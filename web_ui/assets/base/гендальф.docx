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0C84D9D" w14:textId="77777777" w:rsidR="004C53A3" w:rsidRDefault="004C53A3">
      <w:pPr>
        <w:ind w:left="3119" w:firstLine="0"/>
        <w:rPr>
          <w:szCs w:val="19"/>
        </w:rPr>
      </w:pPr>
    </w:p>
    <w:p w14:paraId="2F566736" w14:textId="77777777" w:rsidR="004C53A3" w:rsidRDefault="004C53A3">
      <w:pPr>
        <w:ind w:left="3119" w:firstLine="0"/>
        <w:rPr>
          <w:szCs w:val="19"/>
        </w:rPr>
      </w:pPr>
    </w:p>
    <w:p w14:paraId="20C26107" w14:textId="77777777" w:rsidR="004C53A3" w:rsidRDefault="004C53A3">
      <w:pPr>
        <w:ind w:left="3119" w:firstLine="0"/>
        <w:rPr>
          <w:szCs w:val="19"/>
        </w:rPr>
      </w:pPr>
    </w:p>
    <w:p w14:paraId="5C111E49" w14:textId="77777777" w:rsidR="004C53A3" w:rsidRDefault="004C53A3">
      <w:pPr>
        <w:widowControl w:val="0"/>
        <w:ind w:firstLine="0"/>
        <w:rPr>
          <w:rFonts w:ascii="Arial" w:hAnsi="Arial"/>
          <w:b/>
          <w:i/>
          <w:sz w:val="38"/>
          <w:szCs w:val="38"/>
        </w:rPr>
      </w:pPr>
    </w:p>
    <w:p w14:paraId="4BD28E41" w14:textId="3726C4F8" w:rsidR="004C53A3" w:rsidRPr="00F959A9" w:rsidRDefault="00A452B0">
      <w:pPr>
        <w:ind w:firstLine="0"/>
        <w:jc w:val="center"/>
        <w:rPr>
          <w:rFonts w:ascii="Book Antiqua" w:hAnsi="Book Antiqua" w:cs="Arial"/>
          <w:i/>
          <w:iCs/>
          <w:sz w:val="92"/>
          <w:szCs w:val="92"/>
        </w:rPr>
      </w:pPr>
      <w:r w:rsidRPr="00F959A9">
        <w:rPr>
          <w:rFonts w:ascii="Book Antiqua" w:hAnsi="Book Antiqua" w:cs="Arial"/>
          <w:i/>
          <w:iCs/>
          <w:sz w:val="92"/>
          <w:szCs w:val="92"/>
        </w:rPr>
        <w:t xml:space="preserve">ГЭНДАЛЬФ: </w:t>
      </w:r>
      <w:r w:rsidR="004C53A3" w:rsidRPr="00F959A9">
        <w:rPr>
          <w:rFonts w:ascii="Book Antiqua" w:hAnsi="Book Antiqua" w:cs="Arial"/>
          <w:i/>
          <w:iCs/>
          <w:sz w:val="92"/>
          <w:szCs w:val="92"/>
        </w:rPr>
        <w:t xml:space="preserve">Хранитель </w:t>
      </w:r>
      <w:r w:rsidR="004C53A3" w:rsidRPr="00F959A9">
        <w:rPr>
          <w:rFonts w:ascii="Book Antiqua" w:hAnsi="Book Antiqua" w:cs="Arial"/>
          <w:i/>
          <w:iCs/>
          <w:sz w:val="92"/>
          <w:szCs w:val="92"/>
          <w:lang w:val="en-US"/>
        </w:rPr>
        <w:t>V</w:t>
      </w:r>
    </w:p>
    <w:p w14:paraId="67A82EB9" w14:textId="77777777" w:rsidR="004C53A3" w:rsidRPr="00F959A9" w:rsidRDefault="004C53A3">
      <w:pPr>
        <w:widowControl w:val="0"/>
        <w:ind w:firstLine="0"/>
        <w:jc w:val="center"/>
        <w:rPr>
          <w:rFonts w:ascii="Arial" w:hAnsi="Arial"/>
          <w:b/>
          <w:szCs w:val="19"/>
        </w:rPr>
      </w:pPr>
    </w:p>
    <w:p w14:paraId="3A156A9D" w14:textId="77777777" w:rsidR="004C53A3" w:rsidRPr="00F959A9" w:rsidRDefault="004C53A3">
      <w:pPr>
        <w:widowControl w:val="0"/>
        <w:ind w:firstLine="0"/>
        <w:jc w:val="center"/>
        <w:rPr>
          <w:rFonts w:ascii="Arial" w:hAnsi="Arial"/>
          <w:b/>
          <w:szCs w:val="19"/>
        </w:rPr>
      </w:pPr>
    </w:p>
    <w:p w14:paraId="62A7E917" w14:textId="77777777" w:rsidR="004C53A3" w:rsidRPr="00F959A9" w:rsidRDefault="004C53A3">
      <w:pPr>
        <w:widowControl w:val="0"/>
        <w:ind w:firstLine="0"/>
        <w:jc w:val="center"/>
        <w:rPr>
          <w:rFonts w:ascii="Arial" w:hAnsi="Arial"/>
          <w:b/>
          <w:szCs w:val="19"/>
        </w:rPr>
      </w:pPr>
    </w:p>
    <w:p w14:paraId="5EA61250" w14:textId="77777777" w:rsidR="004C53A3" w:rsidRPr="00F959A9" w:rsidRDefault="004C53A3">
      <w:pPr>
        <w:widowControl w:val="0"/>
        <w:ind w:firstLine="0"/>
        <w:jc w:val="center"/>
        <w:rPr>
          <w:rFonts w:ascii="Arial" w:hAnsi="Arial"/>
          <w:b/>
          <w:szCs w:val="19"/>
        </w:rPr>
      </w:pPr>
    </w:p>
    <w:p w14:paraId="241963AD" w14:textId="77777777" w:rsidR="004C53A3" w:rsidRPr="00F959A9" w:rsidRDefault="004C53A3">
      <w:pPr>
        <w:ind w:firstLine="0"/>
        <w:jc w:val="center"/>
        <w:rPr>
          <w:rFonts w:ascii="Arial" w:hAnsi="Arial" w:cs="Arial"/>
          <w:i/>
          <w:iCs/>
          <w:sz w:val="46"/>
          <w:szCs w:val="46"/>
        </w:rPr>
      </w:pPr>
      <w:r w:rsidRPr="00F959A9">
        <w:rPr>
          <w:rFonts w:ascii="Arial" w:hAnsi="Arial" w:cs="Arial"/>
          <w:i/>
          <w:iCs/>
          <w:sz w:val="46"/>
          <w:szCs w:val="46"/>
        </w:rPr>
        <w:t>Руководство</w:t>
      </w:r>
    </w:p>
    <w:p w14:paraId="7D11AACD" w14:textId="77777777" w:rsidR="004C53A3" w:rsidRPr="00F959A9" w:rsidRDefault="004C53A3">
      <w:pPr>
        <w:ind w:firstLine="0"/>
        <w:jc w:val="center"/>
        <w:rPr>
          <w:rFonts w:ascii="Arial" w:hAnsi="Arial" w:cs="Arial"/>
          <w:i/>
          <w:iCs/>
          <w:sz w:val="46"/>
          <w:szCs w:val="46"/>
        </w:rPr>
      </w:pPr>
      <w:r w:rsidRPr="00F959A9">
        <w:rPr>
          <w:rFonts w:ascii="Arial" w:hAnsi="Arial" w:cs="Arial"/>
          <w:i/>
          <w:iCs/>
          <w:sz w:val="46"/>
          <w:szCs w:val="46"/>
        </w:rPr>
        <w:t>пользователя</w:t>
      </w:r>
    </w:p>
    <w:p w14:paraId="29D27B33" w14:textId="77777777" w:rsidR="004C53A3" w:rsidRPr="00F959A9" w:rsidRDefault="004C53A3">
      <w:pPr>
        <w:widowControl w:val="0"/>
        <w:ind w:firstLine="0"/>
        <w:jc w:val="center"/>
        <w:rPr>
          <w:rFonts w:ascii="Arial" w:hAnsi="Arial"/>
          <w:b/>
          <w:szCs w:val="19"/>
        </w:rPr>
      </w:pPr>
    </w:p>
    <w:p w14:paraId="0ACD2FC5" w14:textId="77777777" w:rsidR="004C53A3" w:rsidRPr="00F959A9" w:rsidRDefault="004C53A3">
      <w:pPr>
        <w:widowControl w:val="0"/>
        <w:ind w:firstLine="0"/>
        <w:jc w:val="center"/>
        <w:rPr>
          <w:rFonts w:ascii="Arial" w:hAnsi="Arial"/>
          <w:b/>
          <w:szCs w:val="19"/>
        </w:rPr>
      </w:pPr>
    </w:p>
    <w:p w14:paraId="7CAE3CAE" w14:textId="77777777" w:rsidR="004C53A3" w:rsidRPr="00F959A9" w:rsidRDefault="004C53A3">
      <w:pPr>
        <w:widowControl w:val="0"/>
        <w:ind w:firstLine="0"/>
        <w:jc w:val="center"/>
        <w:rPr>
          <w:rFonts w:ascii="Arial" w:hAnsi="Arial"/>
          <w:b/>
          <w:szCs w:val="19"/>
        </w:rPr>
      </w:pPr>
    </w:p>
    <w:p w14:paraId="0DA49501" w14:textId="77777777" w:rsidR="004C53A3" w:rsidRPr="00F959A9" w:rsidRDefault="004C53A3">
      <w:pPr>
        <w:widowControl w:val="0"/>
        <w:jc w:val="center"/>
        <w:rPr>
          <w:rFonts w:ascii="Arial" w:hAnsi="Arial"/>
          <w:b/>
          <w:i/>
          <w:sz w:val="27"/>
          <w:szCs w:val="27"/>
        </w:rPr>
      </w:pPr>
    </w:p>
    <w:p w14:paraId="7DF4F61D" w14:textId="77777777" w:rsidR="004C53A3" w:rsidRPr="00F959A9" w:rsidRDefault="004C53A3">
      <w:pPr>
        <w:widowControl w:val="0"/>
        <w:jc w:val="center"/>
        <w:rPr>
          <w:rFonts w:ascii="Arial" w:hAnsi="Arial"/>
          <w:b/>
          <w:i/>
          <w:sz w:val="27"/>
          <w:szCs w:val="27"/>
        </w:rPr>
      </w:pPr>
    </w:p>
    <w:p w14:paraId="3992C3ED" w14:textId="77777777" w:rsidR="004C53A3" w:rsidRPr="00F959A9" w:rsidRDefault="004C53A3">
      <w:pPr>
        <w:widowControl w:val="0"/>
        <w:jc w:val="center"/>
        <w:rPr>
          <w:rFonts w:ascii="Arial" w:hAnsi="Arial"/>
          <w:b/>
          <w:i/>
          <w:sz w:val="27"/>
          <w:szCs w:val="27"/>
        </w:rPr>
      </w:pPr>
    </w:p>
    <w:p w14:paraId="4E732BA5" w14:textId="77777777" w:rsidR="004C53A3" w:rsidRPr="00F959A9" w:rsidRDefault="0081286D">
      <w:pPr>
        <w:widowControl w:val="0"/>
        <w:jc w:val="center"/>
        <w:rPr>
          <w:rFonts w:ascii="Arial" w:hAnsi="Arial"/>
          <w:b/>
          <w:i/>
          <w:sz w:val="27"/>
          <w:szCs w:val="27"/>
        </w:rPr>
      </w:pPr>
      <w:r w:rsidRPr="00F959A9">
        <w:rPr>
          <w:rFonts w:ascii="Arial" w:hAnsi="Arial"/>
          <w:b/>
          <w:i/>
          <w:sz w:val="27"/>
          <w:szCs w:val="27"/>
        </w:rPr>
        <w:t>ГК</w:t>
      </w:r>
      <w:r w:rsidR="004C53A3" w:rsidRPr="00F959A9">
        <w:rPr>
          <w:rFonts w:ascii="Arial" w:hAnsi="Arial"/>
          <w:b/>
          <w:i/>
          <w:sz w:val="27"/>
          <w:szCs w:val="27"/>
        </w:rPr>
        <w:t xml:space="preserve"> «ГЭНДАЛЬФ»</w:t>
      </w:r>
    </w:p>
    <w:p w14:paraId="335E3CE6" w14:textId="77777777" w:rsidR="004C53A3" w:rsidRPr="00F959A9" w:rsidRDefault="004C53A3">
      <w:pPr>
        <w:widowControl w:val="0"/>
        <w:jc w:val="center"/>
        <w:rPr>
          <w:rFonts w:ascii="Academy" w:hAnsi="Academy"/>
          <w:b/>
          <w:szCs w:val="19"/>
        </w:rPr>
      </w:pPr>
    </w:p>
    <w:p w14:paraId="415302DF" w14:textId="77777777" w:rsidR="004C53A3" w:rsidRPr="00F959A9" w:rsidRDefault="004C53A3">
      <w:pPr>
        <w:widowControl w:val="0"/>
        <w:jc w:val="center"/>
        <w:rPr>
          <w:rFonts w:ascii="Arial" w:hAnsi="Arial"/>
          <w:b/>
          <w:szCs w:val="19"/>
        </w:rPr>
      </w:pPr>
      <w:r w:rsidRPr="00F959A9">
        <w:rPr>
          <w:rFonts w:ascii="Arial" w:hAnsi="Arial"/>
          <w:b/>
          <w:szCs w:val="19"/>
        </w:rPr>
        <w:t>г. Ростов-на-Дону</w:t>
      </w:r>
    </w:p>
    <w:p w14:paraId="28A1EB25" w14:textId="77777777" w:rsidR="004C53A3" w:rsidRPr="00F959A9" w:rsidRDefault="004C53A3">
      <w:pPr>
        <w:widowControl w:val="0"/>
        <w:jc w:val="center"/>
        <w:rPr>
          <w:rFonts w:ascii="Arial" w:hAnsi="Arial"/>
          <w:b/>
          <w:szCs w:val="19"/>
        </w:rPr>
        <w:sectPr w:rsidR="004C53A3" w:rsidRPr="00F959A9">
          <w:headerReference w:type="even" r:id="rId8"/>
          <w:headerReference w:type="default" r:id="rId9"/>
          <w:footerReference w:type="even" r:id="rId10"/>
          <w:footerReference w:type="default" r:id="rId11"/>
          <w:headerReference w:type="first" r:id="rId12"/>
          <w:footerReference w:type="first" r:id="rId13"/>
          <w:pgSz w:w="8420" w:h="11906" w:orient="landscape"/>
          <w:pgMar w:top="1434" w:right="567" w:bottom="867" w:left="567" w:header="1134" w:footer="567" w:gutter="0"/>
          <w:cols w:space="720"/>
          <w:docGrid w:linePitch="360"/>
        </w:sectPr>
      </w:pPr>
      <w:r w:rsidRPr="00F959A9">
        <w:rPr>
          <w:rFonts w:ascii="Arial" w:hAnsi="Arial"/>
          <w:b/>
          <w:szCs w:val="19"/>
        </w:rPr>
        <w:t>201</w:t>
      </w:r>
      <w:r w:rsidR="003B48A2" w:rsidRPr="00F959A9">
        <w:rPr>
          <w:rFonts w:ascii="Arial" w:hAnsi="Arial"/>
          <w:b/>
          <w:szCs w:val="19"/>
        </w:rPr>
        <w:t>7</w:t>
      </w:r>
      <w:r w:rsidRPr="00F959A9">
        <w:rPr>
          <w:rFonts w:ascii="Arial" w:hAnsi="Arial"/>
          <w:b/>
          <w:szCs w:val="19"/>
        </w:rPr>
        <w:t xml:space="preserve"> г.</w:t>
      </w:r>
    </w:p>
    <w:p w14:paraId="66C6C4E1" w14:textId="77777777" w:rsidR="004C53A3" w:rsidRPr="00F959A9" w:rsidRDefault="004C53A3">
      <w:pPr>
        <w:pageBreakBefore/>
        <w:ind w:left="3402" w:firstLine="0"/>
        <w:rPr>
          <w:szCs w:val="19"/>
        </w:rPr>
      </w:pPr>
    </w:p>
    <w:p w14:paraId="727BCECA" w14:textId="77777777" w:rsidR="004C53A3" w:rsidRPr="00F959A9" w:rsidRDefault="004C53A3">
      <w:pPr>
        <w:ind w:left="3402" w:firstLine="0"/>
        <w:rPr>
          <w:szCs w:val="19"/>
        </w:rPr>
      </w:pPr>
    </w:p>
    <w:p w14:paraId="12B92089" w14:textId="77777777" w:rsidR="004C53A3" w:rsidRPr="00F959A9" w:rsidRDefault="004C53A3">
      <w:pPr>
        <w:ind w:left="3402" w:firstLine="0"/>
        <w:rPr>
          <w:szCs w:val="19"/>
        </w:rPr>
      </w:pPr>
    </w:p>
    <w:p w14:paraId="6321D2B4" w14:textId="77777777" w:rsidR="004C53A3" w:rsidRPr="00F959A9" w:rsidRDefault="004C53A3">
      <w:pPr>
        <w:ind w:left="3402" w:firstLine="0"/>
        <w:rPr>
          <w:szCs w:val="19"/>
        </w:rPr>
      </w:pPr>
    </w:p>
    <w:p w14:paraId="239D204E" w14:textId="77777777" w:rsidR="004C53A3" w:rsidRPr="00F959A9" w:rsidRDefault="004C53A3">
      <w:pPr>
        <w:widowControl w:val="0"/>
        <w:tabs>
          <w:tab w:val="left" w:pos="567"/>
        </w:tabs>
        <w:ind w:firstLine="567"/>
        <w:rPr>
          <w:b/>
          <w:sz w:val="23"/>
          <w:szCs w:val="23"/>
          <w:u w:val="single"/>
        </w:rPr>
      </w:pPr>
    </w:p>
    <w:p w14:paraId="5DED0CCD" w14:textId="77777777" w:rsidR="004C53A3" w:rsidRPr="00F959A9" w:rsidRDefault="004C53A3">
      <w:pPr>
        <w:widowControl w:val="0"/>
        <w:tabs>
          <w:tab w:val="left" w:pos="567"/>
        </w:tabs>
        <w:ind w:firstLine="567"/>
        <w:rPr>
          <w:b/>
          <w:sz w:val="23"/>
          <w:szCs w:val="23"/>
          <w:u w:val="single"/>
        </w:rPr>
      </w:pPr>
    </w:p>
    <w:p w14:paraId="6A1104B7" w14:textId="77777777" w:rsidR="004C53A3" w:rsidRPr="00F959A9" w:rsidRDefault="004C53A3">
      <w:pPr>
        <w:widowControl w:val="0"/>
        <w:tabs>
          <w:tab w:val="left" w:pos="567"/>
        </w:tabs>
        <w:ind w:firstLine="567"/>
        <w:rPr>
          <w:b/>
          <w:sz w:val="23"/>
          <w:szCs w:val="23"/>
          <w:u w:val="single"/>
        </w:rPr>
      </w:pPr>
    </w:p>
    <w:p w14:paraId="29EEBE11" w14:textId="77777777" w:rsidR="004C53A3" w:rsidRPr="00F959A9" w:rsidRDefault="004C53A3">
      <w:pPr>
        <w:ind w:firstLine="0"/>
        <w:rPr>
          <w:sz w:val="15"/>
          <w:szCs w:val="15"/>
        </w:rPr>
      </w:pPr>
      <w:r w:rsidRPr="00F959A9">
        <w:rPr>
          <w:sz w:val="15"/>
          <w:szCs w:val="15"/>
        </w:rPr>
        <w:t>Данная программа предназначена для автоматического архивирования (создания резервных копий) данных по указанному пользователем расписанию.</w:t>
      </w:r>
    </w:p>
    <w:p w14:paraId="46FE66FF" w14:textId="77777777" w:rsidR="004C53A3" w:rsidRPr="00F959A9" w:rsidRDefault="004C53A3">
      <w:pPr>
        <w:ind w:firstLine="0"/>
        <w:rPr>
          <w:sz w:val="15"/>
          <w:szCs w:val="15"/>
        </w:rPr>
      </w:pPr>
      <w:r w:rsidRPr="00F959A9">
        <w:rPr>
          <w:sz w:val="15"/>
          <w:szCs w:val="15"/>
        </w:rPr>
        <w:t>«</w:t>
      </w:r>
      <w:r w:rsidRPr="00F959A9">
        <w:rPr>
          <w:rFonts w:ascii="Book Antiqua" w:hAnsi="Book Antiqua"/>
          <w:i/>
          <w:iCs/>
          <w:sz w:val="15"/>
          <w:szCs w:val="15"/>
        </w:rPr>
        <w:t>Хранитель</w:t>
      </w:r>
      <w:r w:rsidRPr="00F959A9">
        <w:rPr>
          <w:rFonts w:ascii="Book Antiqua" w:hAnsi="Book Antiqua"/>
          <w:sz w:val="15"/>
          <w:szCs w:val="15"/>
        </w:rPr>
        <w:t xml:space="preserve"> </w:t>
      </w:r>
      <w:r w:rsidRPr="00F959A9">
        <w:rPr>
          <w:rFonts w:ascii="Book Antiqua" w:hAnsi="Book Antiqua"/>
          <w:i/>
          <w:iCs/>
          <w:sz w:val="15"/>
          <w:szCs w:val="15"/>
          <w:lang w:val="en-US"/>
        </w:rPr>
        <w:t>V</w:t>
      </w:r>
      <w:r w:rsidRPr="00F959A9">
        <w:rPr>
          <w:sz w:val="15"/>
          <w:szCs w:val="15"/>
        </w:rPr>
        <w:t>» автоматически запускается при включении компьютера и архивирует файлы, для которых подошел срок архивирования. Для каждого набора файлов программа хранит несколько архивных копий, что позволяет предотвратить потерю данных при возникновении сбоев в процессе работы. При раскрытии архива в непустой каталог существующие в каталоге файлы автоматически архивируются, поэтому после раскрытия архива существует возможность «отката» к исходным данным.</w:t>
      </w:r>
    </w:p>
    <w:p w14:paraId="28C20FCB" w14:textId="77777777" w:rsidR="004C53A3" w:rsidRPr="00F959A9" w:rsidRDefault="004C53A3">
      <w:pPr>
        <w:ind w:firstLine="0"/>
        <w:rPr>
          <w:sz w:val="15"/>
          <w:szCs w:val="15"/>
        </w:rPr>
      </w:pPr>
      <w:r w:rsidRPr="00F959A9">
        <w:rPr>
          <w:sz w:val="15"/>
          <w:szCs w:val="15"/>
        </w:rPr>
        <w:t>«</w:t>
      </w:r>
      <w:r w:rsidRPr="00F959A9">
        <w:rPr>
          <w:rFonts w:ascii="Book Antiqua" w:hAnsi="Book Antiqua"/>
          <w:i/>
          <w:iCs/>
          <w:sz w:val="15"/>
          <w:szCs w:val="15"/>
        </w:rPr>
        <w:t>Хранитель</w:t>
      </w:r>
      <w:r w:rsidRPr="00F959A9">
        <w:rPr>
          <w:rFonts w:ascii="Book Antiqua" w:hAnsi="Book Antiqua"/>
          <w:sz w:val="15"/>
          <w:szCs w:val="15"/>
        </w:rPr>
        <w:t xml:space="preserve"> </w:t>
      </w:r>
      <w:r w:rsidRPr="00F959A9">
        <w:rPr>
          <w:rFonts w:ascii="Book Antiqua" w:hAnsi="Book Antiqua"/>
          <w:i/>
          <w:iCs/>
          <w:sz w:val="15"/>
          <w:szCs w:val="15"/>
          <w:lang w:val="en-US"/>
        </w:rPr>
        <w:t>V</w:t>
      </w:r>
      <w:r w:rsidRPr="00F959A9">
        <w:rPr>
          <w:sz w:val="15"/>
          <w:szCs w:val="15"/>
        </w:rPr>
        <w:t>» использует встроенную процедуру архивирования, полностью совместимую с PKZIP/WINZIP, и не требует внешнего архиватора.</w:t>
      </w:r>
    </w:p>
    <w:p w14:paraId="37E49957" w14:textId="77777777" w:rsidR="004C53A3" w:rsidRPr="00F959A9" w:rsidRDefault="004C53A3">
      <w:pPr>
        <w:ind w:firstLine="0"/>
        <w:rPr>
          <w:sz w:val="15"/>
          <w:szCs w:val="15"/>
        </w:rPr>
      </w:pPr>
    </w:p>
    <w:p w14:paraId="57DB7A17" w14:textId="77777777" w:rsidR="004C53A3" w:rsidRPr="00F959A9" w:rsidRDefault="004C53A3">
      <w:pPr>
        <w:ind w:firstLine="0"/>
        <w:rPr>
          <w:sz w:val="15"/>
          <w:szCs w:val="15"/>
        </w:rPr>
      </w:pPr>
    </w:p>
    <w:p w14:paraId="19E7BC3E" w14:textId="77777777" w:rsidR="004C53A3" w:rsidRPr="00F959A9" w:rsidRDefault="004C53A3">
      <w:pPr>
        <w:pStyle w:val="211"/>
        <w:rPr>
          <w:szCs w:val="19"/>
        </w:rPr>
      </w:pPr>
      <w:r w:rsidRPr="00F959A9">
        <w:rPr>
          <w:rFonts w:ascii="Arial" w:hAnsi="Arial" w:cs="Arial"/>
          <w:b/>
          <w:bCs/>
          <w:szCs w:val="19"/>
        </w:rPr>
        <w:t>Данное руководство описывает релиз 5.0.6</w:t>
      </w:r>
      <w:r w:rsidRPr="00F959A9">
        <w:rPr>
          <w:szCs w:val="19"/>
        </w:rPr>
        <w:t>.</w:t>
      </w:r>
    </w:p>
    <w:p w14:paraId="6A2D61F9" w14:textId="77777777" w:rsidR="004C53A3" w:rsidRPr="00F959A9" w:rsidRDefault="004C53A3">
      <w:pPr>
        <w:ind w:firstLine="0"/>
        <w:rPr>
          <w:sz w:val="15"/>
          <w:szCs w:val="15"/>
        </w:rPr>
      </w:pPr>
    </w:p>
    <w:p w14:paraId="6A148A49" w14:textId="77777777" w:rsidR="004C53A3" w:rsidRPr="00F959A9" w:rsidRDefault="004C53A3">
      <w:pPr>
        <w:ind w:firstLine="0"/>
        <w:rPr>
          <w:sz w:val="15"/>
          <w:szCs w:val="15"/>
        </w:rPr>
      </w:pPr>
    </w:p>
    <w:p w14:paraId="310A03E3" w14:textId="77777777" w:rsidR="004C53A3" w:rsidRPr="00F959A9" w:rsidRDefault="004C53A3">
      <w:pPr>
        <w:ind w:firstLine="0"/>
        <w:rPr>
          <w:sz w:val="15"/>
          <w:szCs w:val="15"/>
        </w:rPr>
      </w:pPr>
    </w:p>
    <w:p w14:paraId="6843EE7C" w14:textId="77777777" w:rsidR="004C53A3" w:rsidRPr="00F959A9" w:rsidRDefault="004C53A3">
      <w:pPr>
        <w:ind w:firstLine="0"/>
        <w:rPr>
          <w:sz w:val="15"/>
          <w:szCs w:val="15"/>
        </w:rPr>
      </w:pPr>
    </w:p>
    <w:p w14:paraId="1120EEC8" w14:textId="77777777" w:rsidR="004C53A3" w:rsidRPr="00F959A9" w:rsidRDefault="004C53A3">
      <w:pPr>
        <w:ind w:firstLine="0"/>
        <w:rPr>
          <w:sz w:val="15"/>
          <w:szCs w:val="15"/>
        </w:rPr>
      </w:pPr>
    </w:p>
    <w:p w14:paraId="37751911" w14:textId="77777777" w:rsidR="004C53A3" w:rsidRPr="00F959A9" w:rsidRDefault="004C53A3">
      <w:pPr>
        <w:ind w:firstLine="0"/>
        <w:rPr>
          <w:sz w:val="15"/>
          <w:szCs w:val="15"/>
        </w:rPr>
      </w:pPr>
    </w:p>
    <w:p w14:paraId="224F73AD" w14:textId="77777777" w:rsidR="004C53A3" w:rsidRPr="00F959A9" w:rsidRDefault="004C53A3">
      <w:pPr>
        <w:ind w:firstLine="0"/>
        <w:rPr>
          <w:sz w:val="15"/>
          <w:szCs w:val="15"/>
        </w:rPr>
      </w:pPr>
    </w:p>
    <w:p w14:paraId="5D1566CC" w14:textId="77777777" w:rsidR="004C53A3" w:rsidRPr="00F959A9" w:rsidRDefault="004C53A3">
      <w:pPr>
        <w:ind w:firstLine="0"/>
        <w:rPr>
          <w:sz w:val="15"/>
          <w:szCs w:val="15"/>
        </w:rPr>
      </w:pPr>
      <w:r w:rsidRPr="00F959A9">
        <w:rPr>
          <w:sz w:val="15"/>
          <w:szCs w:val="15"/>
        </w:rPr>
        <w:t>Программа разработана в средах MS Visual C++ 6.0 и 2008</w:t>
      </w:r>
    </w:p>
    <w:p w14:paraId="19158DBB" w14:textId="77777777" w:rsidR="004C53A3" w:rsidRPr="00F959A9" w:rsidRDefault="004C53A3">
      <w:pPr>
        <w:ind w:firstLine="0"/>
        <w:rPr>
          <w:sz w:val="15"/>
          <w:szCs w:val="15"/>
        </w:rPr>
      </w:pPr>
    </w:p>
    <w:p w14:paraId="6AEB0ECE" w14:textId="77777777" w:rsidR="004C53A3" w:rsidRPr="00F959A9" w:rsidRDefault="004C53A3">
      <w:pPr>
        <w:spacing w:before="0"/>
        <w:ind w:firstLine="0"/>
        <w:rPr>
          <w:sz w:val="15"/>
          <w:szCs w:val="15"/>
        </w:rPr>
      </w:pPr>
      <w:r w:rsidRPr="00F959A9">
        <w:rPr>
          <w:sz w:val="15"/>
          <w:szCs w:val="15"/>
        </w:rPr>
        <w:t>Разработка программы: М.</w:t>
      </w:r>
      <w:r w:rsidRPr="00F959A9">
        <w:rPr>
          <w:sz w:val="15"/>
          <w:szCs w:val="15"/>
          <w:lang w:val="en-US"/>
        </w:rPr>
        <w:t> </w:t>
      </w:r>
      <w:r w:rsidRPr="00F959A9">
        <w:rPr>
          <w:sz w:val="15"/>
          <w:szCs w:val="15"/>
        </w:rPr>
        <w:t>Адигеев, А.</w:t>
      </w:r>
      <w:r w:rsidRPr="00F959A9">
        <w:rPr>
          <w:sz w:val="15"/>
          <w:szCs w:val="15"/>
          <w:lang w:val="en-US"/>
        </w:rPr>
        <w:t> </w:t>
      </w:r>
      <w:r w:rsidRPr="00F959A9">
        <w:rPr>
          <w:sz w:val="15"/>
          <w:szCs w:val="15"/>
        </w:rPr>
        <w:t>Попов, В.</w:t>
      </w:r>
      <w:r w:rsidRPr="00F959A9">
        <w:rPr>
          <w:sz w:val="15"/>
          <w:szCs w:val="15"/>
          <w:lang w:val="en-US"/>
        </w:rPr>
        <w:t> </w:t>
      </w:r>
      <w:r w:rsidRPr="00F959A9">
        <w:rPr>
          <w:sz w:val="15"/>
          <w:szCs w:val="15"/>
        </w:rPr>
        <w:t>Ксенофонтов, Е.</w:t>
      </w:r>
      <w:r w:rsidRPr="00F959A9">
        <w:rPr>
          <w:sz w:val="15"/>
          <w:szCs w:val="15"/>
          <w:lang w:val="en-US"/>
        </w:rPr>
        <w:t> </w:t>
      </w:r>
      <w:r w:rsidRPr="00F959A9">
        <w:rPr>
          <w:sz w:val="15"/>
          <w:szCs w:val="15"/>
        </w:rPr>
        <w:t>Ивлев, Д. Дубров.</w:t>
      </w:r>
    </w:p>
    <w:p w14:paraId="56A3E6CD" w14:textId="77777777" w:rsidR="004C53A3" w:rsidRPr="00F959A9" w:rsidRDefault="004C53A3">
      <w:pPr>
        <w:spacing w:before="0"/>
        <w:ind w:firstLine="0"/>
        <w:rPr>
          <w:sz w:val="15"/>
          <w:szCs w:val="15"/>
        </w:rPr>
      </w:pPr>
      <w:r w:rsidRPr="00F959A9">
        <w:rPr>
          <w:sz w:val="15"/>
          <w:szCs w:val="15"/>
        </w:rPr>
        <w:t>Разработка руководства пользователя: М. Адигеев</w:t>
      </w:r>
      <w:r w:rsidR="006C02D5" w:rsidRPr="00F959A9">
        <w:rPr>
          <w:sz w:val="15"/>
          <w:szCs w:val="15"/>
        </w:rPr>
        <w:t>, Д. Дубров</w:t>
      </w:r>
      <w:r w:rsidRPr="00F959A9">
        <w:rPr>
          <w:sz w:val="15"/>
          <w:szCs w:val="15"/>
        </w:rPr>
        <w:t>.</w:t>
      </w:r>
    </w:p>
    <w:p w14:paraId="68DA2AF3" w14:textId="77777777" w:rsidR="004C53A3" w:rsidRPr="00F959A9" w:rsidRDefault="004C53A3">
      <w:pPr>
        <w:spacing w:before="0"/>
        <w:ind w:firstLine="0"/>
        <w:rPr>
          <w:sz w:val="15"/>
          <w:szCs w:val="15"/>
        </w:rPr>
      </w:pPr>
    </w:p>
    <w:p w14:paraId="14AE9C5F" w14:textId="77777777" w:rsidR="004C53A3" w:rsidRPr="00F959A9" w:rsidRDefault="004C53A3">
      <w:pPr>
        <w:widowControl w:val="0"/>
        <w:tabs>
          <w:tab w:val="left" w:pos="567"/>
        </w:tabs>
        <w:ind w:firstLine="567"/>
        <w:rPr>
          <w:sz w:val="15"/>
          <w:szCs w:val="15"/>
        </w:rPr>
      </w:pPr>
    </w:p>
    <w:p w14:paraId="09B1B82A" w14:textId="77777777" w:rsidR="004C53A3" w:rsidRPr="00F959A9" w:rsidRDefault="004C53A3">
      <w:pPr>
        <w:pStyle w:val="310"/>
        <w:rPr>
          <w:sz w:val="15"/>
          <w:szCs w:val="15"/>
        </w:rPr>
      </w:pPr>
      <w:r w:rsidRPr="00F959A9">
        <w:rPr>
          <w:sz w:val="15"/>
          <w:szCs w:val="15"/>
        </w:rPr>
        <w:t>Перепечатка данного издания, равно как и отдельных его частей, запрещена. Любое использование материалов данного издания возможно тол</w:t>
      </w:r>
      <w:r w:rsidR="0081286D" w:rsidRPr="00F959A9">
        <w:rPr>
          <w:sz w:val="15"/>
          <w:szCs w:val="15"/>
        </w:rPr>
        <w:t>ько с письменного разрешения компании</w:t>
      </w:r>
      <w:r w:rsidRPr="00F959A9">
        <w:rPr>
          <w:sz w:val="15"/>
          <w:szCs w:val="15"/>
        </w:rPr>
        <w:t xml:space="preserve"> «ГЭНДАЛЬФ».</w:t>
      </w:r>
    </w:p>
    <w:p w14:paraId="01F2D9F6" w14:textId="77777777" w:rsidR="004C53A3" w:rsidRPr="00F959A9" w:rsidRDefault="004C53A3">
      <w:pPr>
        <w:widowControl w:val="0"/>
        <w:ind w:firstLine="0"/>
        <w:rPr>
          <w:sz w:val="15"/>
          <w:szCs w:val="15"/>
        </w:rPr>
      </w:pPr>
    </w:p>
    <w:p w14:paraId="5CA05668" w14:textId="5CABCCB6" w:rsidR="004C53A3" w:rsidRPr="00F959A9" w:rsidRDefault="004C0880">
      <w:pPr>
        <w:widowControl w:val="0"/>
        <w:ind w:firstLine="0"/>
        <w:rPr>
          <w:rFonts w:ascii="Arial" w:hAnsi="Arial"/>
          <w:b/>
          <w:i/>
          <w:sz w:val="15"/>
          <w:szCs w:val="15"/>
        </w:rPr>
      </w:pPr>
      <w:r w:rsidRPr="00F959A9">
        <w:rPr>
          <w:rFonts w:ascii="Arial" w:hAnsi="Arial"/>
          <w:i/>
          <w:noProof/>
          <w:szCs w:val="19"/>
          <w:lang w:eastAsia="ru-RU"/>
        </w:rPr>
        <w:drawing>
          <wp:inline distT="0" distB="0" distL="0" distR="0" wp14:anchorId="30F3C84C" wp14:editId="1357DF9B">
            <wp:extent cx="115570" cy="1155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solidFill>
                      <a:srgbClr val="FFFFFF"/>
                    </a:solidFill>
                    <a:ln>
                      <a:noFill/>
                    </a:ln>
                  </pic:spPr>
                </pic:pic>
              </a:graphicData>
            </a:graphic>
          </wp:inline>
        </w:drawing>
      </w:r>
      <w:r w:rsidR="004C53A3" w:rsidRPr="00F959A9">
        <w:rPr>
          <w:rFonts w:ascii="Arial" w:hAnsi="Arial"/>
          <w:b/>
          <w:i/>
          <w:sz w:val="12"/>
          <w:szCs w:val="12"/>
        </w:rPr>
        <w:t xml:space="preserve"> </w:t>
      </w:r>
      <w:r w:rsidR="0081286D" w:rsidRPr="00F959A9">
        <w:rPr>
          <w:rFonts w:ascii="Arial" w:hAnsi="Arial"/>
          <w:b/>
          <w:i/>
          <w:iCs/>
          <w:sz w:val="15"/>
          <w:szCs w:val="15"/>
        </w:rPr>
        <w:t>ГК</w:t>
      </w:r>
      <w:r w:rsidR="0081286D" w:rsidRPr="00F959A9">
        <w:rPr>
          <w:rFonts w:ascii="Arial" w:hAnsi="Arial"/>
          <w:b/>
          <w:iCs/>
          <w:sz w:val="15"/>
          <w:szCs w:val="15"/>
        </w:rPr>
        <w:t xml:space="preserve"> «</w:t>
      </w:r>
      <w:r w:rsidR="004C53A3" w:rsidRPr="00F959A9">
        <w:rPr>
          <w:rFonts w:ascii="Arial" w:hAnsi="Arial"/>
          <w:b/>
          <w:i/>
          <w:sz w:val="15"/>
          <w:szCs w:val="15"/>
        </w:rPr>
        <w:t>ГЭНДАЛЬФ</w:t>
      </w:r>
      <w:r w:rsidR="004C53A3" w:rsidRPr="00F959A9">
        <w:rPr>
          <w:rFonts w:ascii="Arial" w:hAnsi="Arial"/>
          <w:b/>
          <w:iCs/>
          <w:sz w:val="15"/>
          <w:szCs w:val="15"/>
        </w:rPr>
        <w:t>»</w:t>
      </w:r>
      <w:r w:rsidR="004C53A3" w:rsidRPr="00F959A9">
        <w:rPr>
          <w:rFonts w:ascii="Arial" w:hAnsi="Arial"/>
          <w:b/>
          <w:i/>
          <w:sz w:val="15"/>
          <w:szCs w:val="15"/>
        </w:rPr>
        <w:t>,</w:t>
      </w:r>
      <w:r w:rsidRPr="00F959A9">
        <w:rPr>
          <w:rFonts w:ascii="Arial" w:hAnsi="Arial"/>
          <w:b/>
          <w:i/>
          <w:sz w:val="15"/>
          <w:szCs w:val="15"/>
        </w:rPr>
        <w:t xml:space="preserve"> 1998-201</w:t>
      </w:r>
      <w:r w:rsidR="007F58E0" w:rsidRPr="00F959A9">
        <w:rPr>
          <w:rFonts w:ascii="Arial" w:hAnsi="Arial"/>
          <w:b/>
          <w:i/>
          <w:sz w:val="15"/>
          <w:szCs w:val="15"/>
        </w:rPr>
        <w:t>7</w:t>
      </w:r>
      <w:r w:rsidR="004C53A3" w:rsidRPr="00F959A9">
        <w:rPr>
          <w:rFonts w:ascii="Arial" w:hAnsi="Arial"/>
          <w:b/>
          <w:i/>
          <w:sz w:val="15"/>
          <w:szCs w:val="15"/>
        </w:rPr>
        <w:t xml:space="preserve"> гг.</w:t>
      </w:r>
    </w:p>
    <w:p w14:paraId="0E1FBBCA" w14:textId="77777777" w:rsidR="004C53A3" w:rsidRPr="00F959A9" w:rsidRDefault="004C53A3">
      <w:pPr>
        <w:pageBreakBefore/>
        <w:rPr>
          <w:szCs w:val="19"/>
        </w:rPr>
      </w:pPr>
    </w:p>
    <w:p w14:paraId="7273DCFE" w14:textId="77777777" w:rsidR="004C53A3" w:rsidRPr="00F959A9" w:rsidRDefault="004C53A3">
      <w:pPr>
        <w:jc w:val="center"/>
        <w:rPr>
          <w:b/>
          <w:bCs/>
          <w:sz w:val="31"/>
          <w:szCs w:val="31"/>
        </w:rPr>
      </w:pPr>
      <w:r w:rsidRPr="00F959A9">
        <w:rPr>
          <w:b/>
          <w:bCs/>
          <w:sz w:val="31"/>
          <w:szCs w:val="31"/>
        </w:rPr>
        <w:t>Содержание</w:t>
      </w:r>
    </w:p>
    <w:p w14:paraId="61F1E758" w14:textId="77777777" w:rsidR="004C53A3" w:rsidRPr="00F959A9" w:rsidRDefault="004C53A3">
      <w:pPr>
        <w:rPr>
          <w:szCs w:val="19"/>
        </w:rPr>
      </w:pPr>
    </w:p>
    <w:p w14:paraId="18450A8A" w14:textId="77777777" w:rsidR="004C53A3" w:rsidRPr="00F959A9" w:rsidRDefault="004C53A3" w:rsidP="00392EDD">
      <w:pPr>
        <w:tabs>
          <w:tab w:val="right" w:pos="7088"/>
        </w:tabs>
        <w:sectPr w:rsidR="004C53A3" w:rsidRPr="00F959A9">
          <w:headerReference w:type="even" r:id="rId15"/>
          <w:headerReference w:type="default" r:id="rId16"/>
          <w:footerReference w:type="even" r:id="rId17"/>
          <w:footerReference w:type="default" r:id="rId18"/>
          <w:headerReference w:type="first" r:id="rId19"/>
          <w:footerReference w:type="first" r:id="rId20"/>
          <w:pgSz w:w="8420" w:h="11906" w:orient="landscape"/>
          <w:pgMar w:top="1134" w:right="567" w:bottom="623" w:left="567" w:header="567" w:footer="567" w:gutter="0"/>
          <w:cols w:space="720"/>
          <w:docGrid w:linePitch="360"/>
        </w:sectPr>
      </w:pPr>
    </w:p>
    <w:p w14:paraId="593000DD" w14:textId="24F84BCE" w:rsidR="00F959A9" w:rsidRDefault="004C53A3">
      <w:pPr>
        <w:pStyle w:val="15"/>
        <w:rPr>
          <w:rFonts w:asciiTheme="minorHAnsi" w:eastAsiaTheme="minorEastAsia" w:hAnsiTheme="minorHAnsi" w:cstheme="minorBidi"/>
          <w:b w:val="0"/>
          <w:noProof/>
          <w:sz w:val="22"/>
          <w:szCs w:val="22"/>
          <w:u w:val="none"/>
          <w:lang w:eastAsia="ru-RU"/>
        </w:rPr>
      </w:pPr>
      <w:r w:rsidRPr="00F959A9">
        <w:fldChar w:fldCharType="begin"/>
      </w:r>
      <w:r w:rsidRPr="00F959A9">
        <w:instrText xml:space="preserve"> TOC </w:instrText>
      </w:r>
      <w:r w:rsidRPr="00F959A9">
        <w:fldChar w:fldCharType="separate"/>
      </w:r>
      <w:r w:rsidR="00F959A9">
        <w:rPr>
          <w:noProof/>
          <w:lang w:bidi="hi-IN"/>
        </w:rPr>
        <w:t>1</w:t>
      </w:r>
      <w:r w:rsidR="00F959A9">
        <w:rPr>
          <w:rFonts w:asciiTheme="minorHAnsi" w:eastAsiaTheme="minorEastAsia" w:hAnsiTheme="minorHAnsi" w:cstheme="minorBidi"/>
          <w:b w:val="0"/>
          <w:noProof/>
          <w:sz w:val="22"/>
          <w:szCs w:val="22"/>
          <w:u w:val="none"/>
          <w:lang w:eastAsia="ru-RU"/>
        </w:rPr>
        <w:tab/>
      </w:r>
      <w:r w:rsidR="00F959A9">
        <w:rPr>
          <w:noProof/>
          <w:lang w:bidi="hi-IN"/>
        </w:rPr>
        <w:t>Введение</w:t>
      </w:r>
      <w:r w:rsidR="00F959A9">
        <w:rPr>
          <w:noProof/>
        </w:rPr>
        <w:tab/>
      </w:r>
      <w:r w:rsidR="00F959A9">
        <w:rPr>
          <w:noProof/>
        </w:rPr>
        <w:fldChar w:fldCharType="begin"/>
      </w:r>
      <w:r w:rsidR="00F959A9">
        <w:rPr>
          <w:noProof/>
        </w:rPr>
        <w:instrText xml:space="preserve"> PAGEREF _Toc493771759 \h </w:instrText>
      </w:r>
      <w:r w:rsidR="00F959A9">
        <w:rPr>
          <w:noProof/>
        </w:rPr>
      </w:r>
      <w:r w:rsidR="00F959A9">
        <w:rPr>
          <w:noProof/>
        </w:rPr>
        <w:fldChar w:fldCharType="separate"/>
      </w:r>
      <w:r w:rsidR="004C0775">
        <w:rPr>
          <w:noProof/>
        </w:rPr>
        <w:t>6</w:t>
      </w:r>
      <w:r w:rsidR="00F959A9">
        <w:rPr>
          <w:noProof/>
        </w:rPr>
        <w:fldChar w:fldCharType="end"/>
      </w:r>
    </w:p>
    <w:p w14:paraId="219E1666" w14:textId="3D94541B" w:rsidR="00F959A9" w:rsidRDefault="00F959A9">
      <w:pPr>
        <w:pStyle w:val="23"/>
        <w:rPr>
          <w:rFonts w:asciiTheme="minorHAnsi" w:eastAsiaTheme="minorEastAsia" w:hAnsiTheme="minorHAnsi" w:cstheme="minorBidi"/>
          <w:b w:val="0"/>
          <w:noProof/>
          <w:sz w:val="22"/>
          <w:szCs w:val="22"/>
          <w:lang w:eastAsia="ru-RU"/>
        </w:rPr>
      </w:pPr>
      <w:r>
        <w:rPr>
          <w:noProof/>
          <w:lang w:bidi="hi-IN"/>
        </w:rPr>
        <w:t>1.1</w:t>
      </w:r>
      <w:r>
        <w:rPr>
          <w:rFonts w:asciiTheme="minorHAnsi" w:eastAsiaTheme="minorEastAsia" w:hAnsiTheme="minorHAnsi" w:cstheme="minorBidi"/>
          <w:b w:val="0"/>
          <w:noProof/>
          <w:sz w:val="22"/>
          <w:szCs w:val="22"/>
          <w:lang w:eastAsia="ru-RU"/>
        </w:rPr>
        <w:tab/>
      </w:r>
      <w:r>
        <w:rPr>
          <w:noProof/>
          <w:lang w:bidi="hi-IN"/>
        </w:rPr>
        <w:t>О программе</w:t>
      </w:r>
      <w:r>
        <w:rPr>
          <w:noProof/>
        </w:rPr>
        <w:tab/>
      </w:r>
      <w:r>
        <w:rPr>
          <w:noProof/>
        </w:rPr>
        <w:fldChar w:fldCharType="begin"/>
      </w:r>
      <w:r>
        <w:rPr>
          <w:noProof/>
        </w:rPr>
        <w:instrText xml:space="preserve"> PAGEREF _Toc493771760 \h </w:instrText>
      </w:r>
      <w:r>
        <w:rPr>
          <w:noProof/>
        </w:rPr>
      </w:r>
      <w:r>
        <w:rPr>
          <w:noProof/>
        </w:rPr>
        <w:fldChar w:fldCharType="separate"/>
      </w:r>
      <w:r w:rsidR="004C0775">
        <w:rPr>
          <w:noProof/>
        </w:rPr>
        <w:t>6</w:t>
      </w:r>
      <w:r>
        <w:rPr>
          <w:noProof/>
        </w:rPr>
        <w:fldChar w:fldCharType="end"/>
      </w:r>
    </w:p>
    <w:p w14:paraId="48CE010D" w14:textId="77BE4E1F" w:rsidR="00F959A9" w:rsidRDefault="00F959A9">
      <w:pPr>
        <w:pStyle w:val="23"/>
        <w:rPr>
          <w:rFonts w:asciiTheme="minorHAnsi" w:eastAsiaTheme="minorEastAsia" w:hAnsiTheme="minorHAnsi" w:cstheme="minorBidi"/>
          <w:b w:val="0"/>
          <w:noProof/>
          <w:sz w:val="22"/>
          <w:szCs w:val="22"/>
          <w:lang w:eastAsia="ru-RU"/>
        </w:rPr>
      </w:pPr>
      <w:r w:rsidRPr="00F959A9">
        <w:rPr>
          <w:noProof/>
          <w:lang w:bidi="hi-IN"/>
        </w:rPr>
        <w:t>1.2</w:t>
      </w:r>
      <w:r>
        <w:rPr>
          <w:rFonts w:asciiTheme="minorHAnsi" w:eastAsiaTheme="minorEastAsia" w:hAnsiTheme="minorHAnsi" w:cstheme="minorBidi"/>
          <w:b w:val="0"/>
          <w:noProof/>
          <w:sz w:val="22"/>
          <w:szCs w:val="22"/>
          <w:lang w:eastAsia="ru-RU"/>
        </w:rPr>
        <w:tab/>
      </w:r>
      <w:r>
        <w:rPr>
          <w:noProof/>
          <w:lang w:bidi="hi-IN"/>
        </w:rPr>
        <w:t>Соглашения</w:t>
      </w:r>
      <w:r>
        <w:rPr>
          <w:noProof/>
        </w:rPr>
        <w:tab/>
      </w:r>
      <w:r>
        <w:rPr>
          <w:noProof/>
        </w:rPr>
        <w:fldChar w:fldCharType="begin"/>
      </w:r>
      <w:r>
        <w:rPr>
          <w:noProof/>
        </w:rPr>
        <w:instrText xml:space="preserve"> PAGEREF _Toc493771761 \h </w:instrText>
      </w:r>
      <w:r>
        <w:rPr>
          <w:noProof/>
        </w:rPr>
      </w:r>
      <w:r>
        <w:rPr>
          <w:noProof/>
        </w:rPr>
        <w:fldChar w:fldCharType="separate"/>
      </w:r>
      <w:r w:rsidR="004C0775">
        <w:rPr>
          <w:noProof/>
        </w:rPr>
        <w:t>8</w:t>
      </w:r>
      <w:r>
        <w:rPr>
          <w:noProof/>
        </w:rPr>
        <w:fldChar w:fldCharType="end"/>
      </w:r>
    </w:p>
    <w:p w14:paraId="220B19D4" w14:textId="4648C77E" w:rsidR="00F959A9" w:rsidRDefault="00F959A9">
      <w:pPr>
        <w:pStyle w:val="15"/>
        <w:rPr>
          <w:rFonts w:asciiTheme="minorHAnsi" w:eastAsiaTheme="minorEastAsia" w:hAnsiTheme="minorHAnsi" w:cstheme="minorBidi"/>
          <w:b w:val="0"/>
          <w:noProof/>
          <w:sz w:val="22"/>
          <w:szCs w:val="22"/>
          <w:u w:val="none"/>
          <w:lang w:eastAsia="ru-RU"/>
        </w:rPr>
      </w:pPr>
      <w:r>
        <w:rPr>
          <w:noProof/>
          <w:lang w:bidi="hi-IN"/>
        </w:rPr>
        <w:t>2</w:t>
      </w:r>
      <w:r>
        <w:rPr>
          <w:rFonts w:asciiTheme="minorHAnsi" w:eastAsiaTheme="minorEastAsia" w:hAnsiTheme="minorHAnsi" w:cstheme="minorBidi"/>
          <w:b w:val="0"/>
          <w:noProof/>
          <w:sz w:val="22"/>
          <w:szCs w:val="22"/>
          <w:u w:val="none"/>
          <w:lang w:eastAsia="ru-RU"/>
        </w:rPr>
        <w:tab/>
      </w:r>
      <w:r>
        <w:rPr>
          <w:noProof/>
          <w:lang w:bidi="hi-IN"/>
        </w:rPr>
        <w:t>Установка программы</w:t>
      </w:r>
      <w:r>
        <w:rPr>
          <w:noProof/>
        </w:rPr>
        <w:tab/>
      </w:r>
      <w:r>
        <w:rPr>
          <w:noProof/>
        </w:rPr>
        <w:fldChar w:fldCharType="begin"/>
      </w:r>
      <w:r>
        <w:rPr>
          <w:noProof/>
        </w:rPr>
        <w:instrText xml:space="preserve"> PAGEREF _Toc493771762 \h </w:instrText>
      </w:r>
      <w:r>
        <w:rPr>
          <w:noProof/>
        </w:rPr>
      </w:r>
      <w:r>
        <w:rPr>
          <w:noProof/>
        </w:rPr>
        <w:fldChar w:fldCharType="separate"/>
      </w:r>
      <w:r w:rsidR="004C0775">
        <w:rPr>
          <w:noProof/>
        </w:rPr>
        <w:t>10</w:t>
      </w:r>
      <w:r>
        <w:rPr>
          <w:noProof/>
        </w:rPr>
        <w:fldChar w:fldCharType="end"/>
      </w:r>
    </w:p>
    <w:p w14:paraId="1EEAA625" w14:textId="0F489D87" w:rsidR="00F959A9" w:rsidRDefault="00F959A9">
      <w:pPr>
        <w:pStyle w:val="23"/>
        <w:rPr>
          <w:rFonts w:asciiTheme="minorHAnsi" w:eastAsiaTheme="minorEastAsia" w:hAnsiTheme="minorHAnsi" w:cstheme="minorBidi"/>
          <w:b w:val="0"/>
          <w:noProof/>
          <w:sz w:val="22"/>
          <w:szCs w:val="22"/>
          <w:lang w:eastAsia="ru-RU"/>
        </w:rPr>
      </w:pPr>
      <w:r>
        <w:rPr>
          <w:noProof/>
          <w:lang w:bidi="hi-IN"/>
        </w:rPr>
        <w:t>2.1</w:t>
      </w:r>
      <w:r>
        <w:rPr>
          <w:rFonts w:asciiTheme="minorHAnsi" w:eastAsiaTheme="minorEastAsia" w:hAnsiTheme="minorHAnsi" w:cstheme="minorBidi"/>
          <w:b w:val="0"/>
          <w:noProof/>
          <w:sz w:val="22"/>
          <w:szCs w:val="22"/>
          <w:lang w:eastAsia="ru-RU"/>
        </w:rPr>
        <w:tab/>
      </w:r>
      <w:r>
        <w:rPr>
          <w:noProof/>
          <w:lang w:bidi="hi-IN"/>
        </w:rPr>
        <w:t>Комплектность</w:t>
      </w:r>
      <w:r>
        <w:rPr>
          <w:noProof/>
        </w:rPr>
        <w:tab/>
      </w:r>
      <w:r>
        <w:rPr>
          <w:noProof/>
        </w:rPr>
        <w:fldChar w:fldCharType="begin"/>
      </w:r>
      <w:r>
        <w:rPr>
          <w:noProof/>
        </w:rPr>
        <w:instrText xml:space="preserve"> PAGEREF _Toc493771763 \h </w:instrText>
      </w:r>
      <w:r>
        <w:rPr>
          <w:noProof/>
        </w:rPr>
      </w:r>
      <w:r>
        <w:rPr>
          <w:noProof/>
        </w:rPr>
        <w:fldChar w:fldCharType="separate"/>
      </w:r>
      <w:r w:rsidR="004C0775">
        <w:rPr>
          <w:noProof/>
        </w:rPr>
        <w:t>10</w:t>
      </w:r>
      <w:r>
        <w:rPr>
          <w:noProof/>
        </w:rPr>
        <w:fldChar w:fldCharType="end"/>
      </w:r>
    </w:p>
    <w:p w14:paraId="2AF4A1E6" w14:textId="1A6E22F0" w:rsidR="00F959A9" w:rsidRDefault="00F959A9">
      <w:pPr>
        <w:pStyle w:val="23"/>
        <w:rPr>
          <w:rFonts w:asciiTheme="minorHAnsi" w:eastAsiaTheme="minorEastAsia" w:hAnsiTheme="minorHAnsi" w:cstheme="minorBidi"/>
          <w:b w:val="0"/>
          <w:noProof/>
          <w:sz w:val="22"/>
          <w:szCs w:val="22"/>
          <w:lang w:eastAsia="ru-RU"/>
        </w:rPr>
      </w:pPr>
      <w:r>
        <w:rPr>
          <w:noProof/>
          <w:lang w:bidi="hi-IN"/>
        </w:rPr>
        <w:t>2.2</w:t>
      </w:r>
      <w:r>
        <w:rPr>
          <w:rFonts w:asciiTheme="minorHAnsi" w:eastAsiaTheme="minorEastAsia" w:hAnsiTheme="minorHAnsi" w:cstheme="minorBidi"/>
          <w:b w:val="0"/>
          <w:noProof/>
          <w:sz w:val="22"/>
          <w:szCs w:val="22"/>
          <w:lang w:eastAsia="ru-RU"/>
        </w:rPr>
        <w:tab/>
      </w:r>
      <w:r>
        <w:rPr>
          <w:noProof/>
          <w:lang w:bidi="hi-IN"/>
        </w:rPr>
        <w:t>Требования к компьютеру</w:t>
      </w:r>
      <w:r>
        <w:rPr>
          <w:noProof/>
        </w:rPr>
        <w:tab/>
      </w:r>
      <w:r>
        <w:rPr>
          <w:noProof/>
        </w:rPr>
        <w:fldChar w:fldCharType="begin"/>
      </w:r>
      <w:r>
        <w:rPr>
          <w:noProof/>
        </w:rPr>
        <w:instrText xml:space="preserve"> PAGEREF _Toc493771764 \h </w:instrText>
      </w:r>
      <w:r>
        <w:rPr>
          <w:noProof/>
        </w:rPr>
      </w:r>
      <w:r>
        <w:rPr>
          <w:noProof/>
        </w:rPr>
        <w:fldChar w:fldCharType="separate"/>
      </w:r>
      <w:r w:rsidR="004C0775">
        <w:rPr>
          <w:noProof/>
        </w:rPr>
        <w:t>10</w:t>
      </w:r>
      <w:r>
        <w:rPr>
          <w:noProof/>
        </w:rPr>
        <w:fldChar w:fldCharType="end"/>
      </w:r>
    </w:p>
    <w:p w14:paraId="05F3C0D6" w14:textId="22AE3EEA" w:rsidR="00F959A9" w:rsidRDefault="00F959A9">
      <w:pPr>
        <w:pStyle w:val="23"/>
        <w:rPr>
          <w:rFonts w:asciiTheme="minorHAnsi" w:eastAsiaTheme="minorEastAsia" w:hAnsiTheme="minorHAnsi" w:cstheme="minorBidi"/>
          <w:b w:val="0"/>
          <w:noProof/>
          <w:sz w:val="22"/>
          <w:szCs w:val="22"/>
          <w:lang w:eastAsia="ru-RU"/>
        </w:rPr>
      </w:pPr>
      <w:r>
        <w:rPr>
          <w:noProof/>
          <w:lang w:bidi="hi-IN"/>
        </w:rPr>
        <w:t>2.3</w:t>
      </w:r>
      <w:r>
        <w:rPr>
          <w:rFonts w:asciiTheme="minorHAnsi" w:eastAsiaTheme="minorEastAsia" w:hAnsiTheme="minorHAnsi" w:cstheme="minorBidi"/>
          <w:b w:val="0"/>
          <w:noProof/>
          <w:sz w:val="22"/>
          <w:szCs w:val="22"/>
          <w:lang w:eastAsia="ru-RU"/>
        </w:rPr>
        <w:tab/>
      </w:r>
      <w:r>
        <w:rPr>
          <w:noProof/>
          <w:lang w:bidi="hi-IN"/>
        </w:rPr>
        <w:t>Установка программы на компьютер</w:t>
      </w:r>
      <w:r>
        <w:rPr>
          <w:noProof/>
        </w:rPr>
        <w:tab/>
      </w:r>
      <w:r>
        <w:rPr>
          <w:noProof/>
        </w:rPr>
        <w:fldChar w:fldCharType="begin"/>
      </w:r>
      <w:r>
        <w:rPr>
          <w:noProof/>
        </w:rPr>
        <w:instrText xml:space="preserve"> PAGEREF _Toc493771765 \h </w:instrText>
      </w:r>
      <w:r>
        <w:rPr>
          <w:noProof/>
        </w:rPr>
      </w:r>
      <w:r>
        <w:rPr>
          <w:noProof/>
        </w:rPr>
        <w:fldChar w:fldCharType="separate"/>
      </w:r>
      <w:r w:rsidR="004C0775">
        <w:rPr>
          <w:noProof/>
        </w:rPr>
        <w:t>10</w:t>
      </w:r>
      <w:r>
        <w:rPr>
          <w:noProof/>
        </w:rPr>
        <w:fldChar w:fldCharType="end"/>
      </w:r>
    </w:p>
    <w:p w14:paraId="733981C5" w14:textId="365C63BC" w:rsidR="00F959A9" w:rsidRDefault="00F959A9">
      <w:pPr>
        <w:pStyle w:val="23"/>
        <w:rPr>
          <w:rFonts w:asciiTheme="minorHAnsi" w:eastAsiaTheme="minorEastAsia" w:hAnsiTheme="minorHAnsi" w:cstheme="minorBidi"/>
          <w:b w:val="0"/>
          <w:noProof/>
          <w:sz w:val="22"/>
          <w:szCs w:val="22"/>
          <w:lang w:eastAsia="ru-RU"/>
        </w:rPr>
      </w:pPr>
      <w:r>
        <w:rPr>
          <w:noProof/>
          <w:lang w:bidi="hi-IN"/>
        </w:rPr>
        <w:t>2.4</w:t>
      </w:r>
      <w:r>
        <w:rPr>
          <w:rFonts w:asciiTheme="minorHAnsi" w:eastAsiaTheme="minorEastAsia" w:hAnsiTheme="minorHAnsi" w:cstheme="minorBidi"/>
          <w:b w:val="0"/>
          <w:noProof/>
          <w:sz w:val="22"/>
          <w:szCs w:val="22"/>
          <w:lang w:eastAsia="ru-RU"/>
        </w:rPr>
        <w:tab/>
      </w:r>
      <w:r>
        <w:rPr>
          <w:noProof/>
          <w:lang w:bidi="hi-IN"/>
        </w:rPr>
        <w:t>Регистрация программы</w:t>
      </w:r>
      <w:r>
        <w:rPr>
          <w:noProof/>
        </w:rPr>
        <w:tab/>
      </w:r>
      <w:r>
        <w:rPr>
          <w:noProof/>
        </w:rPr>
        <w:fldChar w:fldCharType="begin"/>
      </w:r>
      <w:r>
        <w:rPr>
          <w:noProof/>
        </w:rPr>
        <w:instrText xml:space="preserve"> PAGEREF _Toc493771766 \h </w:instrText>
      </w:r>
      <w:r>
        <w:rPr>
          <w:noProof/>
        </w:rPr>
      </w:r>
      <w:r>
        <w:rPr>
          <w:noProof/>
        </w:rPr>
        <w:fldChar w:fldCharType="separate"/>
      </w:r>
      <w:r w:rsidR="004C0775">
        <w:rPr>
          <w:noProof/>
        </w:rPr>
        <w:t>12</w:t>
      </w:r>
      <w:r>
        <w:rPr>
          <w:noProof/>
        </w:rPr>
        <w:fldChar w:fldCharType="end"/>
      </w:r>
    </w:p>
    <w:p w14:paraId="00344CF8" w14:textId="4C452A03" w:rsidR="00F959A9" w:rsidRDefault="00F959A9">
      <w:pPr>
        <w:pStyle w:val="15"/>
        <w:rPr>
          <w:rFonts w:asciiTheme="minorHAnsi" w:eastAsiaTheme="minorEastAsia" w:hAnsiTheme="minorHAnsi" w:cstheme="minorBidi"/>
          <w:b w:val="0"/>
          <w:noProof/>
          <w:sz w:val="22"/>
          <w:szCs w:val="22"/>
          <w:u w:val="none"/>
          <w:lang w:eastAsia="ru-RU"/>
        </w:rPr>
      </w:pPr>
      <w:r>
        <w:rPr>
          <w:noProof/>
          <w:lang w:bidi="hi-IN"/>
        </w:rPr>
        <w:t>3</w:t>
      </w:r>
      <w:r>
        <w:rPr>
          <w:rFonts w:asciiTheme="minorHAnsi" w:eastAsiaTheme="minorEastAsia" w:hAnsiTheme="minorHAnsi" w:cstheme="minorBidi"/>
          <w:b w:val="0"/>
          <w:noProof/>
          <w:sz w:val="22"/>
          <w:szCs w:val="22"/>
          <w:u w:val="none"/>
          <w:lang w:eastAsia="ru-RU"/>
        </w:rPr>
        <w:tab/>
      </w:r>
      <w:r>
        <w:rPr>
          <w:noProof/>
          <w:lang w:bidi="hi-IN"/>
        </w:rPr>
        <w:t>Концепция программы</w:t>
      </w:r>
      <w:r>
        <w:rPr>
          <w:noProof/>
        </w:rPr>
        <w:tab/>
      </w:r>
      <w:r>
        <w:rPr>
          <w:noProof/>
        </w:rPr>
        <w:fldChar w:fldCharType="begin"/>
      </w:r>
      <w:r>
        <w:rPr>
          <w:noProof/>
        </w:rPr>
        <w:instrText xml:space="preserve"> PAGEREF _Toc493771767 \h </w:instrText>
      </w:r>
      <w:r>
        <w:rPr>
          <w:noProof/>
        </w:rPr>
      </w:r>
      <w:r>
        <w:rPr>
          <w:noProof/>
        </w:rPr>
        <w:fldChar w:fldCharType="separate"/>
      </w:r>
      <w:r w:rsidR="004C0775">
        <w:rPr>
          <w:noProof/>
        </w:rPr>
        <w:t>13</w:t>
      </w:r>
      <w:r>
        <w:rPr>
          <w:noProof/>
        </w:rPr>
        <w:fldChar w:fldCharType="end"/>
      </w:r>
    </w:p>
    <w:p w14:paraId="717976DF" w14:textId="32CAB90B" w:rsidR="00F959A9" w:rsidRDefault="00F959A9">
      <w:pPr>
        <w:pStyle w:val="23"/>
        <w:rPr>
          <w:rFonts w:asciiTheme="minorHAnsi" w:eastAsiaTheme="minorEastAsia" w:hAnsiTheme="minorHAnsi" w:cstheme="minorBidi"/>
          <w:b w:val="0"/>
          <w:noProof/>
          <w:sz w:val="22"/>
          <w:szCs w:val="22"/>
          <w:lang w:eastAsia="ru-RU"/>
        </w:rPr>
      </w:pPr>
      <w:r>
        <w:rPr>
          <w:noProof/>
          <w:lang w:bidi="hi-IN"/>
        </w:rPr>
        <w:t>3.1</w:t>
      </w:r>
      <w:r>
        <w:rPr>
          <w:rFonts w:asciiTheme="minorHAnsi" w:eastAsiaTheme="minorEastAsia" w:hAnsiTheme="minorHAnsi" w:cstheme="minorBidi"/>
          <w:b w:val="0"/>
          <w:noProof/>
          <w:sz w:val="22"/>
          <w:szCs w:val="22"/>
          <w:lang w:eastAsia="ru-RU"/>
        </w:rPr>
        <w:tab/>
      </w:r>
      <w:r>
        <w:rPr>
          <w:noProof/>
          <w:lang w:bidi="hi-IN"/>
        </w:rPr>
        <w:t>Основные понятия</w:t>
      </w:r>
      <w:r>
        <w:rPr>
          <w:noProof/>
        </w:rPr>
        <w:tab/>
      </w:r>
      <w:r>
        <w:rPr>
          <w:noProof/>
        </w:rPr>
        <w:fldChar w:fldCharType="begin"/>
      </w:r>
      <w:r>
        <w:rPr>
          <w:noProof/>
        </w:rPr>
        <w:instrText xml:space="preserve"> PAGEREF _Toc493771768 \h </w:instrText>
      </w:r>
      <w:r>
        <w:rPr>
          <w:noProof/>
        </w:rPr>
      </w:r>
      <w:r>
        <w:rPr>
          <w:noProof/>
        </w:rPr>
        <w:fldChar w:fldCharType="separate"/>
      </w:r>
      <w:r w:rsidR="004C0775">
        <w:rPr>
          <w:noProof/>
        </w:rPr>
        <w:t>13</w:t>
      </w:r>
      <w:r>
        <w:rPr>
          <w:noProof/>
        </w:rPr>
        <w:fldChar w:fldCharType="end"/>
      </w:r>
    </w:p>
    <w:p w14:paraId="5BD22C5E" w14:textId="29E5BD96" w:rsidR="00F959A9" w:rsidRDefault="00F959A9">
      <w:pPr>
        <w:pStyle w:val="23"/>
        <w:rPr>
          <w:rFonts w:asciiTheme="minorHAnsi" w:eastAsiaTheme="minorEastAsia" w:hAnsiTheme="minorHAnsi" w:cstheme="minorBidi"/>
          <w:b w:val="0"/>
          <w:noProof/>
          <w:sz w:val="22"/>
          <w:szCs w:val="22"/>
          <w:lang w:eastAsia="ru-RU"/>
        </w:rPr>
      </w:pPr>
      <w:r>
        <w:rPr>
          <w:noProof/>
          <w:lang w:bidi="hi-IN"/>
        </w:rPr>
        <w:t>3.2</w:t>
      </w:r>
      <w:r>
        <w:rPr>
          <w:rFonts w:asciiTheme="minorHAnsi" w:eastAsiaTheme="minorEastAsia" w:hAnsiTheme="minorHAnsi" w:cstheme="minorBidi"/>
          <w:b w:val="0"/>
          <w:noProof/>
          <w:sz w:val="22"/>
          <w:szCs w:val="22"/>
          <w:lang w:eastAsia="ru-RU"/>
        </w:rPr>
        <w:tab/>
      </w:r>
      <w:r>
        <w:rPr>
          <w:noProof/>
          <w:lang w:bidi="hi-IN"/>
        </w:rPr>
        <w:t>Редакции</w:t>
      </w:r>
      <w:r>
        <w:rPr>
          <w:noProof/>
        </w:rPr>
        <w:tab/>
      </w:r>
      <w:r>
        <w:rPr>
          <w:noProof/>
        </w:rPr>
        <w:fldChar w:fldCharType="begin"/>
      </w:r>
      <w:r>
        <w:rPr>
          <w:noProof/>
        </w:rPr>
        <w:instrText xml:space="preserve"> PAGEREF _Toc493771769 \h </w:instrText>
      </w:r>
      <w:r>
        <w:rPr>
          <w:noProof/>
        </w:rPr>
      </w:r>
      <w:r>
        <w:rPr>
          <w:noProof/>
        </w:rPr>
        <w:fldChar w:fldCharType="separate"/>
      </w:r>
      <w:r w:rsidR="004C0775">
        <w:rPr>
          <w:noProof/>
        </w:rPr>
        <w:t>17</w:t>
      </w:r>
      <w:r>
        <w:rPr>
          <w:noProof/>
        </w:rPr>
        <w:fldChar w:fldCharType="end"/>
      </w:r>
    </w:p>
    <w:p w14:paraId="28FCF4D5" w14:textId="394EC331" w:rsidR="00F959A9" w:rsidRDefault="00F959A9">
      <w:pPr>
        <w:pStyle w:val="23"/>
        <w:rPr>
          <w:rFonts w:asciiTheme="minorHAnsi" w:eastAsiaTheme="minorEastAsia" w:hAnsiTheme="minorHAnsi" w:cstheme="minorBidi"/>
          <w:b w:val="0"/>
          <w:noProof/>
          <w:sz w:val="22"/>
          <w:szCs w:val="22"/>
          <w:lang w:eastAsia="ru-RU"/>
        </w:rPr>
      </w:pPr>
      <w:r>
        <w:rPr>
          <w:noProof/>
          <w:lang w:bidi="hi-IN"/>
        </w:rPr>
        <w:t>3.3</w:t>
      </w:r>
      <w:r>
        <w:rPr>
          <w:rFonts w:asciiTheme="minorHAnsi" w:eastAsiaTheme="minorEastAsia" w:hAnsiTheme="minorHAnsi" w:cstheme="minorBidi"/>
          <w:b w:val="0"/>
          <w:noProof/>
          <w:sz w:val="22"/>
          <w:szCs w:val="22"/>
          <w:lang w:eastAsia="ru-RU"/>
        </w:rPr>
        <w:tab/>
      </w:r>
      <w:r>
        <w:rPr>
          <w:noProof/>
          <w:lang w:bidi="hi-IN"/>
        </w:rPr>
        <w:t>Компоненты</w:t>
      </w:r>
      <w:r>
        <w:rPr>
          <w:noProof/>
        </w:rPr>
        <w:tab/>
      </w:r>
      <w:r>
        <w:rPr>
          <w:noProof/>
        </w:rPr>
        <w:fldChar w:fldCharType="begin"/>
      </w:r>
      <w:r>
        <w:rPr>
          <w:noProof/>
        </w:rPr>
        <w:instrText xml:space="preserve"> PAGEREF _Toc493771770 \h </w:instrText>
      </w:r>
      <w:r>
        <w:rPr>
          <w:noProof/>
        </w:rPr>
      </w:r>
      <w:r>
        <w:rPr>
          <w:noProof/>
        </w:rPr>
        <w:fldChar w:fldCharType="separate"/>
      </w:r>
      <w:r w:rsidR="004C0775">
        <w:rPr>
          <w:noProof/>
        </w:rPr>
        <w:t>17</w:t>
      </w:r>
      <w:r>
        <w:rPr>
          <w:noProof/>
        </w:rPr>
        <w:fldChar w:fldCharType="end"/>
      </w:r>
    </w:p>
    <w:p w14:paraId="0B494B53" w14:textId="10956404" w:rsidR="00F959A9" w:rsidRDefault="00F959A9">
      <w:pPr>
        <w:pStyle w:val="23"/>
        <w:rPr>
          <w:rFonts w:asciiTheme="minorHAnsi" w:eastAsiaTheme="minorEastAsia" w:hAnsiTheme="minorHAnsi" w:cstheme="minorBidi"/>
          <w:b w:val="0"/>
          <w:noProof/>
          <w:sz w:val="22"/>
          <w:szCs w:val="22"/>
          <w:lang w:eastAsia="ru-RU"/>
        </w:rPr>
      </w:pPr>
      <w:r>
        <w:rPr>
          <w:noProof/>
          <w:lang w:bidi="hi-IN"/>
        </w:rPr>
        <w:t>3.4</w:t>
      </w:r>
      <w:r>
        <w:rPr>
          <w:rFonts w:asciiTheme="minorHAnsi" w:eastAsiaTheme="minorEastAsia" w:hAnsiTheme="minorHAnsi" w:cstheme="minorBidi"/>
          <w:b w:val="0"/>
          <w:noProof/>
          <w:sz w:val="22"/>
          <w:szCs w:val="22"/>
          <w:lang w:eastAsia="ru-RU"/>
        </w:rPr>
        <w:tab/>
      </w:r>
      <w:r>
        <w:rPr>
          <w:noProof/>
          <w:lang w:bidi="hi-IN"/>
        </w:rPr>
        <w:t>Принцип работы</w:t>
      </w:r>
      <w:r>
        <w:rPr>
          <w:noProof/>
        </w:rPr>
        <w:tab/>
      </w:r>
      <w:r>
        <w:rPr>
          <w:noProof/>
        </w:rPr>
        <w:fldChar w:fldCharType="begin"/>
      </w:r>
      <w:r>
        <w:rPr>
          <w:noProof/>
        </w:rPr>
        <w:instrText xml:space="preserve"> PAGEREF _Toc493771771 \h </w:instrText>
      </w:r>
      <w:r>
        <w:rPr>
          <w:noProof/>
        </w:rPr>
      </w:r>
      <w:r>
        <w:rPr>
          <w:noProof/>
        </w:rPr>
        <w:fldChar w:fldCharType="separate"/>
      </w:r>
      <w:r w:rsidR="004C0775">
        <w:rPr>
          <w:noProof/>
        </w:rPr>
        <w:t>18</w:t>
      </w:r>
      <w:r>
        <w:rPr>
          <w:noProof/>
        </w:rPr>
        <w:fldChar w:fldCharType="end"/>
      </w:r>
    </w:p>
    <w:p w14:paraId="15DB6E9F" w14:textId="53D1631E" w:rsidR="00F959A9" w:rsidRDefault="00F959A9">
      <w:pPr>
        <w:pStyle w:val="23"/>
        <w:rPr>
          <w:rFonts w:asciiTheme="minorHAnsi" w:eastAsiaTheme="minorEastAsia" w:hAnsiTheme="minorHAnsi" w:cstheme="minorBidi"/>
          <w:b w:val="0"/>
          <w:noProof/>
          <w:sz w:val="22"/>
          <w:szCs w:val="22"/>
          <w:lang w:eastAsia="ru-RU"/>
        </w:rPr>
      </w:pPr>
      <w:r>
        <w:rPr>
          <w:noProof/>
          <w:lang w:bidi="hi-IN"/>
        </w:rPr>
        <w:t>3.5</w:t>
      </w:r>
      <w:r>
        <w:rPr>
          <w:rFonts w:asciiTheme="minorHAnsi" w:eastAsiaTheme="minorEastAsia" w:hAnsiTheme="minorHAnsi" w:cstheme="minorBidi"/>
          <w:b w:val="0"/>
          <w:noProof/>
          <w:sz w:val="22"/>
          <w:szCs w:val="22"/>
          <w:lang w:eastAsia="ru-RU"/>
        </w:rPr>
        <w:tab/>
      </w:r>
      <w:r>
        <w:rPr>
          <w:noProof/>
          <w:lang w:bidi="hi-IN"/>
        </w:rPr>
        <w:t>Разностные архивы</w:t>
      </w:r>
      <w:r>
        <w:rPr>
          <w:noProof/>
        </w:rPr>
        <w:tab/>
      </w:r>
      <w:r>
        <w:rPr>
          <w:noProof/>
        </w:rPr>
        <w:fldChar w:fldCharType="begin"/>
      </w:r>
      <w:r>
        <w:rPr>
          <w:noProof/>
        </w:rPr>
        <w:instrText xml:space="preserve"> PAGEREF _Toc493771772 \h </w:instrText>
      </w:r>
      <w:r>
        <w:rPr>
          <w:noProof/>
        </w:rPr>
      </w:r>
      <w:r>
        <w:rPr>
          <w:noProof/>
        </w:rPr>
        <w:fldChar w:fldCharType="separate"/>
      </w:r>
      <w:r w:rsidR="004C0775">
        <w:rPr>
          <w:noProof/>
        </w:rPr>
        <w:t>20</w:t>
      </w:r>
      <w:r>
        <w:rPr>
          <w:noProof/>
        </w:rPr>
        <w:fldChar w:fldCharType="end"/>
      </w:r>
    </w:p>
    <w:p w14:paraId="1E2F7778" w14:textId="44CD654D" w:rsidR="00F959A9" w:rsidRDefault="00F959A9">
      <w:pPr>
        <w:pStyle w:val="15"/>
        <w:rPr>
          <w:rFonts w:asciiTheme="minorHAnsi" w:eastAsiaTheme="minorEastAsia" w:hAnsiTheme="minorHAnsi" w:cstheme="minorBidi"/>
          <w:b w:val="0"/>
          <w:noProof/>
          <w:sz w:val="22"/>
          <w:szCs w:val="22"/>
          <w:u w:val="none"/>
          <w:lang w:eastAsia="ru-RU"/>
        </w:rPr>
      </w:pPr>
      <w:r>
        <w:rPr>
          <w:noProof/>
          <w:lang w:bidi="hi-IN"/>
        </w:rPr>
        <w:t>4</w:t>
      </w:r>
      <w:r>
        <w:rPr>
          <w:rFonts w:asciiTheme="minorHAnsi" w:eastAsiaTheme="minorEastAsia" w:hAnsiTheme="minorHAnsi" w:cstheme="minorBidi"/>
          <w:b w:val="0"/>
          <w:noProof/>
          <w:sz w:val="22"/>
          <w:szCs w:val="22"/>
          <w:u w:val="none"/>
          <w:lang w:eastAsia="ru-RU"/>
        </w:rPr>
        <w:tab/>
      </w:r>
      <w:r>
        <w:rPr>
          <w:noProof/>
          <w:lang w:bidi="hi-IN"/>
        </w:rPr>
        <w:t>Принципы работы с программой</w:t>
      </w:r>
      <w:r>
        <w:rPr>
          <w:noProof/>
        </w:rPr>
        <w:tab/>
      </w:r>
      <w:r>
        <w:rPr>
          <w:noProof/>
        </w:rPr>
        <w:fldChar w:fldCharType="begin"/>
      </w:r>
      <w:r>
        <w:rPr>
          <w:noProof/>
        </w:rPr>
        <w:instrText xml:space="preserve"> PAGEREF _Toc493771773 \h </w:instrText>
      </w:r>
      <w:r>
        <w:rPr>
          <w:noProof/>
        </w:rPr>
      </w:r>
      <w:r>
        <w:rPr>
          <w:noProof/>
        </w:rPr>
        <w:fldChar w:fldCharType="separate"/>
      </w:r>
      <w:r w:rsidR="004C0775">
        <w:rPr>
          <w:noProof/>
        </w:rPr>
        <w:t>23</w:t>
      </w:r>
      <w:r>
        <w:rPr>
          <w:noProof/>
        </w:rPr>
        <w:fldChar w:fldCharType="end"/>
      </w:r>
    </w:p>
    <w:p w14:paraId="1E0708CB" w14:textId="13339C65" w:rsidR="00F959A9" w:rsidRDefault="00F959A9">
      <w:pPr>
        <w:pStyle w:val="23"/>
        <w:rPr>
          <w:rFonts w:asciiTheme="minorHAnsi" w:eastAsiaTheme="minorEastAsia" w:hAnsiTheme="minorHAnsi" w:cstheme="minorBidi"/>
          <w:b w:val="0"/>
          <w:noProof/>
          <w:sz w:val="22"/>
          <w:szCs w:val="22"/>
          <w:lang w:eastAsia="ru-RU"/>
        </w:rPr>
      </w:pPr>
      <w:r>
        <w:rPr>
          <w:noProof/>
          <w:lang w:bidi="hi-IN"/>
        </w:rPr>
        <w:t>4.1</w:t>
      </w:r>
      <w:r>
        <w:rPr>
          <w:rFonts w:asciiTheme="minorHAnsi" w:eastAsiaTheme="minorEastAsia" w:hAnsiTheme="minorHAnsi" w:cstheme="minorBidi"/>
          <w:b w:val="0"/>
          <w:noProof/>
          <w:sz w:val="22"/>
          <w:szCs w:val="22"/>
          <w:lang w:eastAsia="ru-RU"/>
        </w:rPr>
        <w:tab/>
      </w:r>
      <w:r>
        <w:rPr>
          <w:noProof/>
          <w:lang w:bidi="hi-IN"/>
        </w:rPr>
        <w:t>Активация</w:t>
      </w:r>
      <w:r>
        <w:rPr>
          <w:noProof/>
        </w:rPr>
        <w:tab/>
      </w:r>
      <w:r>
        <w:rPr>
          <w:noProof/>
        </w:rPr>
        <w:fldChar w:fldCharType="begin"/>
      </w:r>
      <w:r>
        <w:rPr>
          <w:noProof/>
        </w:rPr>
        <w:instrText xml:space="preserve"> PAGEREF _Toc493771774 \h </w:instrText>
      </w:r>
      <w:r>
        <w:rPr>
          <w:noProof/>
        </w:rPr>
      </w:r>
      <w:r>
        <w:rPr>
          <w:noProof/>
        </w:rPr>
        <w:fldChar w:fldCharType="separate"/>
      </w:r>
      <w:r w:rsidR="004C0775">
        <w:rPr>
          <w:noProof/>
        </w:rPr>
        <w:t>23</w:t>
      </w:r>
      <w:r>
        <w:rPr>
          <w:noProof/>
        </w:rPr>
        <w:fldChar w:fldCharType="end"/>
      </w:r>
    </w:p>
    <w:p w14:paraId="0EE91131" w14:textId="2ACA5915" w:rsidR="00F959A9" w:rsidRDefault="00F959A9">
      <w:pPr>
        <w:pStyle w:val="23"/>
        <w:rPr>
          <w:rFonts w:asciiTheme="minorHAnsi" w:eastAsiaTheme="minorEastAsia" w:hAnsiTheme="minorHAnsi" w:cstheme="minorBidi"/>
          <w:b w:val="0"/>
          <w:noProof/>
          <w:sz w:val="22"/>
          <w:szCs w:val="22"/>
          <w:lang w:eastAsia="ru-RU"/>
        </w:rPr>
      </w:pPr>
      <w:r>
        <w:rPr>
          <w:noProof/>
          <w:lang w:bidi="hi-IN"/>
        </w:rPr>
        <w:t>4.2</w:t>
      </w:r>
      <w:r>
        <w:rPr>
          <w:rFonts w:asciiTheme="minorHAnsi" w:eastAsiaTheme="minorEastAsia" w:hAnsiTheme="minorHAnsi" w:cstheme="minorBidi"/>
          <w:b w:val="0"/>
          <w:noProof/>
          <w:sz w:val="22"/>
          <w:szCs w:val="22"/>
          <w:lang w:eastAsia="ru-RU"/>
        </w:rPr>
        <w:tab/>
      </w:r>
      <w:r>
        <w:rPr>
          <w:noProof/>
          <w:lang w:bidi="hi-IN"/>
        </w:rPr>
        <w:t>Запуск программы</w:t>
      </w:r>
      <w:r>
        <w:rPr>
          <w:noProof/>
        </w:rPr>
        <w:tab/>
      </w:r>
      <w:r>
        <w:rPr>
          <w:noProof/>
        </w:rPr>
        <w:fldChar w:fldCharType="begin"/>
      </w:r>
      <w:r>
        <w:rPr>
          <w:noProof/>
        </w:rPr>
        <w:instrText xml:space="preserve"> PAGEREF _Toc493771775 \h </w:instrText>
      </w:r>
      <w:r>
        <w:rPr>
          <w:noProof/>
        </w:rPr>
      </w:r>
      <w:r>
        <w:rPr>
          <w:noProof/>
        </w:rPr>
        <w:fldChar w:fldCharType="separate"/>
      </w:r>
      <w:r w:rsidR="004C0775">
        <w:rPr>
          <w:noProof/>
        </w:rPr>
        <w:t>24</w:t>
      </w:r>
      <w:r>
        <w:rPr>
          <w:noProof/>
        </w:rPr>
        <w:fldChar w:fldCharType="end"/>
      </w:r>
    </w:p>
    <w:p w14:paraId="1E45362E" w14:textId="32D91737" w:rsidR="00F959A9" w:rsidRDefault="00F959A9">
      <w:pPr>
        <w:pStyle w:val="23"/>
        <w:rPr>
          <w:rFonts w:asciiTheme="minorHAnsi" w:eastAsiaTheme="minorEastAsia" w:hAnsiTheme="minorHAnsi" w:cstheme="minorBidi"/>
          <w:b w:val="0"/>
          <w:noProof/>
          <w:sz w:val="22"/>
          <w:szCs w:val="22"/>
          <w:lang w:eastAsia="ru-RU"/>
        </w:rPr>
      </w:pPr>
      <w:r>
        <w:rPr>
          <w:noProof/>
          <w:lang w:bidi="hi-IN"/>
        </w:rPr>
        <w:t>4.3</w:t>
      </w:r>
      <w:r>
        <w:rPr>
          <w:rFonts w:asciiTheme="minorHAnsi" w:eastAsiaTheme="minorEastAsia" w:hAnsiTheme="minorHAnsi" w:cstheme="minorBidi"/>
          <w:b w:val="0"/>
          <w:noProof/>
          <w:sz w:val="22"/>
          <w:szCs w:val="22"/>
          <w:lang w:eastAsia="ru-RU"/>
        </w:rPr>
        <w:tab/>
      </w:r>
      <w:r>
        <w:rPr>
          <w:noProof/>
          <w:lang w:bidi="hi-IN"/>
        </w:rPr>
        <w:t>Подключение и отключение</w:t>
      </w:r>
      <w:r>
        <w:rPr>
          <w:noProof/>
        </w:rPr>
        <w:tab/>
      </w:r>
      <w:r>
        <w:rPr>
          <w:noProof/>
        </w:rPr>
        <w:fldChar w:fldCharType="begin"/>
      </w:r>
      <w:r>
        <w:rPr>
          <w:noProof/>
        </w:rPr>
        <w:instrText xml:space="preserve"> PAGEREF _Toc493771776 \h </w:instrText>
      </w:r>
      <w:r>
        <w:rPr>
          <w:noProof/>
        </w:rPr>
      </w:r>
      <w:r>
        <w:rPr>
          <w:noProof/>
        </w:rPr>
        <w:fldChar w:fldCharType="separate"/>
      </w:r>
      <w:r w:rsidR="004C0775">
        <w:rPr>
          <w:noProof/>
        </w:rPr>
        <w:t>25</w:t>
      </w:r>
      <w:r>
        <w:rPr>
          <w:noProof/>
        </w:rPr>
        <w:fldChar w:fldCharType="end"/>
      </w:r>
    </w:p>
    <w:p w14:paraId="603C5116" w14:textId="6E46389D" w:rsidR="00F959A9" w:rsidRDefault="00F959A9">
      <w:pPr>
        <w:pStyle w:val="23"/>
        <w:rPr>
          <w:rFonts w:asciiTheme="minorHAnsi" w:eastAsiaTheme="minorEastAsia" w:hAnsiTheme="minorHAnsi" w:cstheme="minorBidi"/>
          <w:b w:val="0"/>
          <w:noProof/>
          <w:sz w:val="22"/>
          <w:szCs w:val="22"/>
          <w:lang w:eastAsia="ru-RU"/>
        </w:rPr>
      </w:pPr>
      <w:r>
        <w:rPr>
          <w:noProof/>
          <w:lang w:bidi="hi-IN"/>
        </w:rPr>
        <w:t>4.4</w:t>
      </w:r>
      <w:r>
        <w:rPr>
          <w:rFonts w:asciiTheme="minorHAnsi" w:eastAsiaTheme="minorEastAsia" w:hAnsiTheme="minorHAnsi" w:cstheme="minorBidi"/>
          <w:b w:val="0"/>
          <w:noProof/>
          <w:sz w:val="22"/>
          <w:szCs w:val="22"/>
          <w:lang w:eastAsia="ru-RU"/>
        </w:rPr>
        <w:tab/>
      </w:r>
      <w:r>
        <w:rPr>
          <w:noProof/>
          <w:lang w:bidi="hi-IN"/>
        </w:rPr>
        <w:t>Завершение работы</w:t>
      </w:r>
      <w:r>
        <w:rPr>
          <w:noProof/>
        </w:rPr>
        <w:tab/>
      </w:r>
      <w:r>
        <w:rPr>
          <w:noProof/>
        </w:rPr>
        <w:fldChar w:fldCharType="begin"/>
      </w:r>
      <w:r>
        <w:rPr>
          <w:noProof/>
        </w:rPr>
        <w:instrText xml:space="preserve"> PAGEREF _Toc493771777 \h </w:instrText>
      </w:r>
      <w:r>
        <w:rPr>
          <w:noProof/>
        </w:rPr>
      </w:r>
      <w:r>
        <w:rPr>
          <w:noProof/>
        </w:rPr>
        <w:fldChar w:fldCharType="separate"/>
      </w:r>
      <w:r w:rsidR="004C0775">
        <w:rPr>
          <w:noProof/>
        </w:rPr>
        <w:t>28</w:t>
      </w:r>
      <w:r>
        <w:rPr>
          <w:noProof/>
        </w:rPr>
        <w:fldChar w:fldCharType="end"/>
      </w:r>
    </w:p>
    <w:p w14:paraId="04FF92AF" w14:textId="170A427B" w:rsidR="00F959A9" w:rsidRDefault="00F959A9">
      <w:pPr>
        <w:pStyle w:val="23"/>
        <w:rPr>
          <w:rFonts w:asciiTheme="minorHAnsi" w:eastAsiaTheme="minorEastAsia" w:hAnsiTheme="minorHAnsi" w:cstheme="minorBidi"/>
          <w:b w:val="0"/>
          <w:noProof/>
          <w:sz w:val="22"/>
          <w:szCs w:val="22"/>
          <w:lang w:eastAsia="ru-RU"/>
        </w:rPr>
      </w:pPr>
      <w:r>
        <w:rPr>
          <w:noProof/>
          <w:lang w:bidi="hi-IN"/>
        </w:rPr>
        <w:t>4.5</w:t>
      </w:r>
      <w:r>
        <w:rPr>
          <w:rFonts w:asciiTheme="minorHAnsi" w:eastAsiaTheme="minorEastAsia" w:hAnsiTheme="minorHAnsi" w:cstheme="minorBidi"/>
          <w:b w:val="0"/>
          <w:noProof/>
          <w:sz w:val="22"/>
          <w:szCs w:val="22"/>
          <w:lang w:eastAsia="ru-RU"/>
        </w:rPr>
        <w:tab/>
      </w:r>
      <w:r>
        <w:rPr>
          <w:noProof/>
          <w:lang w:bidi="hi-IN"/>
        </w:rPr>
        <w:t>Главное окно Менеджера</w:t>
      </w:r>
      <w:r>
        <w:rPr>
          <w:noProof/>
        </w:rPr>
        <w:tab/>
      </w:r>
      <w:r>
        <w:rPr>
          <w:noProof/>
        </w:rPr>
        <w:fldChar w:fldCharType="begin"/>
      </w:r>
      <w:r>
        <w:rPr>
          <w:noProof/>
        </w:rPr>
        <w:instrText xml:space="preserve"> PAGEREF _Toc493771778 \h </w:instrText>
      </w:r>
      <w:r>
        <w:rPr>
          <w:noProof/>
        </w:rPr>
      </w:r>
      <w:r>
        <w:rPr>
          <w:noProof/>
        </w:rPr>
        <w:fldChar w:fldCharType="separate"/>
      </w:r>
      <w:r w:rsidR="004C0775">
        <w:rPr>
          <w:noProof/>
        </w:rPr>
        <w:t>29</w:t>
      </w:r>
      <w:r>
        <w:rPr>
          <w:noProof/>
        </w:rPr>
        <w:fldChar w:fldCharType="end"/>
      </w:r>
    </w:p>
    <w:p w14:paraId="5BAB074F" w14:textId="7CE57AAD" w:rsidR="00F959A9" w:rsidRDefault="00F959A9">
      <w:pPr>
        <w:pStyle w:val="23"/>
        <w:rPr>
          <w:rFonts w:asciiTheme="minorHAnsi" w:eastAsiaTheme="minorEastAsia" w:hAnsiTheme="minorHAnsi" w:cstheme="minorBidi"/>
          <w:b w:val="0"/>
          <w:noProof/>
          <w:sz w:val="22"/>
          <w:szCs w:val="22"/>
          <w:lang w:eastAsia="ru-RU"/>
        </w:rPr>
      </w:pPr>
      <w:r>
        <w:rPr>
          <w:noProof/>
          <w:lang w:bidi="hi-IN"/>
        </w:rPr>
        <w:t>4.6</w:t>
      </w:r>
      <w:r>
        <w:rPr>
          <w:rFonts w:asciiTheme="minorHAnsi" w:eastAsiaTheme="minorEastAsia" w:hAnsiTheme="minorHAnsi" w:cstheme="minorBidi"/>
          <w:b w:val="0"/>
          <w:noProof/>
          <w:sz w:val="22"/>
          <w:szCs w:val="22"/>
          <w:lang w:eastAsia="ru-RU"/>
        </w:rPr>
        <w:tab/>
      </w:r>
      <w:r>
        <w:rPr>
          <w:noProof/>
          <w:lang w:bidi="hi-IN"/>
        </w:rPr>
        <w:t>Система подсказки</w:t>
      </w:r>
      <w:r>
        <w:rPr>
          <w:noProof/>
        </w:rPr>
        <w:tab/>
      </w:r>
      <w:r>
        <w:rPr>
          <w:noProof/>
        </w:rPr>
        <w:fldChar w:fldCharType="begin"/>
      </w:r>
      <w:r>
        <w:rPr>
          <w:noProof/>
        </w:rPr>
        <w:instrText xml:space="preserve"> PAGEREF _Toc493771779 \h </w:instrText>
      </w:r>
      <w:r>
        <w:rPr>
          <w:noProof/>
        </w:rPr>
      </w:r>
      <w:r>
        <w:rPr>
          <w:noProof/>
        </w:rPr>
        <w:fldChar w:fldCharType="separate"/>
      </w:r>
      <w:r w:rsidR="004C0775">
        <w:rPr>
          <w:noProof/>
        </w:rPr>
        <w:t>31</w:t>
      </w:r>
      <w:r>
        <w:rPr>
          <w:noProof/>
        </w:rPr>
        <w:fldChar w:fldCharType="end"/>
      </w:r>
    </w:p>
    <w:p w14:paraId="4B444355" w14:textId="3D63CCB7" w:rsidR="00F959A9" w:rsidRDefault="00F959A9">
      <w:pPr>
        <w:pStyle w:val="15"/>
        <w:rPr>
          <w:rFonts w:asciiTheme="minorHAnsi" w:eastAsiaTheme="minorEastAsia" w:hAnsiTheme="minorHAnsi" w:cstheme="minorBidi"/>
          <w:b w:val="0"/>
          <w:noProof/>
          <w:sz w:val="22"/>
          <w:szCs w:val="22"/>
          <w:u w:val="none"/>
          <w:lang w:eastAsia="ru-RU"/>
        </w:rPr>
      </w:pPr>
      <w:r>
        <w:rPr>
          <w:noProof/>
          <w:lang w:bidi="hi-IN"/>
        </w:rPr>
        <w:t>5</w:t>
      </w:r>
      <w:r>
        <w:rPr>
          <w:rFonts w:asciiTheme="minorHAnsi" w:eastAsiaTheme="minorEastAsia" w:hAnsiTheme="minorHAnsi" w:cstheme="minorBidi"/>
          <w:b w:val="0"/>
          <w:noProof/>
          <w:sz w:val="22"/>
          <w:szCs w:val="22"/>
          <w:u w:val="none"/>
          <w:lang w:eastAsia="ru-RU"/>
        </w:rPr>
        <w:tab/>
      </w:r>
      <w:r>
        <w:rPr>
          <w:noProof/>
          <w:lang w:bidi="hi-IN"/>
        </w:rPr>
        <w:t>Настройка программы</w:t>
      </w:r>
      <w:r>
        <w:rPr>
          <w:noProof/>
        </w:rPr>
        <w:tab/>
      </w:r>
      <w:r>
        <w:rPr>
          <w:noProof/>
        </w:rPr>
        <w:fldChar w:fldCharType="begin"/>
      </w:r>
      <w:r>
        <w:rPr>
          <w:noProof/>
        </w:rPr>
        <w:instrText xml:space="preserve"> PAGEREF _Toc493771780 \h </w:instrText>
      </w:r>
      <w:r>
        <w:rPr>
          <w:noProof/>
        </w:rPr>
      </w:r>
      <w:r>
        <w:rPr>
          <w:noProof/>
        </w:rPr>
        <w:fldChar w:fldCharType="separate"/>
      </w:r>
      <w:r w:rsidR="004C0775">
        <w:rPr>
          <w:noProof/>
        </w:rPr>
        <w:t>31</w:t>
      </w:r>
      <w:r>
        <w:rPr>
          <w:noProof/>
        </w:rPr>
        <w:fldChar w:fldCharType="end"/>
      </w:r>
    </w:p>
    <w:p w14:paraId="14D7E15C" w14:textId="08B3CE5A" w:rsidR="00F959A9" w:rsidRDefault="00F959A9">
      <w:pPr>
        <w:pStyle w:val="23"/>
        <w:rPr>
          <w:rFonts w:asciiTheme="minorHAnsi" w:eastAsiaTheme="minorEastAsia" w:hAnsiTheme="minorHAnsi" w:cstheme="minorBidi"/>
          <w:b w:val="0"/>
          <w:noProof/>
          <w:sz w:val="22"/>
          <w:szCs w:val="22"/>
          <w:lang w:eastAsia="ru-RU"/>
        </w:rPr>
      </w:pPr>
      <w:r>
        <w:rPr>
          <w:noProof/>
          <w:lang w:bidi="hi-IN"/>
        </w:rPr>
        <w:t>5.1</w:t>
      </w:r>
      <w:r>
        <w:rPr>
          <w:rFonts w:asciiTheme="minorHAnsi" w:eastAsiaTheme="minorEastAsia" w:hAnsiTheme="minorHAnsi" w:cstheme="minorBidi"/>
          <w:b w:val="0"/>
          <w:noProof/>
          <w:sz w:val="22"/>
          <w:szCs w:val="22"/>
          <w:lang w:eastAsia="ru-RU"/>
        </w:rPr>
        <w:tab/>
      </w:r>
      <w:r>
        <w:rPr>
          <w:noProof/>
          <w:lang w:bidi="hi-IN"/>
        </w:rPr>
        <w:t>Глобальные параметры</w:t>
      </w:r>
      <w:r>
        <w:rPr>
          <w:noProof/>
        </w:rPr>
        <w:tab/>
      </w:r>
      <w:r>
        <w:rPr>
          <w:noProof/>
        </w:rPr>
        <w:fldChar w:fldCharType="begin"/>
      </w:r>
      <w:r>
        <w:rPr>
          <w:noProof/>
        </w:rPr>
        <w:instrText xml:space="preserve"> PAGEREF _Toc493771781 \h </w:instrText>
      </w:r>
      <w:r>
        <w:rPr>
          <w:noProof/>
        </w:rPr>
      </w:r>
      <w:r>
        <w:rPr>
          <w:noProof/>
        </w:rPr>
        <w:fldChar w:fldCharType="separate"/>
      </w:r>
      <w:r w:rsidR="004C0775">
        <w:rPr>
          <w:noProof/>
        </w:rPr>
        <w:t>32</w:t>
      </w:r>
      <w:r>
        <w:rPr>
          <w:noProof/>
        </w:rPr>
        <w:fldChar w:fldCharType="end"/>
      </w:r>
    </w:p>
    <w:p w14:paraId="38ED32DB" w14:textId="1D6F725B" w:rsidR="00F959A9" w:rsidRDefault="00F959A9">
      <w:pPr>
        <w:pStyle w:val="23"/>
        <w:rPr>
          <w:rFonts w:asciiTheme="minorHAnsi" w:eastAsiaTheme="minorEastAsia" w:hAnsiTheme="minorHAnsi" w:cstheme="minorBidi"/>
          <w:b w:val="0"/>
          <w:noProof/>
          <w:sz w:val="22"/>
          <w:szCs w:val="22"/>
          <w:lang w:eastAsia="ru-RU"/>
        </w:rPr>
      </w:pPr>
      <w:r>
        <w:rPr>
          <w:noProof/>
          <w:lang w:bidi="hi-IN"/>
        </w:rPr>
        <w:t>5.2</w:t>
      </w:r>
      <w:r>
        <w:rPr>
          <w:rFonts w:asciiTheme="minorHAnsi" w:eastAsiaTheme="minorEastAsia" w:hAnsiTheme="minorHAnsi" w:cstheme="minorBidi"/>
          <w:b w:val="0"/>
          <w:noProof/>
          <w:sz w:val="22"/>
          <w:szCs w:val="22"/>
          <w:lang w:eastAsia="ru-RU"/>
        </w:rPr>
        <w:tab/>
      </w:r>
      <w:r>
        <w:rPr>
          <w:noProof/>
          <w:lang w:bidi="hi-IN"/>
        </w:rPr>
        <w:t>Настройка глобальных параметров от имени пользователя</w:t>
      </w:r>
      <w:r>
        <w:rPr>
          <w:noProof/>
        </w:rPr>
        <w:tab/>
      </w:r>
      <w:r>
        <w:rPr>
          <w:noProof/>
        </w:rPr>
        <w:fldChar w:fldCharType="begin"/>
      </w:r>
      <w:r>
        <w:rPr>
          <w:noProof/>
        </w:rPr>
        <w:instrText xml:space="preserve"> PAGEREF _Toc493771782 \h </w:instrText>
      </w:r>
      <w:r>
        <w:rPr>
          <w:noProof/>
        </w:rPr>
      </w:r>
      <w:r>
        <w:rPr>
          <w:noProof/>
        </w:rPr>
        <w:fldChar w:fldCharType="separate"/>
      </w:r>
      <w:r w:rsidR="004C0775">
        <w:rPr>
          <w:noProof/>
        </w:rPr>
        <w:t>39</w:t>
      </w:r>
      <w:r>
        <w:rPr>
          <w:noProof/>
        </w:rPr>
        <w:fldChar w:fldCharType="end"/>
      </w:r>
    </w:p>
    <w:p w14:paraId="7EC4CA61" w14:textId="517F72A5" w:rsidR="00F959A9" w:rsidRDefault="00F959A9">
      <w:pPr>
        <w:pStyle w:val="23"/>
        <w:rPr>
          <w:rFonts w:asciiTheme="minorHAnsi" w:eastAsiaTheme="minorEastAsia" w:hAnsiTheme="minorHAnsi" w:cstheme="minorBidi"/>
          <w:b w:val="0"/>
          <w:noProof/>
          <w:sz w:val="22"/>
          <w:szCs w:val="22"/>
          <w:lang w:eastAsia="ru-RU"/>
        </w:rPr>
      </w:pPr>
      <w:r>
        <w:rPr>
          <w:noProof/>
          <w:lang w:bidi="hi-IN"/>
        </w:rPr>
        <w:t>5.3</w:t>
      </w:r>
      <w:r>
        <w:rPr>
          <w:rFonts w:asciiTheme="minorHAnsi" w:eastAsiaTheme="minorEastAsia" w:hAnsiTheme="minorHAnsi" w:cstheme="minorBidi"/>
          <w:b w:val="0"/>
          <w:noProof/>
          <w:sz w:val="22"/>
          <w:szCs w:val="22"/>
          <w:lang w:eastAsia="ru-RU"/>
        </w:rPr>
        <w:tab/>
      </w:r>
      <w:r>
        <w:rPr>
          <w:noProof/>
          <w:lang w:bidi="hi-IN"/>
        </w:rPr>
        <w:t>Создание и настройка разделов</w:t>
      </w:r>
      <w:r>
        <w:rPr>
          <w:noProof/>
        </w:rPr>
        <w:tab/>
      </w:r>
      <w:r>
        <w:rPr>
          <w:noProof/>
        </w:rPr>
        <w:fldChar w:fldCharType="begin"/>
      </w:r>
      <w:r>
        <w:rPr>
          <w:noProof/>
        </w:rPr>
        <w:instrText xml:space="preserve"> PAGEREF _Toc493771783 \h </w:instrText>
      </w:r>
      <w:r>
        <w:rPr>
          <w:noProof/>
        </w:rPr>
      </w:r>
      <w:r>
        <w:rPr>
          <w:noProof/>
        </w:rPr>
        <w:fldChar w:fldCharType="separate"/>
      </w:r>
      <w:r w:rsidR="004C0775">
        <w:rPr>
          <w:noProof/>
        </w:rPr>
        <w:t>43</w:t>
      </w:r>
      <w:r>
        <w:rPr>
          <w:noProof/>
        </w:rPr>
        <w:fldChar w:fldCharType="end"/>
      </w:r>
    </w:p>
    <w:p w14:paraId="5E94EEBC" w14:textId="2C7F031B" w:rsidR="00F959A9" w:rsidRDefault="00F959A9">
      <w:pPr>
        <w:pStyle w:val="30"/>
        <w:rPr>
          <w:rFonts w:asciiTheme="minorHAnsi" w:eastAsiaTheme="minorEastAsia" w:hAnsiTheme="minorHAnsi" w:cstheme="minorBidi"/>
          <w:noProof/>
          <w:sz w:val="22"/>
          <w:szCs w:val="22"/>
          <w:lang w:eastAsia="ru-RU"/>
        </w:rPr>
      </w:pPr>
      <w:r>
        <w:rPr>
          <w:noProof/>
        </w:rPr>
        <w:t>5.3.1</w:t>
      </w:r>
      <w:r>
        <w:rPr>
          <w:rFonts w:asciiTheme="minorHAnsi" w:eastAsiaTheme="minorEastAsia" w:hAnsiTheme="minorHAnsi" w:cstheme="minorBidi"/>
          <w:noProof/>
          <w:sz w:val="22"/>
          <w:szCs w:val="22"/>
          <w:lang w:eastAsia="ru-RU"/>
        </w:rPr>
        <w:tab/>
      </w:r>
      <w:r>
        <w:rPr>
          <w:noProof/>
        </w:rPr>
        <w:t>Страница «Файлы»</w:t>
      </w:r>
      <w:r>
        <w:rPr>
          <w:noProof/>
        </w:rPr>
        <w:tab/>
      </w:r>
      <w:r>
        <w:rPr>
          <w:noProof/>
        </w:rPr>
        <w:fldChar w:fldCharType="begin"/>
      </w:r>
      <w:r>
        <w:rPr>
          <w:noProof/>
        </w:rPr>
        <w:instrText xml:space="preserve"> PAGEREF _Toc493771784 \h </w:instrText>
      </w:r>
      <w:r>
        <w:rPr>
          <w:noProof/>
        </w:rPr>
      </w:r>
      <w:r>
        <w:rPr>
          <w:noProof/>
        </w:rPr>
        <w:fldChar w:fldCharType="separate"/>
      </w:r>
      <w:r w:rsidR="004C0775">
        <w:rPr>
          <w:noProof/>
        </w:rPr>
        <w:t>46</w:t>
      </w:r>
      <w:r>
        <w:rPr>
          <w:noProof/>
        </w:rPr>
        <w:fldChar w:fldCharType="end"/>
      </w:r>
    </w:p>
    <w:p w14:paraId="12979A1C" w14:textId="64C137C4" w:rsidR="00F959A9" w:rsidRDefault="00F959A9">
      <w:pPr>
        <w:pStyle w:val="30"/>
        <w:rPr>
          <w:rFonts w:asciiTheme="minorHAnsi" w:eastAsiaTheme="minorEastAsia" w:hAnsiTheme="minorHAnsi" w:cstheme="minorBidi"/>
          <w:noProof/>
          <w:sz w:val="22"/>
          <w:szCs w:val="22"/>
          <w:lang w:eastAsia="ru-RU"/>
        </w:rPr>
      </w:pPr>
      <w:r>
        <w:rPr>
          <w:noProof/>
        </w:rPr>
        <w:t>5.3.2</w:t>
      </w:r>
      <w:r>
        <w:rPr>
          <w:rFonts w:asciiTheme="minorHAnsi" w:eastAsiaTheme="minorEastAsia" w:hAnsiTheme="minorHAnsi" w:cstheme="minorBidi"/>
          <w:noProof/>
          <w:sz w:val="22"/>
          <w:szCs w:val="22"/>
          <w:lang w:eastAsia="ru-RU"/>
        </w:rPr>
        <w:tab/>
      </w:r>
      <w:r>
        <w:rPr>
          <w:noProof/>
        </w:rPr>
        <w:t>Страница «Архивы»</w:t>
      </w:r>
      <w:r>
        <w:rPr>
          <w:noProof/>
        </w:rPr>
        <w:tab/>
      </w:r>
      <w:r>
        <w:rPr>
          <w:noProof/>
        </w:rPr>
        <w:fldChar w:fldCharType="begin"/>
      </w:r>
      <w:r>
        <w:rPr>
          <w:noProof/>
        </w:rPr>
        <w:instrText xml:space="preserve"> PAGEREF _Toc493771785 \h </w:instrText>
      </w:r>
      <w:r>
        <w:rPr>
          <w:noProof/>
        </w:rPr>
      </w:r>
      <w:r>
        <w:rPr>
          <w:noProof/>
        </w:rPr>
        <w:fldChar w:fldCharType="separate"/>
      </w:r>
      <w:r w:rsidR="004C0775">
        <w:rPr>
          <w:noProof/>
        </w:rPr>
        <w:t>50</w:t>
      </w:r>
      <w:r>
        <w:rPr>
          <w:noProof/>
        </w:rPr>
        <w:fldChar w:fldCharType="end"/>
      </w:r>
    </w:p>
    <w:p w14:paraId="5CFFE8A8" w14:textId="0CF2E494" w:rsidR="00F959A9" w:rsidRDefault="00F959A9">
      <w:pPr>
        <w:pStyle w:val="30"/>
        <w:rPr>
          <w:rFonts w:asciiTheme="minorHAnsi" w:eastAsiaTheme="minorEastAsia" w:hAnsiTheme="minorHAnsi" w:cstheme="minorBidi"/>
          <w:noProof/>
          <w:sz w:val="22"/>
          <w:szCs w:val="22"/>
          <w:lang w:eastAsia="ru-RU"/>
        </w:rPr>
      </w:pPr>
      <w:r>
        <w:rPr>
          <w:noProof/>
        </w:rPr>
        <w:t>5.3.3</w:t>
      </w:r>
      <w:r>
        <w:rPr>
          <w:rFonts w:asciiTheme="minorHAnsi" w:eastAsiaTheme="minorEastAsia" w:hAnsiTheme="minorHAnsi" w:cstheme="minorBidi"/>
          <w:noProof/>
          <w:sz w:val="22"/>
          <w:szCs w:val="22"/>
          <w:lang w:eastAsia="ru-RU"/>
        </w:rPr>
        <w:tab/>
      </w:r>
      <w:r>
        <w:rPr>
          <w:noProof/>
        </w:rPr>
        <w:t>Страница «Расписание»</w:t>
      </w:r>
      <w:r>
        <w:rPr>
          <w:noProof/>
        </w:rPr>
        <w:tab/>
      </w:r>
      <w:r>
        <w:rPr>
          <w:noProof/>
        </w:rPr>
        <w:fldChar w:fldCharType="begin"/>
      </w:r>
      <w:r>
        <w:rPr>
          <w:noProof/>
        </w:rPr>
        <w:instrText xml:space="preserve"> PAGEREF _Toc493771786 \h </w:instrText>
      </w:r>
      <w:r>
        <w:rPr>
          <w:noProof/>
        </w:rPr>
      </w:r>
      <w:r>
        <w:rPr>
          <w:noProof/>
        </w:rPr>
        <w:fldChar w:fldCharType="separate"/>
      </w:r>
      <w:r w:rsidR="004C0775">
        <w:rPr>
          <w:noProof/>
        </w:rPr>
        <w:t>55</w:t>
      </w:r>
      <w:r>
        <w:rPr>
          <w:noProof/>
        </w:rPr>
        <w:fldChar w:fldCharType="end"/>
      </w:r>
    </w:p>
    <w:p w14:paraId="608D4F9E" w14:textId="3E7E4E32" w:rsidR="00F959A9" w:rsidRDefault="00F959A9">
      <w:pPr>
        <w:pStyle w:val="30"/>
        <w:rPr>
          <w:rFonts w:asciiTheme="minorHAnsi" w:eastAsiaTheme="minorEastAsia" w:hAnsiTheme="minorHAnsi" w:cstheme="minorBidi"/>
          <w:noProof/>
          <w:sz w:val="22"/>
          <w:szCs w:val="22"/>
          <w:lang w:eastAsia="ru-RU"/>
        </w:rPr>
      </w:pPr>
      <w:r>
        <w:rPr>
          <w:noProof/>
        </w:rPr>
        <w:t>5.3.4</w:t>
      </w:r>
      <w:r>
        <w:rPr>
          <w:rFonts w:asciiTheme="minorHAnsi" w:eastAsiaTheme="minorEastAsia" w:hAnsiTheme="minorHAnsi" w:cstheme="minorBidi"/>
          <w:noProof/>
          <w:sz w:val="22"/>
          <w:szCs w:val="22"/>
          <w:lang w:eastAsia="ru-RU"/>
        </w:rPr>
        <w:tab/>
      </w:r>
      <w:r>
        <w:rPr>
          <w:noProof/>
        </w:rPr>
        <w:t>Страница «Опции»</w:t>
      </w:r>
      <w:r>
        <w:rPr>
          <w:noProof/>
        </w:rPr>
        <w:tab/>
      </w:r>
      <w:r>
        <w:rPr>
          <w:noProof/>
        </w:rPr>
        <w:fldChar w:fldCharType="begin"/>
      </w:r>
      <w:r>
        <w:rPr>
          <w:noProof/>
        </w:rPr>
        <w:instrText xml:space="preserve"> PAGEREF _Toc493771787 \h </w:instrText>
      </w:r>
      <w:r>
        <w:rPr>
          <w:noProof/>
        </w:rPr>
      </w:r>
      <w:r>
        <w:rPr>
          <w:noProof/>
        </w:rPr>
        <w:fldChar w:fldCharType="separate"/>
      </w:r>
      <w:r w:rsidR="004C0775">
        <w:rPr>
          <w:noProof/>
        </w:rPr>
        <w:t>56</w:t>
      </w:r>
      <w:r>
        <w:rPr>
          <w:noProof/>
        </w:rPr>
        <w:fldChar w:fldCharType="end"/>
      </w:r>
    </w:p>
    <w:p w14:paraId="28345164" w14:textId="768A8D54" w:rsidR="00F959A9" w:rsidRDefault="00F959A9">
      <w:pPr>
        <w:pStyle w:val="30"/>
        <w:rPr>
          <w:rFonts w:asciiTheme="minorHAnsi" w:eastAsiaTheme="minorEastAsia" w:hAnsiTheme="minorHAnsi" w:cstheme="minorBidi"/>
          <w:noProof/>
          <w:sz w:val="22"/>
          <w:szCs w:val="22"/>
          <w:lang w:eastAsia="ru-RU"/>
        </w:rPr>
      </w:pPr>
      <w:r>
        <w:rPr>
          <w:noProof/>
        </w:rPr>
        <w:t>5.3.5</w:t>
      </w:r>
      <w:r>
        <w:rPr>
          <w:rFonts w:asciiTheme="minorHAnsi" w:eastAsiaTheme="minorEastAsia" w:hAnsiTheme="minorHAnsi" w:cstheme="minorBidi"/>
          <w:noProof/>
          <w:sz w:val="22"/>
          <w:szCs w:val="22"/>
          <w:lang w:eastAsia="ru-RU"/>
        </w:rPr>
        <w:tab/>
      </w:r>
      <w:r>
        <w:rPr>
          <w:noProof/>
        </w:rPr>
        <w:t>Страница «Сжатие»</w:t>
      </w:r>
      <w:r>
        <w:rPr>
          <w:noProof/>
        </w:rPr>
        <w:tab/>
      </w:r>
      <w:r>
        <w:rPr>
          <w:noProof/>
        </w:rPr>
        <w:fldChar w:fldCharType="begin"/>
      </w:r>
      <w:r>
        <w:rPr>
          <w:noProof/>
        </w:rPr>
        <w:instrText xml:space="preserve"> PAGEREF _Toc493771788 \h </w:instrText>
      </w:r>
      <w:r>
        <w:rPr>
          <w:noProof/>
        </w:rPr>
      </w:r>
      <w:r>
        <w:rPr>
          <w:noProof/>
        </w:rPr>
        <w:fldChar w:fldCharType="separate"/>
      </w:r>
      <w:r w:rsidR="004C0775">
        <w:rPr>
          <w:noProof/>
        </w:rPr>
        <w:t>59</w:t>
      </w:r>
      <w:r>
        <w:rPr>
          <w:noProof/>
        </w:rPr>
        <w:fldChar w:fldCharType="end"/>
      </w:r>
    </w:p>
    <w:p w14:paraId="7A233FDE" w14:textId="4F8298A0" w:rsidR="00F959A9" w:rsidRDefault="00F959A9">
      <w:pPr>
        <w:pStyle w:val="30"/>
        <w:rPr>
          <w:rFonts w:asciiTheme="minorHAnsi" w:eastAsiaTheme="minorEastAsia" w:hAnsiTheme="minorHAnsi" w:cstheme="minorBidi"/>
          <w:noProof/>
          <w:sz w:val="22"/>
          <w:szCs w:val="22"/>
          <w:lang w:eastAsia="ru-RU"/>
        </w:rPr>
      </w:pPr>
      <w:r>
        <w:rPr>
          <w:noProof/>
        </w:rPr>
        <w:lastRenderedPageBreak/>
        <w:t>5.3.6</w:t>
      </w:r>
      <w:r>
        <w:rPr>
          <w:rFonts w:asciiTheme="minorHAnsi" w:eastAsiaTheme="minorEastAsia" w:hAnsiTheme="minorHAnsi" w:cstheme="minorBidi"/>
          <w:noProof/>
          <w:sz w:val="22"/>
          <w:szCs w:val="22"/>
          <w:lang w:eastAsia="ru-RU"/>
        </w:rPr>
        <w:tab/>
      </w:r>
      <w:r>
        <w:rPr>
          <w:noProof/>
        </w:rPr>
        <w:t>Страницы «Оповещение» и «Почтовые транспорты»</w:t>
      </w:r>
      <w:r>
        <w:rPr>
          <w:noProof/>
        </w:rPr>
        <w:tab/>
      </w:r>
      <w:r>
        <w:rPr>
          <w:noProof/>
        </w:rPr>
        <w:fldChar w:fldCharType="begin"/>
      </w:r>
      <w:r>
        <w:rPr>
          <w:noProof/>
        </w:rPr>
        <w:instrText xml:space="preserve"> PAGEREF _Toc493771789 \h </w:instrText>
      </w:r>
      <w:r>
        <w:rPr>
          <w:noProof/>
        </w:rPr>
      </w:r>
      <w:r>
        <w:rPr>
          <w:noProof/>
        </w:rPr>
        <w:fldChar w:fldCharType="separate"/>
      </w:r>
      <w:r w:rsidR="004C0775">
        <w:rPr>
          <w:noProof/>
        </w:rPr>
        <w:t>60</w:t>
      </w:r>
      <w:r>
        <w:rPr>
          <w:noProof/>
        </w:rPr>
        <w:fldChar w:fldCharType="end"/>
      </w:r>
    </w:p>
    <w:p w14:paraId="35561FFC" w14:textId="2ED0F277" w:rsidR="00F959A9" w:rsidRDefault="00F959A9">
      <w:pPr>
        <w:pStyle w:val="23"/>
        <w:rPr>
          <w:rFonts w:asciiTheme="minorHAnsi" w:eastAsiaTheme="minorEastAsia" w:hAnsiTheme="minorHAnsi" w:cstheme="minorBidi"/>
          <w:b w:val="0"/>
          <w:noProof/>
          <w:sz w:val="22"/>
          <w:szCs w:val="22"/>
          <w:lang w:eastAsia="ru-RU"/>
        </w:rPr>
      </w:pPr>
      <w:r>
        <w:rPr>
          <w:noProof/>
          <w:lang w:bidi="hi-IN"/>
        </w:rPr>
        <w:t>5.4</w:t>
      </w:r>
      <w:r>
        <w:rPr>
          <w:rFonts w:asciiTheme="minorHAnsi" w:eastAsiaTheme="minorEastAsia" w:hAnsiTheme="minorHAnsi" w:cstheme="minorBidi"/>
          <w:b w:val="0"/>
          <w:noProof/>
          <w:sz w:val="22"/>
          <w:szCs w:val="22"/>
          <w:lang w:eastAsia="ru-RU"/>
        </w:rPr>
        <w:tab/>
      </w:r>
      <w:r>
        <w:rPr>
          <w:noProof/>
          <w:lang w:bidi="hi-IN"/>
        </w:rPr>
        <w:t xml:space="preserve">Настройка раздела для архивирования баз </w:t>
      </w:r>
      <w:r w:rsidRPr="00FA27EE">
        <w:rPr>
          <w:noProof/>
          <w:lang w:val="en-US" w:bidi="hi-IN"/>
        </w:rPr>
        <w:t>SQL</w:t>
      </w:r>
      <w:r>
        <w:rPr>
          <w:noProof/>
        </w:rPr>
        <w:tab/>
      </w:r>
      <w:r>
        <w:rPr>
          <w:noProof/>
        </w:rPr>
        <w:fldChar w:fldCharType="begin"/>
      </w:r>
      <w:r>
        <w:rPr>
          <w:noProof/>
        </w:rPr>
        <w:instrText xml:space="preserve"> PAGEREF _Toc493771790 \h </w:instrText>
      </w:r>
      <w:r>
        <w:rPr>
          <w:noProof/>
        </w:rPr>
      </w:r>
      <w:r>
        <w:rPr>
          <w:noProof/>
        </w:rPr>
        <w:fldChar w:fldCharType="separate"/>
      </w:r>
      <w:r w:rsidR="004C0775">
        <w:rPr>
          <w:noProof/>
        </w:rPr>
        <w:t>68</w:t>
      </w:r>
      <w:r>
        <w:rPr>
          <w:noProof/>
        </w:rPr>
        <w:fldChar w:fldCharType="end"/>
      </w:r>
    </w:p>
    <w:p w14:paraId="4415D599" w14:textId="12522278" w:rsidR="00F959A9" w:rsidRDefault="00F959A9">
      <w:pPr>
        <w:pStyle w:val="30"/>
        <w:rPr>
          <w:rFonts w:asciiTheme="minorHAnsi" w:eastAsiaTheme="minorEastAsia" w:hAnsiTheme="minorHAnsi" w:cstheme="minorBidi"/>
          <w:noProof/>
          <w:sz w:val="22"/>
          <w:szCs w:val="22"/>
          <w:lang w:eastAsia="ru-RU"/>
        </w:rPr>
      </w:pPr>
      <w:r>
        <w:rPr>
          <w:noProof/>
        </w:rPr>
        <w:t>5.4.1</w:t>
      </w:r>
      <w:r>
        <w:rPr>
          <w:rFonts w:asciiTheme="minorHAnsi" w:eastAsiaTheme="minorEastAsia" w:hAnsiTheme="minorHAnsi" w:cstheme="minorBidi"/>
          <w:noProof/>
          <w:sz w:val="22"/>
          <w:szCs w:val="22"/>
          <w:lang w:eastAsia="ru-RU"/>
        </w:rPr>
        <w:tab/>
      </w:r>
      <w:r>
        <w:rPr>
          <w:noProof/>
        </w:rPr>
        <w:t>Технические требования</w:t>
      </w:r>
      <w:r>
        <w:rPr>
          <w:noProof/>
        </w:rPr>
        <w:tab/>
      </w:r>
      <w:r>
        <w:rPr>
          <w:noProof/>
        </w:rPr>
        <w:fldChar w:fldCharType="begin"/>
      </w:r>
      <w:r>
        <w:rPr>
          <w:noProof/>
        </w:rPr>
        <w:instrText xml:space="preserve"> PAGEREF _Toc493771791 \h </w:instrText>
      </w:r>
      <w:r>
        <w:rPr>
          <w:noProof/>
        </w:rPr>
      </w:r>
      <w:r>
        <w:rPr>
          <w:noProof/>
        </w:rPr>
        <w:fldChar w:fldCharType="separate"/>
      </w:r>
      <w:r w:rsidR="004C0775">
        <w:rPr>
          <w:noProof/>
        </w:rPr>
        <w:t>69</w:t>
      </w:r>
      <w:r>
        <w:rPr>
          <w:noProof/>
        </w:rPr>
        <w:fldChar w:fldCharType="end"/>
      </w:r>
    </w:p>
    <w:p w14:paraId="14B01A43" w14:textId="683E5844" w:rsidR="00F959A9" w:rsidRDefault="00F959A9">
      <w:pPr>
        <w:pStyle w:val="30"/>
        <w:rPr>
          <w:rFonts w:asciiTheme="minorHAnsi" w:eastAsiaTheme="minorEastAsia" w:hAnsiTheme="minorHAnsi" w:cstheme="minorBidi"/>
          <w:noProof/>
          <w:sz w:val="22"/>
          <w:szCs w:val="22"/>
          <w:lang w:eastAsia="ru-RU"/>
        </w:rPr>
      </w:pPr>
      <w:r>
        <w:rPr>
          <w:noProof/>
        </w:rPr>
        <w:t>5.4.2</w:t>
      </w:r>
      <w:r>
        <w:rPr>
          <w:rFonts w:asciiTheme="minorHAnsi" w:eastAsiaTheme="minorEastAsia" w:hAnsiTheme="minorHAnsi" w:cstheme="minorBidi"/>
          <w:noProof/>
          <w:sz w:val="22"/>
          <w:szCs w:val="22"/>
          <w:lang w:eastAsia="ru-RU"/>
        </w:rPr>
        <w:tab/>
      </w:r>
      <w:r>
        <w:rPr>
          <w:noProof/>
        </w:rPr>
        <w:t>Принцип работы</w:t>
      </w:r>
      <w:r>
        <w:rPr>
          <w:noProof/>
        </w:rPr>
        <w:tab/>
      </w:r>
      <w:r>
        <w:rPr>
          <w:noProof/>
        </w:rPr>
        <w:fldChar w:fldCharType="begin"/>
      </w:r>
      <w:r>
        <w:rPr>
          <w:noProof/>
        </w:rPr>
        <w:instrText xml:space="preserve"> PAGEREF _Toc493771792 \h </w:instrText>
      </w:r>
      <w:r>
        <w:rPr>
          <w:noProof/>
        </w:rPr>
      </w:r>
      <w:r>
        <w:rPr>
          <w:noProof/>
        </w:rPr>
        <w:fldChar w:fldCharType="separate"/>
      </w:r>
      <w:r w:rsidR="004C0775">
        <w:rPr>
          <w:noProof/>
        </w:rPr>
        <w:t>69</w:t>
      </w:r>
      <w:r>
        <w:rPr>
          <w:noProof/>
        </w:rPr>
        <w:fldChar w:fldCharType="end"/>
      </w:r>
    </w:p>
    <w:p w14:paraId="42EC4159" w14:textId="6B2E6362" w:rsidR="00F959A9" w:rsidRDefault="00F959A9">
      <w:pPr>
        <w:pStyle w:val="30"/>
        <w:rPr>
          <w:rFonts w:asciiTheme="minorHAnsi" w:eastAsiaTheme="minorEastAsia" w:hAnsiTheme="minorHAnsi" w:cstheme="minorBidi"/>
          <w:noProof/>
          <w:sz w:val="22"/>
          <w:szCs w:val="22"/>
          <w:lang w:eastAsia="ru-RU"/>
        </w:rPr>
      </w:pPr>
      <w:r>
        <w:rPr>
          <w:noProof/>
        </w:rPr>
        <w:t>5.4.3</w:t>
      </w:r>
      <w:r>
        <w:rPr>
          <w:rFonts w:asciiTheme="minorHAnsi" w:eastAsiaTheme="minorEastAsia" w:hAnsiTheme="minorHAnsi" w:cstheme="minorBidi"/>
          <w:noProof/>
          <w:sz w:val="22"/>
          <w:szCs w:val="22"/>
          <w:lang w:eastAsia="ru-RU"/>
        </w:rPr>
        <w:tab/>
      </w:r>
      <w:r>
        <w:rPr>
          <w:noProof/>
        </w:rPr>
        <w:t>Настройка</w:t>
      </w:r>
      <w:r>
        <w:rPr>
          <w:noProof/>
        </w:rPr>
        <w:tab/>
      </w:r>
      <w:r>
        <w:rPr>
          <w:noProof/>
        </w:rPr>
        <w:fldChar w:fldCharType="begin"/>
      </w:r>
      <w:r>
        <w:rPr>
          <w:noProof/>
        </w:rPr>
        <w:instrText xml:space="preserve"> PAGEREF _Toc493771793 \h </w:instrText>
      </w:r>
      <w:r>
        <w:rPr>
          <w:noProof/>
        </w:rPr>
      </w:r>
      <w:r>
        <w:rPr>
          <w:noProof/>
        </w:rPr>
        <w:fldChar w:fldCharType="separate"/>
      </w:r>
      <w:r w:rsidR="004C0775">
        <w:rPr>
          <w:noProof/>
        </w:rPr>
        <w:t>70</w:t>
      </w:r>
      <w:r>
        <w:rPr>
          <w:noProof/>
        </w:rPr>
        <w:fldChar w:fldCharType="end"/>
      </w:r>
    </w:p>
    <w:p w14:paraId="7C93D855" w14:textId="50D71FB0" w:rsidR="00F959A9" w:rsidRDefault="00F959A9">
      <w:pPr>
        <w:pStyle w:val="23"/>
        <w:rPr>
          <w:rFonts w:asciiTheme="minorHAnsi" w:eastAsiaTheme="minorEastAsia" w:hAnsiTheme="minorHAnsi" w:cstheme="minorBidi"/>
          <w:b w:val="0"/>
          <w:noProof/>
          <w:sz w:val="22"/>
          <w:szCs w:val="22"/>
          <w:lang w:eastAsia="ru-RU"/>
        </w:rPr>
      </w:pPr>
      <w:r>
        <w:rPr>
          <w:noProof/>
          <w:lang w:bidi="hi-IN"/>
        </w:rPr>
        <w:t>5.5</w:t>
      </w:r>
      <w:r>
        <w:rPr>
          <w:rFonts w:asciiTheme="minorHAnsi" w:eastAsiaTheme="minorEastAsia" w:hAnsiTheme="minorHAnsi" w:cstheme="minorBidi"/>
          <w:b w:val="0"/>
          <w:noProof/>
          <w:sz w:val="22"/>
          <w:szCs w:val="22"/>
          <w:lang w:eastAsia="ru-RU"/>
        </w:rPr>
        <w:tab/>
      </w:r>
      <w:r>
        <w:rPr>
          <w:noProof/>
          <w:lang w:bidi="hi-IN"/>
        </w:rPr>
        <w:t>Создание групп и профилей</w:t>
      </w:r>
      <w:r>
        <w:rPr>
          <w:noProof/>
        </w:rPr>
        <w:tab/>
      </w:r>
      <w:r>
        <w:rPr>
          <w:noProof/>
        </w:rPr>
        <w:fldChar w:fldCharType="begin"/>
      </w:r>
      <w:r>
        <w:rPr>
          <w:noProof/>
        </w:rPr>
        <w:instrText xml:space="preserve"> PAGEREF _Toc493771794 \h </w:instrText>
      </w:r>
      <w:r>
        <w:rPr>
          <w:noProof/>
        </w:rPr>
      </w:r>
      <w:r>
        <w:rPr>
          <w:noProof/>
        </w:rPr>
        <w:fldChar w:fldCharType="separate"/>
      </w:r>
      <w:r w:rsidR="004C0775">
        <w:rPr>
          <w:noProof/>
        </w:rPr>
        <w:t>72</w:t>
      </w:r>
      <w:r>
        <w:rPr>
          <w:noProof/>
        </w:rPr>
        <w:fldChar w:fldCharType="end"/>
      </w:r>
    </w:p>
    <w:p w14:paraId="4EDF2F63" w14:textId="3A87837A" w:rsidR="00F959A9" w:rsidRDefault="00F959A9">
      <w:pPr>
        <w:pStyle w:val="23"/>
        <w:rPr>
          <w:rFonts w:asciiTheme="minorHAnsi" w:eastAsiaTheme="minorEastAsia" w:hAnsiTheme="minorHAnsi" w:cstheme="minorBidi"/>
          <w:b w:val="0"/>
          <w:noProof/>
          <w:sz w:val="22"/>
          <w:szCs w:val="22"/>
          <w:lang w:eastAsia="ru-RU"/>
        </w:rPr>
      </w:pPr>
      <w:r>
        <w:rPr>
          <w:noProof/>
          <w:lang w:bidi="hi-IN"/>
        </w:rPr>
        <w:t>5.6</w:t>
      </w:r>
      <w:r>
        <w:rPr>
          <w:rFonts w:asciiTheme="minorHAnsi" w:eastAsiaTheme="minorEastAsia" w:hAnsiTheme="minorHAnsi" w:cstheme="minorBidi"/>
          <w:b w:val="0"/>
          <w:noProof/>
          <w:sz w:val="22"/>
          <w:szCs w:val="22"/>
          <w:lang w:eastAsia="ru-RU"/>
        </w:rPr>
        <w:tab/>
      </w:r>
      <w:r>
        <w:rPr>
          <w:noProof/>
          <w:lang w:bidi="hi-IN"/>
        </w:rPr>
        <w:t>Копирование и перемещение разделов</w:t>
      </w:r>
      <w:r>
        <w:rPr>
          <w:noProof/>
        </w:rPr>
        <w:tab/>
      </w:r>
      <w:r>
        <w:rPr>
          <w:noProof/>
        </w:rPr>
        <w:fldChar w:fldCharType="begin"/>
      </w:r>
      <w:r>
        <w:rPr>
          <w:noProof/>
        </w:rPr>
        <w:instrText xml:space="preserve"> PAGEREF _Toc493771795 \h </w:instrText>
      </w:r>
      <w:r>
        <w:rPr>
          <w:noProof/>
        </w:rPr>
      </w:r>
      <w:r>
        <w:rPr>
          <w:noProof/>
        </w:rPr>
        <w:fldChar w:fldCharType="separate"/>
      </w:r>
      <w:r w:rsidR="004C0775">
        <w:rPr>
          <w:noProof/>
        </w:rPr>
        <w:t>74</w:t>
      </w:r>
      <w:r>
        <w:rPr>
          <w:noProof/>
        </w:rPr>
        <w:fldChar w:fldCharType="end"/>
      </w:r>
    </w:p>
    <w:p w14:paraId="6329C234" w14:textId="51BEE93D" w:rsidR="00F959A9" w:rsidRDefault="00F959A9">
      <w:pPr>
        <w:pStyle w:val="23"/>
        <w:rPr>
          <w:rFonts w:asciiTheme="minorHAnsi" w:eastAsiaTheme="minorEastAsia" w:hAnsiTheme="minorHAnsi" w:cstheme="minorBidi"/>
          <w:b w:val="0"/>
          <w:noProof/>
          <w:sz w:val="22"/>
          <w:szCs w:val="22"/>
          <w:lang w:eastAsia="ru-RU"/>
        </w:rPr>
      </w:pPr>
      <w:r>
        <w:rPr>
          <w:noProof/>
          <w:lang w:bidi="hi-IN"/>
        </w:rPr>
        <w:t>5.7</w:t>
      </w:r>
      <w:r>
        <w:rPr>
          <w:rFonts w:asciiTheme="minorHAnsi" w:eastAsiaTheme="minorEastAsia" w:hAnsiTheme="minorHAnsi" w:cstheme="minorBidi"/>
          <w:b w:val="0"/>
          <w:noProof/>
          <w:sz w:val="22"/>
          <w:szCs w:val="22"/>
          <w:lang w:eastAsia="ru-RU"/>
        </w:rPr>
        <w:tab/>
      </w:r>
      <w:r>
        <w:rPr>
          <w:noProof/>
          <w:lang w:bidi="hi-IN"/>
        </w:rPr>
        <w:t>Удаление раздела, группы или профиля</w:t>
      </w:r>
      <w:r>
        <w:rPr>
          <w:noProof/>
        </w:rPr>
        <w:tab/>
      </w:r>
      <w:r>
        <w:rPr>
          <w:noProof/>
        </w:rPr>
        <w:fldChar w:fldCharType="begin"/>
      </w:r>
      <w:r>
        <w:rPr>
          <w:noProof/>
        </w:rPr>
        <w:instrText xml:space="preserve"> PAGEREF _Toc493771796 \h </w:instrText>
      </w:r>
      <w:r>
        <w:rPr>
          <w:noProof/>
        </w:rPr>
      </w:r>
      <w:r>
        <w:rPr>
          <w:noProof/>
        </w:rPr>
        <w:fldChar w:fldCharType="separate"/>
      </w:r>
      <w:r w:rsidR="004C0775">
        <w:rPr>
          <w:noProof/>
        </w:rPr>
        <w:t>74</w:t>
      </w:r>
      <w:r>
        <w:rPr>
          <w:noProof/>
        </w:rPr>
        <w:fldChar w:fldCharType="end"/>
      </w:r>
    </w:p>
    <w:p w14:paraId="540C2B8B" w14:textId="2DF8850D" w:rsidR="00F959A9" w:rsidRDefault="00F959A9">
      <w:pPr>
        <w:pStyle w:val="23"/>
        <w:rPr>
          <w:rFonts w:asciiTheme="minorHAnsi" w:eastAsiaTheme="minorEastAsia" w:hAnsiTheme="minorHAnsi" w:cstheme="minorBidi"/>
          <w:b w:val="0"/>
          <w:noProof/>
          <w:sz w:val="22"/>
          <w:szCs w:val="22"/>
          <w:lang w:eastAsia="ru-RU"/>
        </w:rPr>
      </w:pPr>
      <w:r>
        <w:rPr>
          <w:noProof/>
          <w:lang w:bidi="hi-IN"/>
        </w:rPr>
        <w:t>5.8</w:t>
      </w:r>
      <w:r>
        <w:rPr>
          <w:rFonts w:asciiTheme="minorHAnsi" w:eastAsiaTheme="minorEastAsia" w:hAnsiTheme="minorHAnsi" w:cstheme="minorBidi"/>
          <w:b w:val="0"/>
          <w:noProof/>
          <w:sz w:val="22"/>
          <w:szCs w:val="22"/>
          <w:lang w:eastAsia="ru-RU"/>
        </w:rPr>
        <w:tab/>
      </w:r>
      <w:r>
        <w:rPr>
          <w:noProof/>
          <w:lang w:bidi="hi-IN"/>
        </w:rPr>
        <w:t>Поиск информационных баз 1С</w:t>
      </w:r>
      <w:r>
        <w:rPr>
          <w:noProof/>
        </w:rPr>
        <w:tab/>
      </w:r>
      <w:r>
        <w:rPr>
          <w:noProof/>
        </w:rPr>
        <w:fldChar w:fldCharType="begin"/>
      </w:r>
      <w:r>
        <w:rPr>
          <w:noProof/>
        </w:rPr>
        <w:instrText xml:space="preserve"> PAGEREF _Toc493771797 \h </w:instrText>
      </w:r>
      <w:r>
        <w:rPr>
          <w:noProof/>
        </w:rPr>
      </w:r>
      <w:r>
        <w:rPr>
          <w:noProof/>
        </w:rPr>
        <w:fldChar w:fldCharType="separate"/>
      </w:r>
      <w:r w:rsidR="004C0775">
        <w:rPr>
          <w:noProof/>
        </w:rPr>
        <w:t>74</w:t>
      </w:r>
      <w:r>
        <w:rPr>
          <w:noProof/>
        </w:rPr>
        <w:fldChar w:fldCharType="end"/>
      </w:r>
    </w:p>
    <w:p w14:paraId="71EF477D" w14:textId="6EFF3046" w:rsidR="00F959A9" w:rsidRDefault="00F959A9">
      <w:pPr>
        <w:pStyle w:val="23"/>
        <w:rPr>
          <w:rFonts w:asciiTheme="minorHAnsi" w:eastAsiaTheme="minorEastAsia" w:hAnsiTheme="minorHAnsi" w:cstheme="minorBidi"/>
          <w:b w:val="0"/>
          <w:noProof/>
          <w:sz w:val="22"/>
          <w:szCs w:val="22"/>
          <w:lang w:eastAsia="ru-RU"/>
        </w:rPr>
      </w:pPr>
      <w:r>
        <w:rPr>
          <w:noProof/>
          <w:lang w:bidi="hi-IN"/>
        </w:rPr>
        <w:t>5.9</w:t>
      </w:r>
      <w:r>
        <w:rPr>
          <w:rFonts w:asciiTheme="minorHAnsi" w:eastAsiaTheme="minorEastAsia" w:hAnsiTheme="minorHAnsi" w:cstheme="minorBidi"/>
          <w:b w:val="0"/>
          <w:noProof/>
          <w:sz w:val="22"/>
          <w:szCs w:val="22"/>
          <w:lang w:eastAsia="ru-RU"/>
        </w:rPr>
        <w:tab/>
      </w:r>
      <w:r>
        <w:rPr>
          <w:noProof/>
          <w:lang w:bidi="hi-IN"/>
        </w:rPr>
        <w:t>Автоматическое отслеживание создания и перемещения ИБ</w:t>
      </w:r>
      <w:r>
        <w:rPr>
          <w:noProof/>
        </w:rPr>
        <w:tab/>
      </w:r>
      <w:r>
        <w:rPr>
          <w:noProof/>
        </w:rPr>
        <w:fldChar w:fldCharType="begin"/>
      </w:r>
      <w:r>
        <w:rPr>
          <w:noProof/>
        </w:rPr>
        <w:instrText xml:space="preserve"> PAGEREF _Toc493771798 \h </w:instrText>
      </w:r>
      <w:r>
        <w:rPr>
          <w:noProof/>
        </w:rPr>
      </w:r>
      <w:r>
        <w:rPr>
          <w:noProof/>
        </w:rPr>
        <w:fldChar w:fldCharType="separate"/>
      </w:r>
      <w:r w:rsidR="004C0775">
        <w:rPr>
          <w:noProof/>
        </w:rPr>
        <w:t>77</w:t>
      </w:r>
      <w:r>
        <w:rPr>
          <w:noProof/>
        </w:rPr>
        <w:fldChar w:fldCharType="end"/>
      </w:r>
    </w:p>
    <w:p w14:paraId="03967801" w14:textId="4C642D76" w:rsidR="00F959A9" w:rsidRDefault="00F959A9">
      <w:pPr>
        <w:pStyle w:val="23"/>
        <w:rPr>
          <w:rFonts w:asciiTheme="minorHAnsi" w:eastAsiaTheme="minorEastAsia" w:hAnsiTheme="minorHAnsi" w:cstheme="minorBidi"/>
          <w:b w:val="0"/>
          <w:noProof/>
          <w:sz w:val="22"/>
          <w:szCs w:val="22"/>
          <w:lang w:eastAsia="ru-RU"/>
        </w:rPr>
      </w:pPr>
      <w:r>
        <w:rPr>
          <w:noProof/>
          <w:lang w:bidi="hi-IN"/>
        </w:rPr>
        <w:t>5.10</w:t>
      </w:r>
      <w:r>
        <w:rPr>
          <w:rFonts w:asciiTheme="minorHAnsi" w:eastAsiaTheme="minorEastAsia" w:hAnsiTheme="minorHAnsi" w:cstheme="minorBidi"/>
          <w:b w:val="0"/>
          <w:noProof/>
          <w:sz w:val="22"/>
          <w:szCs w:val="22"/>
          <w:lang w:eastAsia="ru-RU"/>
        </w:rPr>
        <w:tab/>
      </w:r>
      <w:r>
        <w:rPr>
          <w:noProof/>
          <w:lang w:bidi="hi-IN"/>
        </w:rPr>
        <w:t>Справочник шаблонов</w:t>
      </w:r>
      <w:r>
        <w:rPr>
          <w:noProof/>
        </w:rPr>
        <w:tab/>
      </w:r>
      <w:r>
        <w:rPr>
          <w:noProof/>
        </w:rPr>
        <w:fldChar w:fldCharType="begin"/>
      </w:r>
      <w:r>
        <w:rPr>
          <w:noProof/>
        </w:rPr>
        <w:instrText xml:space="preserve"> PAGEREF _Toc493771799 \h </w:instrText>
      </w:r>
      <w:r>
        <w:rPr>
          <w:noProof/>
        </w:rPr>
      </w:r>
      <w:r>
        <w:rPr>
          <w:noProof/>
        </w:rPr>
        <w:fldChar w:fldCharType="separate"/>
      </w:r>
      <w:r w:rsidR="004C0775">
        <w:rPr>
          <w:noProof/>
        </w:rPr>
        <w:t>78</w:t>
      </w:r>
      <w:r>
        <w:rPr>
          <w:noProof/>
        </w:rPr>
        <w:fldChar w:fldCharType="end"/>
      </w:r>
    </w:p>
    <w:p w14:paraId="3E867FED" w14:textId="7EC5E024" w:rsidR="00F959A9" w:rsidRDefault="00F959A9">
      <w:pPr>
        <w:pStyle w:val="15"/>
        <w:rPr>
          <w:rFonts w:asciiTheme="minorHAnsi" w:eastAsiaTheme="minorEastAsia" w:hAnsiTheme="minorHAnsi" w:cstheme="minorBidi"/>
          <w:b w:val="0"/>
          <w:noProof/>
          <w:sz w:val="22"/>
          <w:szCs w:val="22"/>
          <w:u w:val="none"/>
          <w:lang w:eastAsia="ru-RU"/>
        </w:rPr>
      </w:pPr>
      <w:r>
        <w:rPr>
          <w:noProof/>
          <w:lang w:bidi="hi-IN"/>
        </w:rPr>
        <w:t>6</w:t>
      </w:r>
      <w:r>
        <w:rPr>
          <w:rFonts w:asciiTheme="minorHAnsi" w:eastAsiaTheme="minorEastAsia" w:hAnsiTheme="minorHAnsi" w:cstheme="minorBidi"/>
          <w:b w:val="0"/>
          <w:noProof/>
          <w:sz w:val="22"/>
          <w:szCs w:val="22"/>
          <w:u w:val="none"/>
          <w:lang w:eastAsia="ru-RU"/>
        </w:rPr>
        <w:tab/>
      </w:r>
      <w:r>
        <w:rPr>
          <w:noProof/>
          <w:lang w:bidi="hi-IN"/>
        </w:rPr>
        <w:t>Порядок работы</w:t>
      </w:r>
      <w:r>
        <w:rPr>
          <w:noProof/>
        </w:rPr>
        <w:tab/>
      </w:r>
      <w:r>
        <w:rPr>
          <w:noProof/>
        </w:rPr>
        <w:fldChar w:fldCharType="begin"/>
      </w:r>
      <w:r>
        <w:rPr>
          <w:noProof/>
        </w:rPr>
        <w:instrText xml:space="preserve"> PAGEREF _Toc493771800 \h </w:instrText>
      </w:r>
      <w:r>
        <w:rPr>
          <w:noProof/>
        </w:rPr>
      </w:r>
      <w:r>
        <w:rPr>
          <w:noProof/>
        </w:rPr>
        <w:fldChar w:fldCharType="separate"/>
      </w:r>
      <w:r w:rsidR="004C0775">
        <w:rPr>
          <w:noProof/>
        </w:rPr>
        <w:t>79</w:t>
      </w:r>
      <w:r>
        <w:rPr>
          <w:noProof/>
        </w:rPr>
        <w:fldChar w:fldCharType="end"/>
      </w:r>
    </w:p>
    <w:p w14:paraId="48E67E77" w14:textId="69CF205B" w:rsidR="00F959A9" w:rsidRDefault="00F959A9">
      <w:pPr>
        <w:pStyle w:val="23"/>
        <w:rPr>
          <w:rFonts w:asciiTheme="minorHAnsi" w:eastAsiaTheme="minorEastAsia" w:hAnsiTheme="minorHAnsi" w:cstheme="minorBidi"/>
          <w:b w:val="0"/>
          <w:noProof/>
          <w:sz w:val="22"/>
          <w:szCs w:val="22"/>
          <w:lang w:eastAsia="ru-RU"/>
        </w:rPr>
      </w:pPr>
      <w:r>
        <w:rPr>
          <w:noProof/>
          <w:lang w:bidi="hi-IN"/>
        </w:rPr>
        <w:t>6.1</w:t>
      </w:r>
      <w:r>
        <w:rPr>
          <w:rFonts w:asciiTheme="minorHAnsi" w:eastAsiaTheme="minorEastAsia" w:hAnsiTheme="minorHAnsi" w:cstheme="minorBidi"/>
          <w:b w:val="0"/>
          <w:noProof/>
          <w:sz w:val="22"/>
          <w:szCs w:val="22"/>
          <w:lang w:eastAsia="ru-RU"/>
        </w:rPr>
        <w:tab/>
      </w:r>
      <w:r>
        <w:rPr>
          <w:noProof/>
          <w:lang w:bidi="hi-IN"/>
        </w:rPr>
        <w:t>Изменение параметров существующего раздела</w:t>
      </w:r>
      <w:r>
        <w:rPr>
          <w:noProof/>
        </w:rPr>
        <w:tab/>
      </w:r>
      <w:r>
        <w:rPr>
          <w:noProof/>
        </w:rPr>
        <w:fldChar w:fldCharType="begin"/>
      </w:r>
      <w:r>
        <w:rPr>
          <w:noProof/>
        </w:rPr>
        <w:instrText xml:space="preserve"> PAGEREF _Toc493771801 \h </w:instrText>
      </w:r>
      <w:r>
        <w:rPr>
          <w:noProof/>
        </w:rPr>
      </w:r>
      <w:r>
        <w:rPr>
          <w:noProof/>
        </w:rPr>
        <w:fldChar w:fldCharType="separate"/>
      </w:r>
      <w:r w:rsidR="004C0775">
        <w:rPr>
          <w:noProof/>
        </w:rPr>
        <w:t>79</w:t>
      </w:r>
      <w:r>
        <w:rPr>
          <w:noProof/>
        </w:rPr>
        <w:fldChar w:fldCharType="end"/>
      </w:r>
    </w:p>
    <w:p w14:paraId="4D8E6D20" w14:textId="41AA0764" w:rsidR="00F959A9" w:rsidRDefault="00F959A9">
      <w:pPr>
        <w:pStyle w:val="23"/>
        <w:rPr>
          <w:rFonts w:asciiTheme="minorHAnsi" w:eastAsiaTheme="minorEastAsia" w:hAnsiTheme="minorHAnsi" w:cstheme="minorBidi"/>
          <w:b w:val="0"/>
          <w:noProof/>
          <w:sz w:val="22"/>
          <w:szCs w:val="22"/>
          <w:lang w:eastAsia="ru-RU"/>
        </w:rPr>
      </w:pPr>
      <w:r>
        <w:rPr>
          <w:noProof/>
          <w:lang w:bidi="hi-IN"/>
        </w:rPr>
        <w:t>6.2</w:t>
      </w:r>
      <w:r>
        <w:rPr>
          <w:rFonts w:asciiTheme="minorHAnsi" w:eastAsiaTheme="minorEastAsia" w:hAnsiTheme="minorHAnsi" w:cstheme="minorBidi"/>
          <w:b w:val="0"/>
          <w:noProof/>
          <w:sz w:val="22"/>
          <w:szCs w:val="22"/>
          <w:lang w:eastAsia="ru-RU"/>
        </w:rPr>
        <w:tab/>
      </w:r>
      <w:r>
        <w:rPr>
          <w:noProof/>
          <w:lang w:bidi="hi-IN"/>
        </w:rPr>
        <w:t>Изменение параметров нескольких разделов</w:t>
      </w:r>
      <w:r>
        <w:rPr>
          <w:noProof/>
        </w:rPr>
        <w:tab/>
      </w:r>
      <w:r>
        <w:rPr>
          <w:noProof/>
        </w:rPr>
        <w:fldChar w:fldCharType="begin"/>
      </w:r>
      <w:r>
        <w:rPr>
          <w:noProof/>
        </w:rPr>
        <w:instrText xml:space="preserve"> PAGEREF _Toc493771802 \h </w:instrText>
      </w:r>
      <w:r>
        <w:rPr>
          <w:noProof/>
        </w:rPr>
      </w:r>
      <w:r>
        <w:rPr>
          <w:noProof/>
        </w:rPr>
        <w:fldChar w:fldCharType="separate"/>
      </w:r>
      <w:r w:rsidR="004C0775">
        <w:rPr>
          <w:noProof/>
        </w:rPr>
        <w:t>80</w:t>
      </w:r>
      <w:r>
        <w:rPr>
          <w:noProof/>
        </w:rPr>
        <w:fldChar w:fldCharType="end"/>
      </w:r>
    </w:p>
    <w:p w14:paraId="6BFD52EB" w14:textId="61B601C9" w:rsidR="00F959A9" w:rsidRDefault="00F959A9">
      <w:pPr>
        <w:pStyle w:val="23"/>
        <w:rPr>
          <w:rFonts w:asciiTheme="minorHAnsi" w:eastAsiaTheme="minorEastAsia" w:hAnsiTheme="minorHAnsi" w:cstheme="minorBidi"/>
          <w:b w:val="0"/>
          <w:noProof/>
          <w:sz w:val="22"/>
          <w:szCs w:val="22"/>
          <w:lang w:eastAsia="ru-RU"/>
        </w:rPr>
      </w:pPr>
      <w:r>
        <w:rPr>
          <w:noProof/>
          <w:lang w:bidi="hi-IN"/>
        </w:rPr>
        <w:t>6.3</w:t>
      </w:r>
      <w:r>
        <w:rPr>
          <w:rFonts w:asciiTheme="minorHAnsi" w:eastAsiaTheme="minorEastAsia" w:hAnsiTheme="minorHAnsi" w:cstheme="minorBidi"/>
          <w:b w:val="0"/>
          <w:noProof/>
          <w:sz w:val="22"/>
          <w:szCs w:val="22"/>
          <w:lang w:eastAsia="ru-RU"/>
        </w:rPr>
        <w:tab/>
      </w:r>
      <w:r>
        <w:rPr>
          <w:noProof/>
          <w:lang w:bidi="hi-IN"/>
        </w:rPr>
        <w:t>Архивирование</w:t>
      </w:r>
      <w:r>
        <w:rPr>
          <w:noProof/>
        </w:rPr>
        <w:tab/>
      </w:r>
      <w:r>
        <w:rPr>
          <w:noProof/>
        </w:rPr>
        <w:fldChar w:fldCharType="begin"/>
      </w:r>
      <w:r>
        <w:rPr>
          <w:noProof/>
        </w:rPr>
        <w:instrText xml:space="preserve"> PAGEREF _Toc493771803 \h </w:instrText>
      </w:r>
      <w:r>
        <w:rPr>
          <w:noProof/>
        </w:rPr>
      </w:r>
      <w:r>
        <w:rPr>
          <w:noProof/>
        </w:rPr>
        <w:fldChar w:fldCharType="separate"/>
      </w:r>
      <w:r w:rsidR="004C0775">
        <w:rPr>
          <w:noProof/>
        </w:rPr>
        <w:t>81</w:t>
      </w:r>
      <w:r>
        <w:rPr>
          <w:noProof/>
        </w:rPr>
        <w:fldChar w:fldCharType="end"/>
      </w:r>
    </w:p>
    <w:p w14:paraId="7062E998" w14:textId="34E694ED" w:rsidR="00F959A9" w:rsidRDefault="00F959A9">
      <w:pPr>
        <w:pStyle w:val="23"/>
        <w:rPr>
          <w:rFonts w:asciiTheme="minorHAnsi" w:eastAsiaTheme="minorEastAsia" w:hAnsiTheme="minorHAnsi" w:cstheme="minorBidi"/>
          <w:b w:val="0"/>
          <w:noProof/>
          <w:sz w:val="22"/>
          <w:szCs w:val="22"/>
          <w:lang w:eastAsia="ru-RU"/>
        </w:rPr>
      </w:pPr>
      <w:r>
        <w:rPr>
          <w:noProof/>
          <w:lang w:bidi="hi-IN"/>
        </w:rPr>
        <w:t>6.4</w:t>
      </w:r>
      <w:r>
        <w:rPr>
          <w:rFonts w:asciiTheme="minorHAnsi" w:eastAsiaTheme="minorEastAsia" w:hAnsiTheme="minorHAnsi" w:cstheme="minorBidi"/>
          <w:b w:val="0"/>
          <w:noProof/>
          <w:sz w:val="22"/>
          <w:szCs w:val="22"/>
          <w:lang w:eastAsia="ru-RU"/>
        </w:rPr>
        <w:tab/>
      </w:r>
      <w:r>
        <w:rPr>
          <w:noProof/>
          <w:lang w:bidi="hi-IN"/>
        </w:rPr>
        <w:t>Раскрытие архива</w:t>
      </w:r>
      <w:r>
        <w:rPr>
          <w:noProof/>
        </w:rPr>
        <w:tab/>
      </w:r>
      <w:r>
        <w:rPr>
          <w:noProof/>
        </w:rPr>
        <w:fldChar w:fldCharType="begin"/>
      </w:r>
      <w:r>
        <w:rPr>
          <w:noProof/>
        </w:rPr>
        <w:instrText xml:space="preserve"> PAGEREF _Toc493771804 \h </w:instrText>
      </w:r>
      <w:r>
        <w:rPr>
          <w:noProof/>
        </w:rPr>
      </w:r>
      <w:r>
        <w:rPr>
          <w:noProof/>
        </w:rPr>
        <w:fldChar w:fldCharType="separate"/>
      </w:r>
      <w:r w:rsidR="004C0775">
        <w:rPr>
          <w:noProof/>
        </w:rPr>
        <w:t>82</w:t>
      </w:r>
      <w:r>
        <w:rPr>
          <w:noProof/>
        </w:rPr>
        <w:fldChar w:fldCharType="end"/>
      </w:r>
    </w:p>
    <w:p w14:paraId="1DA85F89" w14:textId="5677CD0B" w:rsidR="00F959A9" w:rsidRDefault="00F959A9">
      <w:pPr>
        <w:pStyle w:val="23"/>
        <w:rPr>
          <w:rFonts w:asciiTheme="minorHAnsi" w:eastAsiaTheme="minorEastAsia" w:hAnsiTheme="minorHAnsi" w:cstheme="minorBidi"/>
          <w:b w:val="0"/>
          <w:noProof/>
          <w:sz w:val="22"/>
          <w:szCs w:val="22"/>
          <w:lang w:eastAsia="ru-RU"/>
        </w:rPr>
      </w:pPr>
      <w:r>
        <w:rPr>
          <w:noProof/>
          <w:lang w:bidi="hi-IN"/>
        </w:rPr>
        <w:t>6.5</w:t>
      </w:r>
      <w:r>
        <w:rPr>
          <w:rFonts w:asciiTheme="minorHAnsi" w:eastAsiaTheme="minorEastAsia" w:hAnsiTheme="minorHAnsi" w:cstheme="minorBidi"/>
          <w:b w:val="0"/>
          <w:noProof/>
          <w:sz w:val="22"/>
          <w:szCs w:val="22"/>
          <w:lang w:eastAsia="ru-RU"/>
        </w:rPr>
        <w:tab/>
      </w:r>
      <w:r>
        <w:rPr>
          <w:noProof/>
          <w:lang w:bidi="hi-IN"/>
        </w:rPr>
        <w:t>Пробное раскрытие архива</w:t>
      </w:r>
      <w:r>
        <w:rPr>
          <w:noProof/>
        </w:rPr>
        <w:tab/>
      </w:r>
      <w:r>
        <w:rPr>
          <w:noProof/>
        </w:rPr>
        <w:fldChar w:fldCharType="begin"/>
      </w:r>
      <w:r>
        <w:rPr>
          <w:noProof/>
        </w:rPr>
        <w:instrText xml:space="preserve"> PAGEREF _Toc493771805 \h </w:instrText>
      </w:r>
      <w:r>
        <w:rPr>
          <w:noProof/>
        </w:rPr>
      </w:r>
      <w:r>
        <w:rPr>
          <w:noProof/>
        </w:rPr>
        <w:fldChar w:fldCharType="separate"/>
      </w:r>
      <w:r w:rsidR="004C0775">
        <w:rPr>
          <w:noProof/>
        </w:rPr>
        <w:t>84</w:t>
      </w:r>
      <w:r>
        <w:rPr>
          <w:noProof/>
        </w:rPr>
        <w:fldChar w:fldCharType="end"/>
      </w:r>
    </w:p>
    <w:p w14:paraId="5F65D339" w14:textId="62CA77D9" w:rsidR="00F959A9" w:rsidRDefault="00F959A9">
      <w:pPr>
        <w:pStyle w:val="23"/>
        <w:rPr>
          <w:rFonts w:asciiTheme="minorHAnsi" w:eastAsiaTheme="minorEastAsia" w:hAnsiTheme="minorHAnsi" w:cstheme="minorBidi"/>
          <w:b w:val="0"/>
          <w:noProof/>
          <w:sz w:val="22"/>
          <w:szCs w:val="22"/>
          <w:lang w:eastAsia="ru-RU"/>
        </w:rPr>
      </w:pPr>
      <w:r>
        <w:rPr>
          <w:noProof/>
          <w:lang w:bidi="hi-IN"/>
        </w:rPr>
        <w:t>6.6</w:t>
      </w:r>
      <w:r>
        <w:rPr>
          <w:rFonts w:asciiTheme="minorHAnsi" w:eastAsiaTheme="minorEastAsia" w:hAnsiTheme="minorHAnsi" w:cstheme="minorBidi"/>
          <w:b w:val="0"/>
          <w:noProof/>
          <w:sz w:val="22"/>
          <w:szCs w:val="22"/>
          <w:lang w:eastAsia="ru-RU"/>
        </w:rPr>
        <w:tab/>
      </w:r>
      <w:r>
        <w:rPr>
          <w:noProof/>
          <w:lang w:bidi="hi-IN"/>
        </w:rPr>
        <w:t>Просмотр содержимого архива</w:t>
      </w:r>
      <w:r>
        <w:rPr>
          <w:noProof/>
        </w:rPr>
        <w:tab/>
      </w:r>
      <w:r>
        <w:rPr>
          <w:noProof/>
        </w:rPr>
        <w:fldChar w:fldCharType="begin"/>
      </w:r>
      <w:r>
        <w:rPr>
          <w:noProof/>
        </w:rPr>
        <w:instrText xml:space="preserve"> PAGEREF _Toc493771806 \h </w:instrText>
      </w:r>
      <w:r>
        <w:rPr>
          <w:noProof/>
        </w:rPr>
      </w:r>
      <w:r>
        <w:rPr>
          <w:noProof/>
        </w:rPr>
        <w:fldChar w:fldCharType="separate"/>
      </w:r>
      <w:r w:rsidR="004C0775">
        <w:rPr>
          <w:noProof/>
        </w:rPr>
        <w:t>84</w:t>
      </w:r>
      <w:r>
        <w:rPr>
          <w:noProof/>
        </w:rPr>
        <w:fldChar w:fldCharType="end"/>
      </w:r>
    </w:p>
    <w:p w14:paraId="60652458" w14:textId="0CFA6F8B" w:rsidR="00F959A9" w:rsidRDefault="00F959A9">
      <w:pPr>
        <w:pStyle w:val="23"/>
        <w:rPr>
          <w:rFonts w:asciiTheme="minorHAnsi" w:eastAsiaTheme="minorEastAsia" w:hAnsiTheme="minorHAnsi" w:cstheme="minorBidi"/>
          <w:b w:val="0"/>
          <w:noProof/>
          <w:sz w:val="22"/>
          <w:szCs w:val="22"/>
          <w:lang w:eastAsia="ru-RU"/>
        </w:rPr>
      </w:pPr>
      <w:r>
        <w:rPr>
          <w:noProof/>
          <w:lang w:bidi="hi-IN"/>
        </w:rPr>
        <w:t>6.7</w:t>
      </w:r>
      <w:r>
        <w:rPr>
          <w:rFonts w:asciiTheme="minorHAnsi" w:eastAsiaTheme="minorEastAsia" w:hAnsiTheme="minorHAnsi" w:cstheme="minorBidi"/>
          <w:b w:val="0"/>
          <w:noProof/>
          <w:sz w:val="22"/>
          <w:szCs w:val="22"/>
          <w:lang w:eastAsia="ru-RU"/>
        </w:rPr>
        <w:tab/>
      </w:r>
      <w:r>
        <w:rPr>
          <w:noProof/>
          <w:lang w:bidi="hi-IN"/>
        </w:rPr>
        <w:t>Удаление архива</w:t>
      </w:r>
      <w:r>
        <w:rPr>
          <w:noProof/>
        </w:rPr>
        <w:tab/>
      </w:r>
      <w:r>
        <w:rPr>
          <w:noProof/>
        </w:rPr>
        <w:fldChar w:fldCharType="begin"/>
      </w:r>
      <w:r>
        <w:rPr>
          <w:noProof/>
        </w:rPr>
        <w:instrText xml:space="preserve"> PAGEREF _Toc493771807 \h </w:instrText>
      </w:r>
      <w:r>
        <w:rPr>
          <w:noProof/>
        </w:rPr>
      </w:r>
      <w:r>
        <w:rPr>
          <w:noProof/>
        </w:rPr>
        <w:fldChar w:fldCharType="separate"/>
      </w:r>
      <w:r w:rsidR="004C0775">
        <w:rPr>
          <w:noProof/>
        </w:rPr>
        <w:t>87</w:t>
      </w:r>
      <w:r>
        <w:rPr>
          <w:noProof/>
        </w:rPr>
        <w:fldChar w:fldCharType="end"/>
      </w:r>
    </w:p>
    <w:p w14:paraId="233040BA" w14:textId="583A5A64" w:rsidR="00F959A9" w:rsidRDefault="00F959A9">
      <w:pPr>
        <w:pStyle w:val="23"/>
        <w:rPr>
          <w:rFonts w:asciiTheme="minorHAnsi" w:eastAsiaTheme="minorEastAsia" w:hAnsiTheme="minorHAnsi" w:cstheme="minorBidi"/>
          <w:b w:val="0"/>
          <w:noProof/>
          <w:sz w:val="22"/>
          <w:szCs w:val="22"/>
          <w:lang w:eastAsia="ru-RU"/>
        </w:rPr>
      </w:pPr>
      <w:r>
        <w:rPr>
          <w:noProof/>
          <w:lang w:bidi="hi-IN"/>
        </w:rPr>
        <w:t>6.8</w:t>
      </w:r>
      <w:r>
        <w:rPr>
          <w:rFonts w:asciiTheme="minorHAnsi" w:eastAsiaTheme="minorEastAsia" w:hAnsiTheme="minorHAnsi" w:cstheme="minorBidi"/>
          <w:b w:val="0"/>
          <w:noProof/>
          <w:sz w:val="22"/>
          <w:szCs w:val="22"/>
          <w:lang w:eastAsia="ru-RU"/>
        </w:rPr>
        <w:tab/>
      </w:r>
      <w:r>
        <w:rPr>
          <w:noProof/>
          <w:lang w:bidi="hi-IN"/>
        </w:rPr>
        <w:t>Закрепление архива</w:t>
      </w:r>
      <w:r>
        <w:rPr>
          <w:noProof/>
        </w:rPr>
        <w:tab/>
      </w:r>
      <w:r>
        <w:rPr>
          <w:noProof/>
        </w:rPr>
        <w:fldChar w:fldCharType="begin"/>
      </w:r>
      <w:r>
        <w:rPr>
          <w:noProof/>
        </w:rPr>
        <w:instrText xml:space="preserve"> PAGEREF _Toc493771808 \h </w:instrText>
      </w:r>
      <w:r>
        <w:rPr>
          <w:noProof/>
        </w:rPr>
      </w:r>
      <w:r>
        <w:rPr>
          <w:noProof/>
        </w:rPr>
        <w:fldChar w:fldCharType="separate"/>
      </w:r>
      <w:r w:rsidR="004C0775">
        <w:rPr>
          <w:noProof/>
        </w:rPr>
        <w:t>88</w:t>
      </w:r>
      <w:r>
        <w:rPr>
          <w:noProof/>
        </w:rPr>
        <w:fldChar w:fldCharType="end"/>
      </w:r>
    </w:p>
    <w:p w14:paraId="0D2FE39C" w14:textId="19BD42B0" w:rsidR="00F959A9" w:rsidRDefault="00F959A9">
      <w:pPr>
        <w:pStyle w:val="23"/>
        <w:rPr>
          <w:rFonts w:asciiTheme="minorHAnsi" w:eastAsiaTheme="minorEastAsia" w:hAnsiTheme="minorHAnsi" w:cstheme="minorBidi"/>
          <w:b w:val="0"/>
          <w:noProof/>
          <w:sz w:val="22"/>
          <w:szCs w:val="22"/>
          <w:lang w:eastAsia="ru-RU"/>
        </w:rPr>
      </w:pPr>
      <w:r>
        <w:rPr>
          <w:noProof/>
          <w:lang w:bidi="hi-IN"/>
        </w:rPr>
        <w:t>6.9</w:t>
      </w:r>
      <w:r>
        <w:rPr>
          <w:rFonts w:asciiTheme="minorHAnsi" w:eastAsiaTheme="minorEastAsia" w:hAnsiTheme="minorHAnsi" w:cstheme="minorBidi"/>
          <w:b w:val="0"/>
          <w:noProof/>
          <w:sz w:val="22"/>
          <w:szCs w:val="22"/>
          <w:lang w:eastAsia="ru-RU"/>
        </w:rPr>
        <w:tab/>
      </w:r>
      <w:r>
        <w:rPr>
          <w:noProof/>
          <w:lang w:bidi="hi-IN"/>
        </w:rPr>
        <w:t>Экспорт и импорт архивов</w:t>
      </w:r>
      <w:r>
        <w:rPr>
          <w:noProof/>
        </w:rPr>
        <w:tab/>
      </w:r>
      <w:r>
        <w:rPr>
          <w:noProof/>
        </w:rPr>
        <w:fldChar w:fldCharType="begin"/>
      </w:r>
      <w:r>
        <w:rPr>
          <w:noProof/>
        </w:rPr>
        <w:instrText xml:space="preserve"> PAGEREF _Toc493771809 \h </w:instrText>
      </w:r>
      <w:r>
        <w:rPr>
          <w:noProof/>
        </w:rPr>
      </w:r>
      <w:r>
        <w:rPr>
          <w:noProof/>
        </w:rPr>
        <w:fldChar w:fldCharType="separate"/>
      </w:r>
      <w:r w:rsidR="004C0775">
        <w:rPr>
          <w:noProof/>
        </w:rPr>
        <w:t>88</w:t>
      </w:r>
      <w:r>
        <w:rPr>
          <w:noProof/>
        </w:rPr>
        <w:fldChar w:fldCharType="end"/>
      </w:r>
    </w:p>
    <w:p w14:paraId="013B8874" w14:textId="73EEDC1B" w:rsidR="00F959A9" w:rsidRDefault="00F959A9">
      <w:pPr>
        <w:pStyle w:val="30"/>
        <w:rPr>
          <w:rFonts w:asciiTheme="minorHAnsi" w:eastAsiaTheme="minorEastAsia" w:hAnsiTheme="minorHAnsi" w:cstheme="minorBidi"/>
          <w:noProof/>
          <w:sz w:val="22"/>
          <w:szCs w:val="22"/>
          <w:lang w:eastAsia="ru-RU"/>
        </w:rPr>
      </w:pPr>
      <w:r>
        <w:rPr>
          <w:noProof/>
        </w:rPr>
        <w:t>6.9.1</w:t>
      </w:r>
      <w:r>
        <w:rPr>
          <w:rFonts w:asciiTheme="minorHAnsi" w:eastAsiaTheme="minorEastAsia" w:hAnsiTheme="minorHAnsi" w:cstheme="minorBidi"/>
          <w:noProof/>
          <w:sz w:val="22"/>
          <w:szCs w:val="22"/>
          <w:lang w:eastAsia="ru-RU"/>
        </w:rPr>
        <w:tab/>
      </w:r>
      <w:r>
        <w:rPr>
          <w:noProof/>
        </w:rPr>
        <w:t>Экспорт</w:t>
      </w:r>
      <w:r>
        <w:rPr>
          <w:noProof/>
        </w:rPr>
        <w:tab/>
      </w:r>
      <w:r>
        <w:rPr>
          <w:noProof/>
        </w:rPr>
        <w:fldChar w:fldCharType="begin"/>
      </w:r>
      <w:r>
        <w:rPr>
          <w:noProof/>
        </w:rPr>
        <w:instrText xml:space="preserve"> PAGEREF _Toc493771810 \h </w:instrText>
      </w:r>
      <w:r>
        <w:rPr>
          <w:noProof/>
        </w:rPr>
      </w:r>
      <w:r>
        <w:rPr>
          <w:noProof/>
        </w:rPr>
        <w:fldChar w:fldCharType="separate"/>
      </w:r>
      <w:r w:rsidR="004C0775">
        <w:rPr>
          <w:noProof/>
        </w:rPr>
        <w:t>88</w:t>
      </w:r>
      <w:r>
        <w:rPr>
          <w:noProof/>
        </w:rPr>
        <w:fldChar w:fldCharType="end"/>
      </w:r>
    </w:p>
    <w:p w14:paraId="63EE8721" w14:textId="79E3A982" w:rsidR="00F959A9" w:rsidRDefault="00F959A9">
      <w:pPr>
        <w:pStyle w:val="30"/>
        <w:rPr>
          <w:rFonts w:asciiTheme="minorHAnsi" w:eastAsiaTheme="minorEastAsia" w:hAnsiTheme="minorHAnsi" w:cstheme="minorBidi"/>
          <w:noProof/>
          <w:sz w:val="22"/>
          <w:szCs w:val="22"/>
          <w:lang w:eastAsia="ru-RU"/>
        </w:rPr>
      </w:pPr>
      <w:r>
        <w:rPr>
          <w:noProof/>
        </w:rPr>
        <w:t>6.9.2</w:t>
      </w:r>
      <w:r>
        <w:rPr>
          <w:rFonts w:asciiTheme="minorHAnsi" w:eastAsiaTheme="minorEastAsia" w:hAnsiTheme="minorHAnsi" w:cstheme="minorBidi"/>
          <w:noProof/>
          <w:sz w:val="22"/>
          <w:szCs w:val="22"/>
          <w:lang w:eastAsia="ru-RU"/>
        </w:rPr>
        <w:tab/>
      </w:r>
      <w:r>
        <w:rPr>
          <w:noProof/>
        </w:rPr>
        <w:t>Импорт</w:t>
      </w:r>
      <w:r>
        <w:rPr>
          <w:noProof/>
        </w:rPr>
        <w:tab/>
      </w:r>
      <w:r>
        <w:rPr>
          <w:noProof/>
        </w:rPr>
        <w:fldChar w:fldCharType="begin"/>
      </w:r>
      <w:r>
        <w:rPr>
          <w:noProof/>
        </w:rPr>
        <w:instrText xml:space="preserve"> PAGEREF _Toc493771811 \h </w:instrText>
      </w:r>
      <w:r>
        <w:rPr>
          <w:noProof/>
        </w:rPr>
      </w:r>
      <w:r>
        <w:rPr>
          <w:noProof/>
        </w:rPr>
        <w:fldChar w:fldCharType="separate"/>
      </w:r>
      <w:r w:rsidR="004C0775">
        <w:rPr>
          <w:noProof/>
        </w:rPr>
        <w:t>90</w:t>
      </w:r>
      <w:r>
        <w:rPr>
          <w:noProof/>
        </w:rPr>
        <w:fldChar w:fldCharType="end"/>
      </w:r>
    </w:p>
    <w:p w14:paraId="50C2F7A5" w14:textId="24F321AE" w:rsidR="00F959A9" w:rsidRDefault="00F959A9">
      <w:pPr>
        <w:pStyle w:val="23"/>
        <w:rPr>
          <w:rFonts w:asciiTheme="minorHAnsi" w:eastAsiaTheme="minorEastAsia" w:hAnsiTheme="minorHAnsi" w:cstheme="minorBidi"/>
          <w:b w:val="0"/>
          <w:noProof/>
          <w:sz w:val="22"/>
          <w:szCs w:val="22"/>
          <w:lang w:eastAsia="ru-RU"/>
        </w:rPr>
      </w:pPr>
      <w:r>
        <w:rPr>
          <w:noProof/>
          <w:lang w:bidi="hi-IN"/>
        </w:rPr>
        <w:t>6.10</w:t>
      </w:r>
      <w:r>
        <w:rPr>
          <w:rFonts w:asciiTheme="minorHAnsi" w:eastAsiaTheme="minorEastAsia" w:hAnsiTheme="minorHAnsi" w:cstheme="minorBidi"/>
          <w:b w:val="0"/>
          <w:noProof/>
          <w:sz w:val="22"/>
          <w:szCs w:val="22"/>
          <w:lang w:eastAsia="ru-RU"/>
        </w:rPr>
        <w:tab/>
      </w:r>
      <w:r>
        <w:rPr>
          <w:noProof/>
          <w:lang w:bidi="hi-IN"/>
        </w:rPr>
        <w:t>Управление задачами</w:t>
      </w:r>
      <w:r>
        <w:rPr>
          <w:noProof/>
        </w:rPr>
        <w:tab/>
      </w:r>
      <w:r>
        <w:rPr>
          <w:noProof/>
        </w:rPr>
        <w:fldChar w:fldCharType="begin"/>
      </w:r>
      <w:r>
        <w:rPr>
          <w:noProof/>
        </w:rPr>
        <w:instrText xml:space="preserve"> PAGEREF _Toc493771812 \h </w:instrText>
      </w:r>
      <w:r>
        <w:rPr>
          <w:noProof/>
        </w:rPr>
      </w:r>
      <w:r>
        <w:rPr>
          <w:noProof/>
        </w:rPr>
        <w:fldChar w:fldCharType="separate"/>
      </w:r>
      <w:r w:rsidR="004C0775">
        <w:rPr>
          <w:noProof/>
        </w:rPr>
        <w:t>91</w:t>
      </w:r>
      <w:r>
        <w:rPr>
          <w:noProof/>
        </w:rPr>
        <w:fldChar w:fldCharType="end"/>
      </w:r>
    </w:p>
    <w:p w14:paraId="62A36781" w14:textId="5E8EFE51" w:rsidR="00F959A9" w:rsidRDefault="00F959A9">
      <w:pPr>
        <w:pStyle w:val="30"/>
        <w:rPr>
          <w:rFonts w:asciiTheme="minorHAnsi" w:eastAsiaTheme="minorEastAsia" w:hAnsiTheme="minorHAnsi" w:cstheme="minorBidi"/>
          <w:noProof/>
          <w:sz w:val="22"/>
          <w:szCs w:val="22"/>
          <w:lang w:eastAsia="ru-RU"/>
        </w:rPr>
      </w:pPr>
      <w:r>
        <w:rPr>
          <w:noProof/>
        </w:rPr>
        <w:t>6.10.1</w:t>
      </w:r>
      <w:r>
        <w:rPr>
          <w:rFonts w:asciiTheme="minorHAnsi" w:eastAsiaTheme="minorEastAsia" w:hAnsiTheme="minorHAnsi" w:cstheme="minorBidi"/>
          <w:noProof/>
          <w:sz w:val="22"/>
          <w:szCs w:val="22"/>
          <w:lang w:eastAsia="ru-RU"/>
        </w:rPr>
        <w:tab/>
      </w:r>
      <w:r>
        <w:rPr>
          <w:noProof/>
        </w:rPr>
        <w:t>Типы задач</w:t>
      </w:r>
      <w:r>
        <w:rPr>
          <w:noProof/>
        </w:rPr>
        <w:tab/>
      </w:r>
      <w:r>
        <w:rPr>
          <w:noProof/>
        </w:rPr>
        <w:fldChar w:fldCharType="begin"/>
      </w:r>
      <w:r>
        <w:rPr>
          <w:noProof/>
        </w:rPr>
        <w:instrText xml:space="preserve"> PAGEREF _Toc493771813 \h </w:instrText>
      </w:r>
      <w:r>
        <w:rPr>
          <w:noProof/>
        </w:rPr>
      </w:r>
      <w:r>
        <w:rPr>
          <w:noProof/>
        </w:rPr>
        <w:fldChar w:fldCharType="separate"/>
      </w:r>
      <w:r w:rsidR="004C0775">
        <w:rPr>
          <w:noProof/>
        </w:rPr>
        <w:t>91</w:t>
      </w:r>
      <w:r>
        <w:rPr>
          <w:noProof/>
        </w:rPr>
        <w:fldChar w:fldCharType="end"/>
      </w:r>
    </w:p>
    <w:p w14:paraId="31C6B5A7" w14:textId="7F780057" w:rsidR="00F959A9" w:rsidRDefault="00F959A9">
      <w:pPr>
        <w:pStyle w:val="30"/>
        <w:rPr>
          <w:rFonts w:asciiTheme="minorHAnsi" w:eastAsiaTheme="minorEastAsia" w:hAnsiTheme="minorHAnsi" w:cstheme="minorBidi"/>
          <w:noProof/>
          <w:sz w:val="22"/>
          <w:szCs w:val="22"/>
          <w:lang w:eastAsia="ru-RU"/>
        </w:rPr>
      </w:pPr>
      <w:r>
        <w:rPr>
          <w:noProof/>
        </w:rPr>
        <w:t>6.10.2</w:t>
      </w:r>
      <w:r>
        <w:rPr>
          <w:rFonts w:asciiTheme="minorHAnsi" w:eastAsiaTheme="minorEastAsia" w:hAnsiTheme="minorHAnsi" w:cstheme="minorBidi"/>
          <w:noProof/>
          <w:sz w:val="22"/>
          <w:szCs w:val="22"/>
          <w:lang w:eastAsia="ru-RU"/>
        </w:rPr>
        <w:tab/>
      </w:r>
      <w:r>
        <w:rPr>
          <w:noProof/>
        </w:rPr>
        <w:t>Команды для управления задачами</w:t>
      </w:r>
      <w:r>
        <w:rPr>
          <w:noProof/>
        </w:rPr>
        <w:tab/>
      </w:r>
      <w:r>
        <w:rPr>
          <w:noProof/>
        </w:rPr>
        <w:fldChar w:fldCharType="begin"/>
      </w:r>
      <w:r>
        <w:rPr>
          <w:noProof/>
        </w:rPr>
        <w:instrText xml:space="preserve"> PAGEREF _Toc493771814 \h </w:instrText>
      </w:r>
      <w:r>
        <w:rPr>
          <w:noProof/>
        </w:rPr>
      </w:r>
      <w:r>
        <w:rPr>
          <w:noProof/>
        </w:rPr>
        <w:fldChar w:fldCharType="separate"/>
      </w:r>
      <w:r w:rsidR="004C0775">
        <w:rPr>
          <w:noProof/>
        </w:rPr>
        <w:t>92</w:t>
      </w:r>
      <w:r>
        <w:rPr>
          <w:noProof/>
        </w:rPr>
        <w:fldChar w:fldCharType="end"/>
      </w:r>
    </w:p>
    <w:p w14:paraId="2F338FD3" w14:textId="7BF8D57F" w:rsidR="00F959A9" w:rsidRDefault="00F959A9">
      <w:pPr>
        <w:pStyle w:val="30"/>
        <w:rPr>
          <w:rFonts w:asciiTheme="minorHAnsi" w:eastAsiaTheme="minorEastAsia" w:hAnsiTheme="minorHAnsi" w:cstheme="minorBidi"/>
          <w:noProof/>
          <w:sz w:val="22"/>
          <w:szCs w:val="22"/>
          <w:lang w:eastAsia="ru-RU"/>
        </w:rPr>
      </w:pPr>
      <w:r>
        <w:rPr>
          <w:noProof/>
        </w:rPr>
        <w:t>6.10.3</w:t>
      </w:r>
      <w:r>
        <w:rPr>
          <w:rFonts w:asciiTheme="minorHAnsi" w:eastAsiaTheme="minorEastAsia" w:hAnsiTheme="minorHAnsi" w:cstheme="minorBidi"/>
          <w:noProof/>
          <w:sz w:val="22"/>
          <w:szCs w:val="22"/>
          <w:lang w:eastAsia="ru-RU"/>
        </w:rPr>
        <w:tab/>
      </w:r>
      <w:r>
        <w:rPr>
          <w:noProof/>
        </w:rPr>
        <w:t>Диалог «Состояние Архиватора»</w:t>
      </w:r>
      <w:r>
        <w:rPr>
          <w:noProof/>
        </w:rPr>
        <w:tab/>
      </w:r>
      <w:r>
        <w:rPr>
          <w:noProof/>
        </w:rPr>
        <w:fldChar w:fldCharType="begin"/>
      </w:r>
      <w:r>
        <w:rPr>
          <w:noProof/>
        </w:rPr>
        <w:instrText xml:space="preserve"> PAGEREF _Toc493771815 \h </w:instrText>
      </w:r>
      <w:r>
        <w:rPr>
          <w:noProof/>
        </w:rPr>
      </w:r>
      <w:r>
        <w:rPr>
          <w:noProof/>
        </w:rPr>
        <w:fldChar w:fldCharType="separate"/>
      </w:r>
      <w:r w:rsidR="004C0775">
        <w:rPr>
          <w:noProof/>
        </w:rPr>
        <w:t>92</w:t>
      </w:r>
      <w:r>
        <w:rPr>
          <w:noProof/>
        </w:rPr>
        <w:fldChar w:fldCharType="end"/>
      </w:r>
    </w:p>
    <w:p w14:paraId="6821686B" w14:textId="2AC140A2" w:rsidR="00F959A9" w:rsidRDefault="00F959A9">
      <w:pPr>
        <w:pStyle w:val="15"/>
        <w:rPr>
          <w:rFonts w:asciiTheme="minorHAnsi" w:eastAsiaTheme="minorEastAsia" w:hAnsiTheme="minorHAnsi" w:cstheme="minorBidi"/>
          <w:b w:val="0"/>
          <w:noProof/>
          <w:sz w:val="22"/>
          <w:szCs w:val="22"/>
          <w:u w:val="none"/>
          <w:lang w:eastAsia="ru-RU"/>
        </w:rPr>
      </w:pPr>
      <w:r>
        <w:rPr>
          <w:noProof/>
          <w:lang w:bidi="hi-IN"/>
        </w:rPr>
        <w:t>7</w:t>
      </w:r>
      <w:r>
        <w:rPr>
          <w:rFonts w:asciiTheme="minorHAnsi" w:eastAsiaTheme="minorEastAsia" w:hAnsiTheme="minorHAnsi" w:cstheme="minorBidi"/>
          <w:b w:val="0"/>
          <w:noProof/>
          <w:sz w:val="22"/>
          <w:szCs w:val="22"/>
          <w:u w:val="none"/>
          <w:lang w:eastAsia="ru-RU"/>
        </w:rPr>
        <w:tab/>
      </w:r>
      <w:r>
        <w:rPr>
          <w:noProof/>
          <w:lang w:bidi="hi-IN"/>
        </w:rPr>
        <w:t>Агент</w:t>
      </w:r>
      <w:r>
        <w:rPr>
          <w:noProof/>
        </w:rPr>
        <w:tab/>
      </w:r>
      <w:r>
        <w:rPr>
          <w:noProof/>
        </w:rPr>
        <w:fldChar w:fldCharType="begin"/>
      </w:r>
      <w:r>
        <w:rPr>
          <w:noProof/>
        </w:rPr>
        <w:instrText xml:space="preserve"> PAGEREF _Toc493771816 \h </w:instrText>
      </w:r>
      <w:r>
        <w:rPr>
          <w:noProof/>
        </w:rPr>
      </w:r>
      <w:r>
        <w:rPr>
          <w:noProof/>
        </w:rPr>
        <w:fldChar w:fldCharType="separate"/>
      </w:r>
      <w:r w:rsidR="004C0775">
        <w:rPr>
          <w:noProof/>
        </w:rPr>
        <w:t>93</w:t>
      </w:r>
      <w:r>
        <w:rPr>
          <w:noProof/>
        </w:rPr>
        <w:fldChar w:fldCharType="end"/>
      </w:r>
    </w:p>
    <w:p w14:paraId="64AFB7BF" w14:textId="73321397" w:rsidR="00F959A9" w:rsidRDefault="00F959A9">
      <w:pPr>
        <w:pStyle w:val="15"/>
        <w:rPr>
          <w:rFonts w:asciiTheme="minorHAnsi" w:eastAsiaTheme="minorEastAsia" w:hAnsiTheme="minorHAnsi" w:cstheme="minorBidi"/>
          <w:b w:val="0"/>
          <w:noProof/>
          <w:sz w:val="22"/>
          <w:szCs w:val="22"/>
          <w:u w:val="none"/>
          <w:lang w:eastAsia="ru-RU"/>
        </w:rPr>
      </w:pPr>
      <w:r>
        <w:rPr>
          <w:noProof/>
          <w:lang w:bidi="hi-IN"/>
        </w:rPr>
        <w:t>8</w:t>
      </w:r>
      <w:r>
        <w:rPr>
          <w:rFonts w:asciiTheme="minorHAnsi" w:eastAsiaTheme="minorEastAsia" w:hAnsiTheme="minorHAnsi" w:cstheme="minorBidi"/>
          <w:b w:val="0"/>
          <w:noProof/>
          <w:sz w:val="22"/>
          <w:szCs w:val="22"/>
          <w:u w:val="none"/>
          <w:lang w:eastAsia="ru-RU"/>
        </w:rPr>
        <w:tab/>
      </w:r>
      <w:r>
        <w:rPr>
          <w:noProof/>
          <w:lang w:bidi="hi-IN"/>
        </w:rPr>
        <w:t>Рекомендации по настройке программы.</w:t>
      </w:r>
      <w:r>
        <w:rPr>
          <w:noProof/>
        </w:rPr>
        <w:tab/>
      </w:r>
      <w:r>
        <w:rPr>
          <w:noProof/>
        </w:rPr>
        <w:fldChar w:fldCharType="begin"/>
      </w:r>
      <w:r>
        <w:rPr>
          <w:noProof/>
        </w:rPr>
        <w:instrText xml:space="preserve"> PAGEREF _Toc493771817 \h </w:instrText>
      </w:r>
      <w:r>
        <w:rPr>
          <w:noProof/>
        </w:rPr>
      </w:r>
      <w:r>
        <w:rPr>
          <w:noProof/>
        </w:rPr>
        <w:fldChar w:fldCharType="separate"/>
      </w:r>
      <w:r w:rsidR="004C0775">
        <w:rPr>
          <w:noProof/>
        </w:rPr>
        <w:t>95</w:t>
      </w:r>
      <w:r>
        <w:rPr>
          <w:noProof/>
        </w:rPr>
        <w:fldChar w:fldCharType="end"/>
      </w:r>
    </w:p>
    <w:p w14:paraId="44290349" w14:textId="556CF995" w:rsidR="00F959A9" w:rsidRDefault="00F959A9">
      <w:pPr>
        <w:pStyle w:val="23"/>
        <w:rPr>
          <w:rFonts w:asciiTheme="minorHAnsi" w:eastAsiaTheme="minorEastAsia" w:hAnsiTheme="minorHAnsi" w:cstheme="minorBidi"/>
          <w:b w:val="0"/>
          <w:noProof/>
          <w:sz w:val="22"/>
          <w:szCs w:val="22"/>
          <w:lang w:eastAsia="ru-RU"/>
        </w:rPr>
      </w:pPr>
      <w:r>
        <w:rPr>
          <w:noProof/>
          <w:lang w:bidi="hi-IN"/>
        </w:rPr>
        <w:t>8.1</w:t>
      </w:r>
      <w:r>
        <w:rPr>
          <w:rFonts w:asciiTheme="minorHAnsi" w:eastAsiaTheme="minorEastAsia" w:hAnsiTheme="minorHAnsi" w:cstheme="minorBidi"/>
          <w:b w:val="0"/>
          <w:noProof/>
          <w:sz w:val="22"/>
          <w:szCs w:val="22"/>
          <w:lang w:eastAsia="ru-RU"/>
        </w:rPr>
        <w:tab/>
      </w:r>
      <w:r>
        <w:rPr>
          <w:noProof/>
          <w:lang w:bidi="hi-IN"/>
        </w:rPr>
        <w:t>Общие рекомендации</w:t>
      </w:r>
      <w:r>
        <w:rPr>
          <w:noProof/>
        </w:rPr>
        <w:tab/>
      </w:r>
      <w:r>
        <w:rPr>
          <w:noProof/>
        </w:rPr>
        <w:fldChar w:fldCharType="begin"/>
      </w:r>
      <w:r>
        <w:rPr>
          <w:noProof/>
        </w:rPr>
        <w:instrText xml:space="preserve"> PAGEREF _Toc493771818 \h </w:instrText>
      </w:r>
      <w:r>
        <w:rPr>
          <w:noProof/>
        </w:rPr>
      </w:r>
      <w:r>
        <w:rPr>
          <w:noProof/>
        </w:rPr>
        <w:fldChar w:fldCharType="separate"/>
      </w:r>
      <w:r w:rsidR="004C0775">
        <w:rPr>
          <w:noProof/>
        </w:rPr>
        <w:t>95</w:t>
      </w:r>
      <w:r>
        <w:rPr>
          <w:noProof/>
        </w:rPr>
        <w:fldChar w:fldCharType="end"/>
      </w:r>
    </w:p>
    <w:p w14:paraId="746FECBF" w14:textId="7CC3F8FF" w:rsidR="00F959A9" w:rsidRDefault="00F959A9">
      <w:pPr>
        <w:pStyle w:val="23"/>
        <w:rPr>
          <w:rFonts w:asciiTheme="minorHAnsi" w:eastAsiaTheme="minorEastAsia" w:hAnsiTheme="minorHAnsi" w:cstheme="minorBidi"/>
          <w:b w:val="0"/>
          <w:noProof/>
          <w:sz w:val="22"/>
          <w:szCs w:val="22"/>
          <w:lang w:eastAsia="ru-RU"/>
        </w:rPr>
      </w:pPr>
      <w:r>
        <w:rPr>
          <w:noProof/>
          <w:lang w:bidi="hi-IN"/>
        </w:rPr>
        <w:t>8.2</w:t>
      </w:r>
      <w:r>
        <w:rPr>
          <w:rFonts w:asciiTheme="minorHAnsi" w:eastAsiaTheme="minorEastAsia" w:hAnsiTheme="minorHAnsi" w:cstheme="minorBidi"/>
          <w:b w:val="0"/>
          <w:noProof/>
          <w:sz w:val="22"/>
          <w:szCs w:val="22"/>
          <w:lang w:eastAsia="ru-RU"/>
        </w:rPr>
        <w:tab/>
      </w:r>
      <w:r>
        <w:rPr>
          <w:noProof/>
          <w:lang w:bidi="hi-IN"/>
        </w:rPr>
        <w:t xml:space="preserve">Запись архивов на </w:t>
      </w:r>
      <w:r w:rsidRPr="00FA27EE">
        <w:rPr>
          <w:noProof/>
          <w:lang w:val="en-US" w:bidi="hi-IN"/>
        </w:rPr>
        <w:t>CD</w:t>
      </w:r>
      <w:r>
        <w:rPr>
          <w:noProof/>
          <w:lang w:bidi="hi-IN"/>
        </w:rPr>
        <w:t>/</w:t>
      </w:r>
      <w:r w:rsidRPr="00FA27EE">
        <w:rPr>
          <w:noProof/>
          <w:lang w:val="en-US" w:bidi="hi-IN"/>
        </w:rPr>
        <w:t>DVD</w:t>
      </w:r>
      <w:r>
        <w:rPr>
          <w:noProof/>
        </w:rPr>
        <w:tab/>
      </w:r>
      <w:r>
        <w:rPr>
          <w:noProof/>
        </w:rPr>
        <w:fldChar w:fldCharType="begin"/>
      </w:r>
      <w:r>
        <w:rPr>
          <w:noProof/>
        </w:rPr>
        <w:instrText xml:space="preserve"> PAGEREF _Toc493771819 \h </w:instrText>
      </w:r>
      <w:r>
        <w:rPr>
          <w:noProof/>
        </w:rPr>
      </w:r>
      <w:r>
        <w:rPr>
          <w:noProof/>
        </w:rPr>
        <w:fldChar w:fldCharType="separate"/>
      </w:r>
      <w:r w:rsidR="004C0775">
        <w:rPr>
          <w:noProof/>
        </w:rPr>
        <w:t>96</w:t>
      </w:r>
      <w:r>
        <w:rPr>
          <w:noProof/>
        </w:rPr>
        <w:fldChar w:fldCharType="end"/>
      </w:r>
    </w:p>
    <w:p w14:paraId="04DA4471" w14:textId="40E15560" w:rsidR="00F959A9" w:rsidRDefault="00F959A9">
      <w:pPr>
        <w:pStyle w:val="15"/>
        <w:rPr>
          <w:rFonts w:asciiTheme="minorHAnsi" w:eastAsiaTheme="minorEastAsia" w:hAnsiTheme="minorHAnsi" w:cstheme="minorBidi"/>
          <w:b w:val="0"/>
          <w:noProof/>
          <w:sz w:val="22"/>
          <w:szCs w:val="22"/>
          <w:u w:val="none"/>
          <w:lang w:eastAsia="ru-RU"/>
        </w:rPr>
      </w:pPr>
      <w:r>
        <w:rPr>
          <w:noProof/>
          <w:lang w:bidi="hi-IN"/>
        </w:rPr>
        <w:t>9</w:t>
      </w:r>
      <w:r>
        <w:rPr>
          <w:rFonts w:asciiTheme="minorHAnsi" w:eastAsiaTheme="minorEastAsia" w:hAnsiTheme="minorHAnsi" w:cstheme="minorBidi"/>
          <w:b w:val="0"/>
          <w:noProof/>
          <w:sz w:val="22"/>
          <w:szCs w:val="22"/>
          <w:u w:val="none"/>
          <w:lang w:eastAsia="ru-RU"/>
        </w:rPr>
        <w:tab/>
      </w:r>
      <w:r>
        <w:rPr>
          <w:noProof/>
          <w:lang w:bidi="hi-IN"/>
        </w:rPr>
        <w:t>Полезные советы</w:t>
      </w:r>
      <w:r>
        <w:rPr>
          <w:noProof/>
        </w:rPr>
        <w:tab/>
      </w:r>
      <w:r>
        <w:rPr>
          <w:noProof/>
        </w:rPr>
        <w:fldChar w:fldCharType="begin"/>
      </w:r>
      <w:r>
        <w:rPr>
          <w:noProof/>
        </w:rPr>
        <w:instrText xml:space="preserve"> PAGEREF _Toc493771820 \h </w:instrText>
      </w:r>
      <w:r>
        <w:rPr>
          <w:noProof/>
        </w:rPr>
      </w:r>
      <w:r>
        <w:rPr>
          <w:noProof/>
        </w:rPr>
        <w:fldChar w:fldCharType="separate"/>
      </w:r>
      <w:r w:rsidR="004C0775">
        <w:rPr>
          <w:noProof/>
        </w:rPr>
        <w:t>98</w:t>
      </w:r>
      <w:r>
        <w:rPr>
          <w:noProof/>
        </w:rPr>
        <w:fldChar w:fldCharType="end"/>
      </w:r>
    </w:p>
    <w:p w14:paraId="448049A4" w14:textId="36376BF0" w:rsidR="00F959A9" w:rsidRDefault="00F959A9">
      <w:pPr>
        <w:pStyle w:val="23"/>
        <w:rPr>
          <w:rFonts w:asciiTheme="minorHAnsi" w:eastAsiaTheme="minorEastAsia" w:hAnsiTheme="minorHAnsi" w:cstheme="minorBidi"/>
          <w:b w:val="0"/>
          <w:noProof/>
          <w:sz w:val="22"/>
          <w:szCs w:val="22"/>
          <w:lang w:eastAsia="ru-RU"/>
        </w:rPr>
      </w:pPr>
      <w:r>
        <w:rPr>
          <w:noProof/>
          <w:lang w:bidi="hi-IN"/>
        </w:rPr>
        <w:t>9.1</w:t>
      </w:r>
      <w:r>
        <w:rPr>
          <w:rFonts w:asciiTheme="minorHAnsi" w:eastAsiaTheme="minorEastAsia" w:hAnsiTheme="minorHAnsi" w:cstheme="minorBidi"/>
          <w:b w:val="0"/>
          <w:noProof/>
          <w:sz w:val="22"/>
          <w:szCs w:val="22"/>
          <w:lang w:eastAsia="ru-RU"/>
        </w:rPr>
        <w:tab/>
      </w:r>
      <w:r>
        <w:rPr>
          <w:noProof/>
          <w:lang w:bidi="hi-IN"/>
        </w:rPr>
        <w:t>Настройка</w:t>
      </w:r>
      <w:r>
        <w:rPr>
          <w:noProof/>
        </w:rPr>
        <w:tab/>
      </w:r>
      <w:r>
        <w:rPr>
          <w:noProof/>
        </w:rPr>
        <w:fldChar w:fldCharType="begin"/>
      </w:r>
      <w:r>
        <w:rPr>
          <w:noProof/>
        </w:rPr>
        <w:instrText xml:space="preserve"> PAGEREF _Toc493771821 \h </w:instrText>
      </w:r>
      <w:r>
        <w:rPr>
          <w:noProof/>
        </w:rPr>
      </w:r>
      <w:r>
        <w:rPr>
          <w:noProof/>
        </w:rPr>
        <w:fldChar w:fldCharType="separate"/>
      </w:r>
      <w:r w:rsidR="004C0775">
        <w:rPr>
          <w:noProof/>
        </w:rPr>
        <w:t>98</w:t>
      </w:r>
      <w:r>
        <w:rPr>
          <w:noProof/>
        </w:rPr>
        <w:fldChar w:fldCharType="end"/>
      </w:r>
    </w:p>
    <w:p w14:paraId="0895E0F6" w14:textId="0B1B30AD" w:rsidR="00F959A9" w:rsidRDefault="00F959A9">
      <w:pPr>
        <w:pStyle w:val="23"/>
        <w:rPr>
          <w:rFonts w:asciiTheme="minorHAnsi" w:eastAsiaTheme="minorEastAsia" w:hAnsiTheme="minorHAnsi" w:cstheme="minorBidi"/>
          <w:b w:val="0"/>
          <w:noProof/>
          <w:sz w:val="22"/>
          <w:szCs w:val="22"/>
          <w:lang w:eastAsia="ru-RU"/>
        </w:rPr>
      </w:pPr>
      <w:r>
        <w:rPr>
          <w:noProof/>
          <w:lang w:bidi="hi-IN"/>
        </w:rPr>
        <w:t>9.2</w:t>
      </w:r>
      <w:r>
        <w:rPr>
          <w:rFonts w:asciiTheme="minorHAnsi" w:eastAsiaTheme="minorEastAsia" w:hAnsiTheme="minorHAnsi" w:cstheme="minorBidi"/>
          <w:b w:val="0"/>
          <w:noProof/>
          <w:sz w:val="22"/>
          <w:szCs w:val="22"/>
          <w:lang w:eastAsia="ru-RU"/>
        </w:rPr>
        <w:tab/>
      </w:r>
      <w:r>
        <w:rPr>
          <w:noProof/>
          <w:lang w:bidi="hi-IN"/>
        </w:rPr>
        <w:t>Работа</w:t>
      </w:r>
      <w:r>
        <w:rPr>
          <w:noProof/>
        </w:rPr>
        <w:tab/>
      </w:r>
      <w:r>
        <w:rPr>
          <w:noProof/>
        </w:rPr>
        <w:fldChar w:fldCharType="begin"/>
      </w:r>
      <w:r>
        <w:rPr>
          <w:noProof/>
        </w:rPr>
        <w:instrText xml:space="preserve"> PAGEREF _Toc493771822 \h </w:instrText>
      </w:r>
      <w:r>
        <w:rPr>
          <w:noProof/>
        </w:rPr>
      </w:r>
      <w:r>
        <w:rPr>
          <w:noProof/>
        </w:rPr>
        <w:fldChar w:fldCharType="separate"/>
      </w:r>
      <w:r w:rsidR="004C0775">
        <w:rPr>
          <w:noProof/>
        </w:rPr>
        <w:t>102</w:t>
      </w:r>
      <w:r>
        <w:rPr>
          <w:noProof/>
        </w:rPr>
        <w:fldChar w:fldCharType="end"/>
      </w:r>
    </w:p>
    <w:p w14:paraId="78E402AC" w14:textId="4ED52FE2" w:rsidR="00F959A9" w:rsidRDefault="00F959A9">
      <w:pPr>
        <w:pStyle w:val="23"/>
        <w:rPr>
          <w:rFonts w:asciiTheme="minorHAnsi" w:eastAsiaTheme="minorEastAsia" w:hAnsiTheme="minorHAnsi" w:cstheme="minorBidi"/>
          <w:b w:val="0"/>
          <w:noProof/>
          <w:sz w:val="22"/>
          <w:szCs w:val="22"/>
          <w:lang w:eastAsia="ru-RU"/>
        </w:rPr>
      </w:pPr>
      <w:r>
        <w:rPr>
          <w:noProof/>
          <w:lang w:bidi="hi-IN"/>
        </w:rPr>
        <w:lastRenderedPageBreak/>
        <w:t>9.3</w:t>
      </w:r>
      <w:r>
        <w:rPr>
          <w:rFonts w:asciiTheme="minorHAnsi" w:eastAsiaTheme="minorEastAsia" w:hAnsiTheme="minorHAnsi" w:cstheme="minorBidi"/>
          <w:b w:val="0"/>
          <w:noProof/>
          <w:sz w:val="22"/>
          <w:szCs w:val="22"/>
          <w:lang w:eastAsia="ru-RU"/>
        </w:rPr>
        <w:tab/>
      </w:r>
      <w:r>
        <w:rPr>
          <w:noProof/>
          <w:lang w:bidi="hi-IN"/>
        </w:rPr>
        <w:t>Если возникают проблемы</w:t>
      </w:r>
      <w:r>
        <w:rPr>
          <w:noProof/>
        </w:rPr>
        <w:tab/>
      </w:r>
      <w:r>
        <w:rPr>
          <w:noProof/>
        </w:rPr>
        <w:fldChar w:fldCharType="begin"/>
      </w:r>
      <w:r>
        <w:rPr>
          <w:noProof/>
        </w:rPr>
        <w:instrText xml:space="preserve"> PAGEREF _Toc493771823 \h </w:instrText>
      </w:r>
      <w:r>
        <w:rPr>
          <w:noProof/>
        </w:rPr>
      </w:r>
      <w:r>
        <w:rPr>
          <w:noProof/>
        </w:rPr>
        <w:fldChar w:fldCharType="separate"/>
      </w:r>
      <w:r w:rsidR="004C0775">
        <w:rPr>
          <w:noProof/>
        </w:rPr>
        <w:t>106</w:t>
      </w:r>
      <w:r>
        <w:rPr>
          <w:noProof/>
        </w:rPr>
        <w:fldChar w:fldCharType="end"/>
      </w:r>
    </w:p>
    <w:p w14:paraId="5E47815C" w14:textId="46931843" w:rsidR="00F959A9" w:rsidRDefault="00F959A9">
      <w:pPr>
        <w:pStyle w:val="23"/>
        <w:rPr>
          <w:rFonts w:asciiTheme="minorHAnsi" w:eastAsiaTheme="minorEastAsia" w:hAnsiTheme="minorHAnsi" w:cstheme="minorBidi"/>
          <w:b w:val="0"/>
          <w:noProof/>
          <w:sz w:val="22"/>
          <w:szCs w:val="22"/>
          <w:lang w:eastAsia="ru-RU"/>
        </w:rPr>
      </w:pPr>
      <w:r>
        <w:rPr>
          <w:noProof/>
          <w:lang w:bidi="hi-IN"/>
        </w:rPr>
        <w:t>9.4</w:t>
      </w:r>
      <w:r>
        <w:rPr>
          <w:rFonts w:asciiTheme="minorHAnsi" w:eastAsiaTheme="minorEastAsia" w:hAnsiTheme="minorHAnsi" w:cstheme="minorBidi"/>
          <w:b w:val="0"/>
          <w:noProof/>
          <w:sz w:val="22"/>
          <w:szCs w:val="22"/>
          <w:lang w:eastAsia="ru-RU"/>
        </w:rPr>
        <w:tab/>
      </w:r>
      <w:r>
        <w:rPr>
          <w:noProof/>
          <w:lang w:bidi="hi-IN"/>
        </w:rPr>
        <w:t xml:space="preserve">Настройка сервера </w:t>
      </w:r>
      <w:r w:rsidRPr="00FA27EE">
        <w:rPr>
          <w:noProof/>
          <w:lang w:val="en-US" w:bidi="hi-IN"/>
        </w:rPr>
        <w:t>MS</w:t>
      </w:r>
      <w:r>
        <w:rPr>
          <w:noProof/>
          <w:lang w:bidi="hi-IN"/>
        </w:rPr>
        <w:t xml:space="preserve"> </w:t>
      </w:r>
      <w:r w:rsidRPr="00FA27EE">
        <w:rPr>
          <w:noProof/>
          <w:lang w:val="en-US" w:bidi="hi-IN"/>
        </w:rPr>
        <w:t>SQL</w:t>
      </w:r>
      <w:r>
        <w:rPr>
          <w:noProof/>
          <w:lang w:bidi="hi-IN"/>
        </w:rPr>
        <w:t xml:space="preserve"> </w:t>
      </w:r>
      <w:r w:rsidRPr="00FA27EE">
        <w:rPr>
          <w:noProof/>
          <w:lang w:val="en-US" w:bidi="hi-IN"/>
        </w:rPr>
        <w:t>Server</w:t>
      </w:r>
      <w:r>
        <w:rPr>
          <w:noProof/>
          <w:lang w:bidi="hi-IN"/>
        </w:rPr>
        <w:t xml:space="preserve"> 2005 и более новых версий</w:t>
      </w:r>
      <w:r>
        <w:rPr>
          <w:noProof/>
        </w:rPr>
        <w:tab/>
      </w:r>
      <w:r>
        <w:rPr>
          <w:noProof/>
        </w:rPr>
        <w:fldChar w:fldCharType="begin"/>
      </w:r>
      <w:r>
        <w:rPr>
          <w:noProof/>
        </w:rPr>
        <w:instrText xml:space="preserve"> PAGEREF _Toc493771824 \h </w:instrText>
      </w:r>
      <w:r>
        <w:rPr>
          <w:noProof/>
        </w:rPr>
      </w:r>
      <w:r>
        <w:rPr>
          <w:noProof/>
        </w:rPr>
        <w:fldChar w:fldCharType="separate"/>
      </w:r>
      <w:r w:rsidR="004C0775">
        <w:rPr>
          <w:noProof/>
        </w:rPr>
        <w:t>107</w:t>
      </w:r>
      <w:r>
        <w:rPr>
          <w:noProof/>
        </w:rPr>
        <w:fldChar w:fldCharType="end"/>
      </w:r>
    </w:p>
    <w:p w14:paraId="783A9071" w14:textId="43EAF171" w:rsidR="00F959A9" w:rsidRDefault="00F959A9">
      <w:pPr>
        <w:pStyle w:val="23"/>
        <w:rPr>
          <w:rFonts w:asciiTheme="minorHAnsi" w:eastAsiaTheme="minorEastAsia" w:hAnsiTheme="minorHAnsi" w:cstheme="minorBidi"/>
          <w:b w:val="0"/>
          <w:noProof/>
          <w:sz w:val="22"/>
          <w:szCs w:val="22"/>
          <w:lang w:eastAsia="ru-RU"/>
        </w:rPr>
      </w:pPr>
      <w:r w:rsidRPr="00FA27EE">
        <w:rPr>
          <w:noProof/>
          <w:lang w:val="en-US" w:bidi="hi-IN"/>
        </w:rPr>
        <w:t>9.5</w:t>
      </w:r>
      <w:r>
        <w:rPr>
          <w:rFonts w:asciiTheme="minorHAnsi" w:eastAsiaTheme="minorEastAsia" w:hAnsiTheme="minorHAnsi" w:cstheme="minorBidi"/>
          <w:b w:val="0"/>
          <w:noProof/>
          <w:sz w:val="22"/>
          <w:szCs w:val="22"/>
          <w:lang w:eastAsia="ru-RU"/>
        </w:rPr>
        <w:tab/>
      </w:r>
      <w:r>
        <w:rPr>
          <w:noProof/>
          <w:lang w:bidi="hi-IN"/>
        </w:rPr>
        <w:t xml:space="preserve">Решение конфликтов с </w:t>
      </w:r>
      <w:r w:rsidRPr="00FA27EE">
        <w:rPr>
          <w:noProof/>
          <w:lang w:val="en-US" w:bidi="hi-IN"/>
        </w:rPr>
        <w:t>UAC</w:t>
      </w:r>
      <w:r>
        <w:rPr>
          <w:noProof/>
        </w:rPr>
        <w:tab/>
      </w:r>
      <w:r>
        <w:rPr>
          <w:noProof/>
        </w:rPr>
        <w:fldChar w:fldCharType="begin"/>
      </w:r>
      <w:r>
        <w:rPr>
          <w:noProof/>
        </w:rPr>
        <w:instrText xml:space="preserve"> PAGEREF _Toc493771825 \h </w:instrText>
      </w:r>
      <w:r>
        <w:rPr>
          <w:noProof/>
        </w:rPr>
      </w:r>
      <w:r>
        <w:rPr>
          <w:noProof/>
        </w:rPr>
        <w:fldChar w:fldCharType="separate"/>
      </w:r>
      <w:r w:rsidR="004C0775">
        <w:rPr>
          <w:noProof/>
        </w:rPr>
        <w:t>111</w:t>
      </w:r>
      <w:r>
        <w:rPr>
          <w:noProof/>
        </w:rPr>
        <w:fldChar w:fldCharType="end"/>
      </w:r>
    </w:p>
    <w:p w14:paraId="2EEA134C" w14:textId="05A655A3" w:rsidR="004C53A3" w:rsidRPr="00F959A9" w:rsidRDefault="004C53A3" w:rsidP="00392EDD">
      <w:pPr>
        <w:pStyle w:val="23"/>
        <w:tabs>
          <w:tab w:val="right" w:pos="7088"/>
          <w:tab w:val="right" w:leader="dot" w:pos="7286"/>
        </w:tabs>
        <w:sectPr w:rsidR="004C53A3" w:rsidRPr="00F959A9">
          <w:type w:val="continuous"/>
          <w:pgSz w:w="8420" w:h="11906" w:orient="landscape"/>
          <w:pgMar w:top="1134" w:right="567" w:bottom="623" w:left="567" w:header="567" w:footer="567" w:gutter="0"/>
          <w:cols w:space="720"/>
          <w:docGrid w:linePitch="360"/>
        </w:sectPr>
      </w:pPr>
      <w:r w:rsidRPr="00F959A9">
        <w:fldChar w:fldCharType="end"/>
      </w:r>
    </w:p>
    <w:p w14:paraId="64F31E01" w14:textId="77777777" w:rsidR="004C53A3" w:rsidRPr="00F959A9" w:rsidRDefault="004C53A3" w:rsidP="00392EDD">
      <w:pPr>
        <w:tabs>
          <w:tab w:val="left" w:pos="284"/>
          <w:tab w:val="right" w:pos="6908"/>
          <w:tab w:val="right" w:pos="7088"/>
          <w:tab w:val="right" w:leader="dot" w:pos="7286"/>
        </w:tabs>
        <w:rPr>
          <w:szCs w:val="19"/>
        </w:rPr>
      </w:pPr>
    </w:p>
    <w:p w14:paraId="5DD2EC92" w14:textId="77777777" w:rsidR="004C53A3" w:rsidRPr="00F959A9" w:rsidRDefault="004C53A3" w:rsidP="0050758B">
      <w:pPr>
        <w:pStyle w:val="1"/>
      </w:pPr>
      <w:bookmarkStart w:id="0" w:name="_Toc493771759"/>
      <w:r w:rsidRPr="00F959A9">
        <w:lastRenderedPageBreak/>
        <w:t>Введение</w:t>
      </w:r>
      <w:bookmarkEnd w:id="0"/>
    </w:p>
    <w:p w14:paraId="7FCA7F91" w14:textId="77777777" w:rsidR="004C53A3" w:rsidRPr="00F959A9" w:rsidRDefault="004C53A3" w:rsidP="00C1279F">
      <w:pPr>
        <w:pStyle w:val="2"/>
      </w:pPr>
      <w:bookmarkStart w:id="1" w:name="_Toc493771760"/>
      <w:r w:rsidRPr="00F959A9">
        <w:t>О программе</w:t>
      </w:r>
      <w:bookmarkEnd w:id="1"/>
    </w:p>
    <w:p w14:paraId="168CD869" w14:textId="77777777" w:rsidR="004C53A3" w:rsidRPr="00F959A9" w:rsidRDefault="004C53A3">
      <w:pPr>
        <w:rPr>
          <w:szCs w:val="19"/>
        </w:rPr>
      </w:pPr>
      <w:r w:rsidRPr="00F959A9">
        <w:rPr>
          <w:szCs w:val="19"/>
        </w:rPr>
        <w:t xml:space="preserve"> «</w:t>
      </w:r>
      <w:r w:rsidRPr="00F959A9">
        <w:rPr>
          <w:rFonts w:ascii="Book Antiqua" w:hAnsi="Book Antiqua"/>
          <w:i/>
          <w:iCs/>
          <w:szCs w:val="19"/>
        </w:rPr>
        <w:t>Хранитель</w:t>
      </w:r>
      <w:r w:rsidRPr="00F959A9">
        <w:rPr>
          <w:rFonts w:ascii="Book Antiqua" w:hAnsi="Book Antiqua"/>
          <w:szCs w:val="19"/>
        </w:rPr>
        <w:t xml:space="preserve"> </w:t>
      </w:r>
      <w:r w:rsidRPr="00F959A9">
        <w:rPr>
          <w:rFonts w:ascii="Book Antiqua" w:hAnsi="Book Antiqua"/>
          <w:i/>
          <w:iCs/>
          <w:szCs w:val="19"/>
          <w:lang w:val="en-US"/>
        </w:rPr>
        <w:t>V</w:t>
      </w:r>
      <w:r w:rsidRPr="00F959A9">
        <w:rPr>
          <w:szCs w:val="19"/>
        </w:rPr>
        <w:t>» позволя</w:t>
      </w:r>
      <w:r w:rsidR="003B48A2" w:rsidRPr="00F959A9">
        <w:rPr>
          <w:szCs w:val="19"/>
        </w:rPr>
        <w:t>е</w:t>
      </w:r>
      <w:r w:rsidRPr="00F959A9">
        <w:rPr>
          <w:szCs w:val="19"/>
        </w:rPr>
        <w:t>т организовать создание резервных копий данных даже для непрофессиональных пользователей. Пользователям-профессионалам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помогает автоматизировать регулярное архивирование большого количества данных по гибкому расписанию.</w:t>
      </w:r>
    </w:p>
    <w:p w14:paraId="3456FC00" w14:textId="77777777" w:rsidR="004C53A3" w:rsidRPr="00F959A9" w:rsidRDefault="004C53A3">
      <w:pPr>
        <w:rPr>
          <w:szCs w:val="19"/>
        </w:rPr>
      </w:pPr>
    </w:p>
    <w:p w14:paraId="080E6D43" w14:textId="77777777" w:rsidR="004C53A3" w:rsidRPr="00F959A9" w:rsidRDefault="004C53A3">
      <w:pPr>
        <w:rPr>
          <w:szCs w:val="19"/>
        </w:rPr>
      </w:pPr>
      <w:r w:rsidRPr="00F959A9">
        <w:rPr>
          <w:szCs w:val="19"/>
        </w:rPr>
        <w:t>Основные особенности программы:</w:t>
      </w:r>
    </w:p>
    <w:p w14:paraId="2C824DFA" w14:textId="77777777" w:rsidR="004C53A3" w:rsidRPr="00F959A9" w:rsidRDefault="004C53A3">
      <w:pPr>
        <w:numPr>
          <w:ilvl w:val="0"/>
          <w:numId w:val="12"/>
        </w:numPr>
        <w:tabs>
          <w:tab w:val="left" w:pos="851"/>
        </w:tabs>
        <w:rPr>
          <w:szCs w:val="19"/>
        </w:rPr>
      </w:pPr>
      <w:r w:rsidRPr="00F959A9">
        <w:rPr>
          <w:szCs w:val="19"/>
        </w:rPr>
        <w:t xml:space="preserve">Вы можете для каждого набора данных указать </w:t>
      </w:r>
      <w:r w:rsidRPr="00F959A9">
        <w:rPr>
          <w:b/>
          <w:bCs/>
          <w:i/>
          <w:iCs/>
          <w:szCs w:val="19"/>
        </w:rPr>
        <w:t>расписание</w:t>
      </w:r>
      <w:r w:rsidRPr="00F959A9">
        <w:rPr>
          <w:szCs w:val="19"/>
        </w:rPr>
        <w:t xml:space="preserve"> автоматического архивирования. Когда наступает время для создания очередной резервной копии, программа автоматически запускает процесс архивирования. Существует возможность задания нескольких режимов архивирования для одних и тех же данных. </w:t>
      </w:r>
    </w:p>
    <w:p w14:paraId="1DF630DC" w14:textId="77777777" w:rsidR="004C53A3" w:rsidRPr="00F959A9" w:rsidRDefault="004C53A3">
      <w:pPr>
        <w:numPr>
          <w:ilvl w:val="0"/>
          <w:numId w:val="12"/>
        </w:numPr>
        <w:tabs>
          <w:tab w:val="left" w:pos="851"/>
        </w:tabs>
        <w:rPr>
          <w:szCs w:val="19"/>
        </w:rPr>
      </w:pPr>
      <w:r w:rsidRPr="00F959A9">
        <w:rPr>
          <w:szCs w:val="19"/>
        </w:rPr>
        <w:t xml:space="preserve">Возможность </w:t>
      </w:r>
      <w:r w:rsidRPr="00F959A9">
        <w:rPr>
          <w:b/>
          <w:bCs/>
          <w:i/>
          <w:iCs/>
          <w:szCs w:val="19"/>
        </w:rPr>
        <w:t>настройки параметров</w:t>
      </w:r>
      <w:r w:rsidRPr="00F959A9">
        <w:rPr>
          <w:szCs w:val="19"/>
        </w:rPr>
        <w:t xml:space="preserve"> архивирования для каждого набора данных. </w:t>
      </w:r>
    </w:p>
    <w:p w14:paraId="08BD34E0" w14:textId="77777777" w:rsidR="004C53A3" w:rsidRPr="00F959A9" w:rsidRDefault="004C53A3">
      <w:pPr>
        <w:numPr>
          <w:ilvl w:val="0"/>
          <w:numId w:val="12"/>
        </w:numPr>
        <w:tabs>
          <w:tab w:val="left" w:pos="851"/>
        </w:tabs>
        <w:rPr>
          <w:szCs w:val="19"/>
        </w:rPr>
      </w:pPr>
      <w:r w:rsidRPr="00F959A9">
        <w:rPr>
          <w:szCs w:val="19"/>
        </w:rPr>
        <w:t xml:space="preserve">Каждый раз при создании очередной резервной копии создается </w:t>
      </w:r>
      <w:r w:rsidRPr="00F959A9">
        <w:rPr>
          <w:b/>
          <w:bCs/>
          <w:i/>
          <w:iCs/>
          <w:szCs w:val="19"/>
        </w:rPr>
        <w:t>новый</w:t>
      </w:r>
      <w:r w:rsidRPr="00F959A9">
        <w:rPr>
          <w:szCs w:val="19"/>
        </w:rPr>
        <w:t xml:space="preserve"> файл. Поэтому Вы застрахованы от того, что при создании очередного архива файл с поврежденными данными будет записан поверх архива с корректными данными. В целях экономии места на диске, Вы можете указать максимальное количество одновременно хранимых резервных копий для каждого набора данных, и при достижении этого количества программа перед созданием новой резервной копии будет удалять с жесткого диска самый старый архив. Вы можете также </w:t>
      </w:r>
      <w:r w:rsidRPr="00F959A9">
        <w:rPr>
          <w:i/>
          <w:iCs/>
          <w:szCs w:val="19"/>
        </w:rPr>
        <w:t>закрепить</w:t>
      </w:r>
      <w:r w:rsidRPr="00F959A9">
        <w:rPr>
          <w:szCs w:val="19"/>
        </w:rPr>
        <w:t xml:space="preserve"> любой архив — и он не будет затерт при создании нового архива. </w:t>
      </w:r>
    </w:p>
    <w:p w14:paraId="5DA23DC1" w14:textId="77777777" w:rsidR="004C53A3" w:rsidRPr="00F959A9" w:rsidRDefault="004C53A3">
      <w:pPr>
        <w:numPr>
          <w:ilvl w:val="0"/>
          <w:numId w:val="12"/>
        </w:numPr>
        <w:tabs>
          <w:tab w:val="left" w:pos="851"/>
        </w:tabs>
        <w:rPr>
          <w:szCs w:val="19"/>
        </w:rPr>
      </w:pPr>
      <w:r w:rsidRPr="00F959A9">
        <w:rPr>
          <w:szCs w:val="19"/>
        </w:rPr>
        <w:t xml:space="preserve">Режим автоматического </w:t>
      </w:r>
      <w:r w:rsidRPr="00F959A9">
        <w:rPr>
          <w:b/>
          <w:bCs/>
          <w:i/>
          <w:iCs/>
          <w:szCs w:val="19"/>
        </w:rPr>
        <w:t>дублирования</w:t>
      </w:r>
      <w:r w:rsidRPr="00F959A9">
        <w:rPr>
          <w:szCs w:val="19"/>
        </w:rPr>
        <w:t xml:space="preserve"> архивов позволяет автоматически копировать каждый созданный архив в указанные каталоги, в том числе и по сети на другие компьютеры</w:t>
      </w:r>
      <w:r w:rsidR="006C02D5" w:rsidRPr="00F959A9">
        <w:rPr>
          <w:szCs w:val="19"/>
        </w:rPr>
        <w:t xml:space="preserve"> и на ресурс </w:t>
      </w:r>
      <w:r w:rsidR="006C02D5" w:rsidRPr="00F959A9">
        <w:rPr>
          <w:szCs w:val="19"/>
          <w:lang w:val="en-US"/>
        </w:rPr>
        <w:t>FTP</w:t>
      </w:r>
      <w:r w:rsidRPr="00F959A9">
        <w:rPr>
          <w:szCs w:val="19"/>
        </w:rPr>
        <w:t xml:space="preserve">. Таким образом, Вы можете хранить копии архива одновременно на нескольких компьютерах, чтобы избежать потери данных при поломке компьютера. </w:t>
      </w:r>
    </w:p>
    <w:p w14:paraId="342800C9" w14:textId="77777777" w:rsidR="004C53A3" w:rsidRPr="00F959A9" w:rsidRDefault="004C53A3">
      <w:pPr>
        <w:numPr>
          <w:ilvl w:val="0"/>
          <w:numId w:val="12"/>
        </w:numPr>
        <w:tabs>
          <w:tab w:val="left" w:pos="851"/>
        </w:tabs>
        <w:rPr>
          <w:szCs w:val="19"/>
        </w:rPr>
      </w:pPr>
      <w:r w:rsidRPr="00F959A9">
        <w:rPr>
          <w:szCs w:val="19"/>
        </w:rPr>
        <w:t>При раскрытии архива в каталог с данными существующие в каталоге файлы копируются в служебный архив. Поработав с данными, Вы можете произвести «</w:t>
      </w:r>
      <w:r w:rsidRPr="00F959A9">
        <w:rPr>
          <w:b/>
          <w:bCs/>
          <w:i/>
          <w:iCs/>
          <w:szCs w:val="19"/>
        </w:rPr>
        <w:t>откат</w:t>
      </w:r>
      <w:r w:rsidRPr="00F959A9">
        <w:rPr>
          <w:szCs w:val="19"/>
        </w:rPr>
        <w:t xml:space="preserve">», вернув данные в «исходное состояние». </w:t>
      </w:r>
    </w:p>
    <w:p w14:paraId="7DB2F988" w14:textId="77777777" w:rsidR="004C53A3" w:rsidRPr="00F959A9" w:rsidRDefault="004C53A3">
      <w:pPr>
        <w:numPr>
          <w:ilvl w:val="0"/>
          <w:numId w:val="12"/>
        </w:numPr>
        <w:tabs>
          <w:tab w:val="left" w:pos="851"/>
        </w:tabs>
        <w:rPr>
          <w:szCs w:val="19"/>
        </w:rPr>
      </w:pPr>
      <w:r w:rsidRPr="00F959A9">
        <w:rPr>
          <w:szCs w:val="19"/>
        </w:rPr>
        <w:t xml:space="preserve">Настройку и изменение параметров архивирования можно производить, не выходя из режима автоматического архивирования. </w:t>
      </w:r>
    </w:p>
    <w:p w14:paraId="561BC06E" w14:textId="77777777" w:rsidR="004C53A3" w:rsidRPr="00F959A9" w:rsidRDefault="004C53A3">
      <w:pPr>
        <w:numPr>
          <w:ilvl w:val="0"/>
          <w:numId w:val="12"/>
        </w:numPr>
        <w:tabs>
          <w:tab w:val="left" w:pos="851"/>
        </w:tabs>
        <w:rPr>
          <w:szCs w:val="19"/>
        </w:rPr>
      </w:pPr>
      <w:r w:rsidRPr="00F959A9">
        <w:rPr>
          <w:szCs w:val="19"/>
        </w:rPr>
        <w:t xml:space="preserve">Возможна </w:t>
      </w:r>
      <w:r w:rsidRPr="00F959A9">
        <w:rPr>
          <w:b/>
          <w:bCs/>
          <w:i/>
          <w:iCs/>
          <w:szCs w:val="19"/>
        </w:rPr>
        <w:t>удаленная настройка</w:t>
      </w:r>
      <w:r w:rsidRPr="00F959A9">
        <w:rPr>
          <w:szCs w:val="19"/>
        </w:rPr>
        <w:t xml:space="preserve"> архивирования, т. е. Вы можете с рабочей станции настроить автоматическое архивирование на сервере. (</w:t>
      </w:r>
      <w:r w:rsidRPr="00F959A9">
        <w:rPr>
          <w:rFonts w:ascii="Arial" w:hAnsi="Arial" w:cs="Arial"/>
          <w:spacing w:val="20"/>
          <w:szCs w:val="19"/>
        </w:rPr>
        <w:t>Только в «</w:t>
      </w:r>
      <w:r w:rsidRPr="00F959A9">
        <w:rPr>
          <w:rFonts w:ascii="Book Antiqua" w:hAnsi="Book Antiqua" w:cs="Arial"/>
          <w:i/>
          <w:iCs/>
          <w:spacing w:val="20"/>
          <w:szCs w:val="19"/>
        </w:rPr>
        <w:t xml:space="preserve">Хранителе </w:t>
      </w:r>
      <w:r w:rsidRPr="00F959A9">
        <w:rPr>
          <w:rFonts w:ascii="Book Antiqua" w:hAnsi="Book Antiqua" w:cs="Arial"/>
          <w:i/>
          <w:iCs/>
          <w:spacing w:val="20"/>
          <w:szCs w:val="19"/>
          <w:lang w:val="en-US"/>
        </w:rPr>
        <w:t>V</w:t>
      </w:r>
      <w:r w:rsidRPr="00F959A9">
        <w:rPr>
          <w:rFonts w:ascii="Book Antiqua" w:hAnsi="Book Antiqua" w:cs="Arial"/>
          <w:i/>
          <w:iCs/>
          <w:spacing w:val="20"/>
          <w:szCs w:val="19"/>
        </w:rPr>
        <w:t xml:space="preserve"> для сервера</w:t>
      </w:r>
      <w:r w:rsidRPr="00F959A9">
        <w:rPr>
          <w:rFonts w:ascii="Arial" w:hAnsi="Arial" w:cs="Arial"/>
          <w:spacing w:val="20"/>
          <w:szCs w:val="19"/>
        </w:rPr>
        <w:t>»</w:t>
      </w:r>
      <w:r w:rsidRPr="00F959A9">
        <w:rPr>
          <w:szCs w:val="19"/>
        </w:rPr>
        <w:t>).</w:t>
      </w:r>
    </w:p>
    <w:p w14:paraId="01B216B4" w14:textId="77777777" w:rsidR="004C53A3" w:rsidRPr="00F959A9" w:rsidRDefault="004C53A3">
      <w:pPr>
        <w:numPr>
          <w:ilvl w:val="0"/>
          <w:numId w:val="12"/>
        </w:numPr>
        <w:tabs>
          <w:tab w:val="left" w:pos="851"/>
        </w:tabs>
        <w:rPr>
          <w:szCs w:val="19"/>
        </w:rPr>
      </w:pPr>
      <w:r w:rsidRPr="00F959A9">
        <w:rPr>
          <w:szCs w:val="19"/>
        </w:rPr>
        <w:lastRenderedPageBreak/>
        <w:t xml:space="preserve">Параллельное архивирование нескольких наборов данных в одно и то же время. </w:t>
      </w:r>
    </w:p>
    <w:p w14:paraId="281DA998" w14:textId="54EE26F9" w:rsidR="004C53A3" w:rsidRPr="00F959A9" w:rsidRDefault="004C53A3">
      <w:pPr>
        <w:numPr>
          <w:ilvl w:val="0"/>
          <w:numId w:val="12"/>
        </w:numPr>
        <w:tabs>
          <w:tab w:val="left" w:pos="851"/>
        </w:tabs>
        <w:rPr>
          <w:szCs w:val="19"/>
        </w:rPr>
      </w:pPr>
      <w:r w:rsidRPr="00F959A9">
        <w:rPr>
          <w:rFonts w:ascii="Arial" w:hAnsi="Arial" w:cs="Arial"/>
          <w:spacing w:val="20"/>
          <w:szCs w:val="19"/>
        </w:rPr>
        <w:t>«</w:t>
      </w:r>
      <w:r w:rsidRPr="00F959A9">
        <w:rPr>
          <w:rFonts w:ascii="Book Antiqua" w:hAnsi="Book Antiqua" w:cs="Arial"/>
          <w:i/>
          <w:iCs/>
          <w:spacing w:val="20"/>
          <w:szCs w:val="19"/>
        </w:rPr>
        <w:t xml:space="preserve">Хранитель </w:t>
      </w:r>
      <w:r w:rsidRPr="00F959A9">
        <w:rPr>
          <w:rFonts w:ascii="Book Antiqua" w:hAnsi="Book Antiqua" w:cs="Arial"/>
          <w:i/>
          <w:iCs/>
          <w:spacing w:val="20"/>
          <w:szCs w:val="19"/>
          <w:lang w:val="en-US"/>
        </w:rPr>
        <w:t>V</w:t>
      </w:r>
      <w:r w:rsidRPr="00F959A9">
        <w:rPr>
          <w:rFonts w:ascii="Book Antiqua" w:hAnsi="Book Antiqua" w:cs="Arial"/>
          <w:i/>
          <w:iCs/>
          <w:spacing w:val="20"/>
          <w:szCs w:val="19"/>
        </w:rPr>
        <w:t xml:space="preserve"> для сервера</w:t>
      </w:r>
      <w:r w:rsidRPr="00F959A9">
        <w:rPr>
          <w:rFonts w:ascii="Arial" w:hAnsi="Arial" w:cs="Arial"/>
          <w:spacing w:val="20"/>
          <w:szCs w:val="19"/>
        </w:rPr>
        <w:t>»</w:t>
      </w:r>
      <w:r w:rsidRPr="00F959A9">
        <w:rPr>
          <w:szCs w:val="19"/>
        </w:rPr>
        <w:t xml:space="preserve"> может архивировать информационные базы клиент-серверных версий 1С:Предприятия.</w:t>
      </w:r>
    </w:p>
    <w:p w14:paraId="14FFFA86" w14:textId="77777777" w:rsidR="004C53A3" w:rsidRPr="00F959A9" w:rsidRDefault="004C53A3">
      <w:pPr>
        <w:numPr>
          <w:ilvl w:val="0"/>
          <w:numId w:val="12"/>
        </w:numPr>
        <w:tabs>
          <w:tab w:val="left" w:pos="851"/>
        </w:tabs>
        <w:rPr>
          <w:szCs w:val="19"/>
        </w:rPr>
      </w:pPr>
      <w:r w:rsidRPr="00F959A9">
        <w:rPr>
          <w:szCs w:val="19"/>
        </w:rPr>
        <w:t xml:space="preserve">Предусмотрена возможность </w:t>
      </w:r>
      <w:r w:rsidRPr="00F959A9">
        <w:rPr>
          <w:b/>
          <w:bCs/>
          <w:i/>
          <w:iCs/>
          <w:szCs w:val="19"/>
        </w:rPr>
        <w:t>экспорта</w:t>
      </w:r>
      <w:r w:rsidRPr="00F959A9">
        <w:rPr>
          <w:szCs w:val="19"/>
        </w:rPr>
        <w:t xml:space="preserve"> архива на дискеты, при необходимости архив разбивается на части заданного размера. </w:t>
      </w:r>
    </w:p>
    <w:p w14:paraId="3B3AAA0A" w14:textId="77777777" w:rsidR="004C53A3" w:rsidRPr="00F959A9" w:rsidRDefault="004C53A3">
      <w:pPr>
        <w:numPr>
          <w:ilvl w:val="0"/>
          <w:numId w:val="12"/>
        </w:numPr>
        <w:tabs>
          <w:tab w:val="left" w:pos="851"/>
        </w:tabs>
        <w:rPr>
          <w:szCs w:val="19"/>
        </w:rPr>
      </w:pPr>
      <w:r w:rsidRPr="00F959A9">
        <w:rPr>
          <w:b/>
          <w:bCs/>
          <w:i/>
          <w:iCs/>
          <w:szCs w:val="19"/>
        </w:rPr>
        <w:t>Не требует</w:t>
      </w:r>
      <w:r w:rsidRPr="00F959A9">
        <w:rPr>
          <w:szCs w:val="19"/>
        </w:rPr>
        <w:t xml:space="preserve"> внешнего архиватора. </w:t>
      </w:r>
    </w:p>
    <w:p w14:paraId="549A26C9" w14:textId="77777777" w:rsidR="004C53A3" w:rsidRPr="00F959A9" w:rsidRDefault="004C53A3">
      <w:pPr>
        <w:jc w:val="left"/>
        <w:rPr>
          <w:szCs w:val="19"/>
        </w:rPr>
      </w:pPr>
    </w:p>
    <w:p w14:paraId="38CECF1A" w14:textId="77777777" w:rsidR="004C53A3" w:rsidRPr="00F959A9" w:rsidRDefault="004C53A3">
      <w:pPr>
        <w:rPr>
          <w:szCs w:val="19"/>
        </w:rPr>
      </w:pPr>
    </w:p>
    <w:p w14:paraId="70EBE95D" w14:textId="77777777" w:rsidR="004C53A3" w:rsidRPr="00F959A9" w:rsidRDefault="004C53A3">
      <w:pPr>
        <w:rPr>
          <w:szCs w:val="19"/>
        </w:rPr>
      </w:pPr>
      <w:r w:rsidRPr="00F959A9">
        <w:rPr>
          <w:szCs w:val="19"/>
        </w:rPr>
        <w:t xml:space="preserve">Другие возможности программы: </w:t>
      </w:r>
    </w:p>
    <w:p w14:paraId="25649B95" w14:textId="77777777" w:rsidR="004C53A3" w:rsidRPr="00F959A9" w:rsidRDefault="004C53A3">
      <w:pPr>
        <w:numPr>
          <w:ilvl w:val="0"/>
          <w:numId w:val="2"/>
        </w:numPr>
        <w:tabs>
          <w:tab w:val="left" w:pos="851"/>
        </w:tabs>
        <w:rPr>
          <w:szCs w:val="19"/>
        </w:rPr>
      </w:pPr>
      <w:r w:rsidRPr="00F959A9">
        <w:rPr>
          <w:szCs w:val="19"/>
        </w:rPr>
        <w:t xml:space="preserve">шифрование архива; </w:t>
      </w:r>
    </w:p>
    <w:p w14:paraId="1FB17447" w14:textId="66E90E18" w:rsidR="004C53A3" w:rsidRPr="00F959A9" w:rsidRDefault="004C53A3">
      <w:pPr>
        <w:numPr>
          <w:ilvl w:val="0"/>
          <w:numId w:val="2"/>
        </w:numPr>
        <w:tabs>
          <w:tab w:val="left" w:pos="851"/>
        </w:tabs>
        <w:rPr>
          <w:szCs w:val="19"/>
        </w:rPr>
      </w:pPr>
      <w:r w:rsidRPr="00F959A9">
        <w:rPr>
          <w:szCs w:val="19"/>
        </w:rPr>
        <w:t>автоматический поиск инфор</w:t>
      </w:r>
      <w:r w:rsidR="004D6726" w:rsidRPr="00F959A9">
        <w:rPr>
          <w:szCs w:val="19"/>
        </w:rPr>
        <w:t>мационных баз «1С:Предприятия»</w:t>
      </w:r>
      <w:r w:rsidRPr="00F959A9">
        <w:rPr>
          <w:szCs w:val="19"/>
        </w:rPr>
        <w:t xml:space="preserve">, </w:t>
      </w:r>
      <w:r w:rsidR="004D6726" w:rsidRPr="00F959A9">
        <w:rPr>
          <w:szCs w:val="19"/>
        </w:rPr>
        <w:t xml:space="preserve">с которыми ведётся работа </w:t>
      </w:r>
      <w:r w:rsidRPr="00F959A9">
        <w:rPr>
          <w:szCs w:val="19"/>
        </w:rPr>
        <w:t xml:space="preserve">на данном компьютере; этот поиск производится при первом запуске программы, но может быть запущен и позже, в процессе работы; </w:t>
      </w:r>
    </w:p>
    <w:p w14:paraId="75C696C4" w14:textId="77777777" w:rsidR="004C53A3" w:rsidRPr="00F959A9" w:rsidRDefault="004C53A3">
      <w:pPr>
        <w:numPr>
          <w:ilvl w:val="0"/>
          <w:numId w:val="2"/>
        </w:numPr>
        <w:tabs>
          <w:tab w:val="left" w:pos="851"/>
        </w:tabs>
        <w:rPr>
          <w:szCs w:val="19"/>
        </w:rPr>
      </w:pPr>
      <w:r w:rsidRPr="00F959A9">
        <w:rPr>
          <w:szCs w:val="19"/>
        </w:rPr>
        <w:t xml:space="preserve">автоматическая рассылка оповещений (отчета об архивировании и т. п.) по электронной почте с помощью </w:t>
      </w:r>
      <w:r w:rsidRPr="00F959A9">
        <w:rPr>
          <w:szCs w:val="19"/>
          <w:lang w:val="en-US"/>
        </w:rPr>
        <w:t xml:space="preserve">SMTP </w:t>
      </w:r>
      <w:r w:rsidRPr="00F959A9">
        <w:rPr>
          <w:szCs w:val="19"/>
        </w:rPr>
        <w:t xml:space="preserve">или MAPI; </w:t>
      </w:r>
    </w:p>
    <w:p w14:paraId="5E92C846" w14:textId="77777777" w:rsidR="004C53A3" w:rsidRPr="00F959A9" w:rsidRDefault="004C53A3">
      <w:pPr>
        <w:numPr>
          <w:ilvl w:val="0"/>
          <w:numId w:val="2"/>
        </w:numPr>
        <w:tabs>
          <w:tab w:val="left" w:pos="851"/>
        </w:tabs>
        <w:rPr>
          <w:szCs w:val="19"/>
        </w:rPr>
      </w:pPr>
      <w:r w:rsidRPr="00F959A9">
        <w:rPr>
          <w:szCs w:val="19"/>
        </w:rPr>
        <w:t xml:space="preserve">каждое действие (создание/раскрытие архива, изменение параметров архивирования и т. п.) заносится в журнал, так что Вы можете проследить все произведенные действия; </w:t>
      </w:r>
    </w:p>
    <w:p w14:paraId="401A1500" w14:textId="77777777" w:rsidR="004C53A3" w:rsidRPr="00F959A9" w:rsidRDefault="004C53A3">
      <w:pPr>
        <w:numPr>
          <w:ilvl w:val="0"/>
          <w:numId w:val="2"/>
        </w:numPr>
        <w:tabs>
          <w:tab w:val="left" w:pos="851"/>
        </w:tabs>
        <w:rPr>
          <w:szCs w:val="19"/>
        </w:rPr>
      </w:pPr>
      <w:r w:rsidRPr="00F959A9">
        <w:rPr>
          <w:szCs w:val="19"/>
        </w:rPr>
        <w:t xml:space="preserve">существует встроенная возможность просмотра содержимого каждого архива и комментария к архиву. </w:t>
      </w:r>
    </w:p>
    <w:p w14:paraId="43A4663C" w14:textId="77777777" w:rsidR="004C53A3" w:rsidRPr="00F959A9" w:rsidRDefault="004C53A3">
      <w:pPr>
        <w:rPr>
          <w:szCs w:val="19"/>
        </w:rPr>
      </w:pPr>
    </w:p>
    <w:p w14:paraId="14F2DF58" w14:textId="77777777" w:rsidR="004C53A3" w:rsidRPr="00F959A9" w:rsidRDefault="004C53A3">
      <w:pPr>
        <w:rPr>
          <w:szCs w:val="19"/>
        </w:rPr>
      </w:pPr>
      <w:r w:rsidRPr="00F959A9">
        <w:rPr>
          <w:szCs w:val="19"/>
        </w:rPr>
        <w:t xml:space="preserve">Технические характеристики: </w:t>
      </w:r>
    </w:p>
    <w:p w14:paraId="446EFAC0" w14:textId="77777777" w:rsidR="004C53A3" w:rsidRPr="00F959A9" w:rsidRDefault="004C53A3">
      <w:pPr>
        <w:numPr>
          <w:ilvl w:val="0"/>
          <w:numId w:val="55"/>
        </w:numPr>
        <w:tabs>
          <w:tab w:val="left" w:pos="851"/>
        </w:tabs>
        <w:rPr>
          <w:szCs w:val="19"/>
        </w:rPr>
      </w:pPr>
      <w:r w:rsidRPr="00F959A9">
        <w:rPr>
          <w:szCs w:val="19"/>
        </w:rPr>
        <w:t xml:space="preserve">программа использует встроенную процедуру архивирования, полностью совместимую с PKZIP/PKUNZIP/WinZip. </w:t>
      </w:r>
    </w:p>
    <w:p w14:paraId="70967209" w14:textId="77777777" w:rsidR="004C53A3" w:rsidRPr="00F959A9" w:rsidRDefault="004C53A3">
      <w:pPr>
        <w:numPr>
          <w:ilvl w:val="0"/>
          <w:numId w:val="55"/>
        </w:numPr>
        <w:tabs>
          <w:tab w:val="left" w:pos="851"/>
        </w:tabs>
        <w:rPr>
          <w:szCs w:val="19"/>
        </w:rPr>
      </w:pPr>
      <w:r w:rsidRPr="00F959A9">
        <w:rPr>
          <w:szCs w:val="19"/>
        </w:rPr>
        <w:t>суммарный размер одного</w:t>
      </w:r>
      <w:r w:rsidR="00720621" w:rsidRPr="00F959A9">
        <w:rPr>
          <w:szCs w:val="19"/>
        </w:rPr>
        <w:t xml:space="preserve"> архива не должен превышать 8 эксабайт или 8 589 934 592 Гб.</w:t>
      </w:r>
    </w:p>
    <w:p w14:paraId="56A1BEC0" w14:textId="77777777" w:rsidR="004C53A3" w:rsidRPr="00F959A9" w:rsidRDefault="004C53A3">
      <w:pPr>
        <w:numPr>
          <w:ilvl w:val="0"/>
          <w:numId w:val="55"/>
        </w:numPr>
        <w:tabs>
          <w:tab w:val="left" w:pos="851"/>
        </w:tabs>
        <w:rPr>
          <w:szCs w:val="19"/>
        </w:rPr>
      </w:pPr>
      <w:r w:rsidRPr="00F959A9">
        <w:rPr>
          <w:szCs w:val="19"/>
        </w:rPr>
        <w:t xml:space="preserve">программа может работать в сети. В таком режиме несколько пользователей могут работать с одними и теми же разделами и видят одни и те же архивы. </w:t>
      </w:r>
    </w:p>
    <w:p w14:paraId="161FB2C7" w14:textId="77777777" w:rsidR="004C53A3" w:rsidRPr="00F959A9" w:rsidRDefault="004C53A3">
      <w:pPr>
        <w:numPr>
          <w:ilvl w:val="0"/>
          <w:numId w:val="55"/>
        </w:numPr>
        <w:tabs>
          <w:tab w:val="left" w:pos="851"/>
        </w:tabs>
        <w:rPr>
          <w:szCs w:val="19"/>
        </w:rPr>
      </w:pPr>
      <w:r w:rsidRPr="00F959A9">
        <w:rPr>
          <w:szCs w:val="19"/>
        </w:rPr>
        <w:t xml:space="preserve">требуется наличие Internet Explorer 5 или выше. </w:t>
      </w:r>
    </w:p>
    <w:p w14:paraId="591A4CC4" w14:textId="7AA964A3" w:rsidR="004C53A3" w:rsidRPr="00F959A9" w:rsidRDefault="004C53A3">
      <w:pPr>
        <w:numPr>
          <w:ilvl w:val="0"/>
          <w:numId w:val="55"/>
        </w:numPr>
        <w:tabs>
          <w:tab w:val="left" w:pos="851"/>
        </w:tabs>
        <w:rPr>
          <w:szCs w:val="19"/>
        </w:rPr>
      </w:pPr>
      <w:r w:rsidRPr="00F959A9">
        <w:rPr>
          <w:szCs w:val="19"/>
        </w:rPr>
        <w:t>«</w:t>
      </w:r>
      <w:r w:rsidRPr="00F959A9">
        <w:rPr>
          <w:rFonts w:ascii="Book Antiqua" w:hAnsi="Book Antiqua" w:cs="Arial"/>
          <w:i/>
          <w:iCs/>
          <w:szCs w:val="19"/>
        </w:rPr>
        <w:t xml:space="preserve">Хранитель </w:t>
      </w:r>
      <w:r w:rsidRPr="00F959A9">
        <w:rPr>
          <w:rFonts w:ascii="Book Antiqua" w:hAnsi="Book Antiqua" w:cs="Arial"/>
          <w:i/>
          <w:iCs/>
          <w:szCs w:val="19"/>
          <w:lang w:val="en-US"/>
        </w:rPr>
        <w:t>V</w:t>
      </w:r>
      <w:r w:rsidRPr="00F959A9">
        <w:rPr>
          <w:szCs w:val="19"/>
        </w:rPr>
        <w:t>» работает в Windows</w:t>
      </w:r>
      <w:r w:rsidR="00AC3455" w:rsidRPr="00F959A9">
        <w:rPr>
          <w:szCs w:val="19"/>
        </w:rPr>
        <w:t>, начиная с версии</w:t>
      </w:r>
      <w:r w:rsidRPr="00F959A9">
        <w:rPr>
          <w:szCs w:val="19"/>
        </w:rPr>
        <w:t xml:space="preserve"> XP.</w:t>
      </w:r>
    </w:p>
    <w:p w14:paraId="03E93E43" w14:textId="7BAA1C08" w:rsidR="004C53A3" w:rsidRPr="00F959A9" w:rsidRDefault="004C53A3" w:rsidP="00F935A7">
      <w:pPr>
        <w:numPr>
          <w:ilvl w:val="0"/>
          <w:numId w:val="55"/>
        </w:numPr>
        <w:rPr>
          <w:szCs w:val="19"/>
        </w:rPr>
      </w:pPr>
      <w:r w:rsidRPr="00F959A9">
        <w:rPr>
          <w:szCs w:val="19"/>
        </w:rPr>
        <w:t>Для архивирования ин</w:t>
      </w:r>
      <w:r w:rsidR="00AC3455" w:rsidRPr="00F959A9">
        <w:rPr>
          <w:szCs w:val="19"/>
        </w:rPr>
        <w:t>формационных баз 1С:Предприятия,</w:t>
      </w:r>
      <w:r w:rsidRPr="00F959A9">
        <w:rPr>
          <w:szCs w:val="19"/>
        </w:rPr>
        <w:t xml:space="preserve"> </w:t>
      </w:r>
      <w:r w:rsidR="00AC3455" w:rsidRPr="00F959A9">
        <w:rPr>
          <w:szCs w:val="19"/>
        </w:rPr>
        <w:t xml:space="preserve">размещёнными на сервере </w:t>
      </w:r>
      <w:r w:rsidR="00AC3455" w:rsidRPr="00F959A9">
        <w:rPr>
          <w:szCs w:val="19"/>
          <w:lang w:val="en-US"/>
        </w:rPr>
        <w:t>MS</w:t>
      </w:r>
      <w:r w:rsidR="00AC3455" w:rsidRPr="00F959A9">
        <w:rPr>
          <w:szCs w:val="19"/>
        </w:rPr>
        <w:t xml:space="preserve"> </w:t>
      </w:r>
      <w:r w:rsidRPr="00F959A9">
        <w:rPr>
          <w:szCs w:val="19"/>
          <w:lang w:val="en-US"/>
        </w:rPr>
        <w:t>SQL</w:t>
      </w:r>
      <w:r w:rsidRPr="00F959A9">
        <w:rPr>
          <w:szCs w:val="19"/>
        </w:rPr>
        <w:t xml:space="preserve"> </w:t>
      </w:r>
      <w:r w:rsidR="00AC3455" w:rsidRPr="00F959A9">
        <w:rPr>
          <w:szCs w:val="19"/>
          <w:lang w:val="en-US"/>
        </w:rPr>
        <w:t>Server</w:t>
      </w:r>
      <w:r w:rsidR="00AC3455" w:rsidRPr="00F959A9">
        <w:rPr>
          <w:szCs w:val="19"/>
        </w:rPr>
        <w:t xml:space="preserve"> </w:t>
      </w:r>
      <w:r w:rsidRPr="00F959A9">
        <w:rPr>
          <w:szCs w:val="19"/>
        </w:rPr>
        <w:t xml:space="preserve">(реализовано только в </w:t>
      </w:r>
      <w:r w:rsidRPr="00F959A9">
        <w:rPr>
          <w:rFonts w:ascii="Arial" w:hAnsi="Arial" w:cs="Arial"/>
          <w:spacing w:val="20"/>
          <w:szCs w:val="19"/>
        </w:rPr>
        <w:t>«</w:t>
      </w:r>
      <w:r w:rsidRPr="00F959A9">
        <w:rPr>
          <w:rFonts w:ascii="Book Antiqua" w:hAnsi="Book Antiqua" w:cs="Arial"/>
          <w:i/>
          <w:iCs/>
          <w:spacing w:val="20"/>
          <w:szCs w:val="19"/>
        </w:rPr>
        <w:t xml:space="preserve">Хранителе </w:t>
      </w:r>
      <w:r w:rsidRPr="00F959A9">
        <w:rPr>
          <w:rFonts w:ascii="Book Antiqua" w:hAnsi="Book Antiqua" w:cs="Arial"/>
          <w:i/>
          <w:iCs/>
          <w:spacing w:val="20"/>
          <w:szCs w:val="19"/>
          <w:lang w:val="en-US"/>
        </w:rPr>
        <w:t>V</w:t>
      </w:r>
      <w:r w:rsidRPr="00F959A9">
        <w:rPr>
          <w:rFonts w:ascii="Book Antiqua" w:hAnsi="Book Antiqua" w:cs="Arial"/>
          <w:i/>
          <w:iCs/>
          <w:spacing w:val="20"/>
          <w:szCs w:val="19"/>
        </w:rPr>
        <w:t xml:space="preserve"> для сервера</w:t>
      </w:r>
      <w:r w:rsidRPr="00F959A9">
        <w:rPr>
          <w:rFonts w:ascii="Arial" w:hAnsi="Arial" w:cs="Arial"/>
          <w:spacing w:val="20"/>
          <w:szCs w:val="19"/>
        </w:rPr>
        <w:t>»</w:t>
      </w:r>
      <w:r w:rsidRPr="00F959A9">
        <w:rPr>
          <w:szCs w:val="19"/>
        </w:rPr>
        <w:t>) на компьютере должна быть установлена поддержка механизма SQL-DMO. Для этого надо при установке «</w:t>
      </w:r>
      <w:r w:rsidRPr="00F959A9">
        <w:rPr>
          <w:i/>
          <w:iCs/>
          <w:szCs w:val="19"/>
        </w:rPr>
        <w:t>Хранителя V для сервера</w:t>
      </w:r>
      <w:r w:rsidRPr="00F959A9">
        <w:rPr>
          <w:szCs w:val="19"/>
        </w:rPr>
        <w:t xml:space="preserve">» на этот </w:t>
      </w:r>
      <w:r w:rsidRPr="00F959A9">
        <w:rPr>
          <w:szCs w:val="19"/>
        </w:rPr>
        <w:lastRenderedPageBreak/>
        <w:t xml:space="preserve">компьютер в диалоге инсталлятора </w:t>
      </w:r>
      <w:r w:rsidRPr="00F959A9">
        <w:rPr>
          <w:b/>
          <w:bCs/>
          <w:szCs w:val="19"/>
        </w:rPr>
        <w:t>«Выбор дополнительных действий»</w:t>
      </w:r>
      <w:r w:rsidRPr="00F959A9">
        <w:rPr>
          <w:szCs w:val="19"/>
        </w:rPr>
        <w:t xml:space="preserve"> отметить флажок </w:t>
      </w:r>
      <w:r w:rsidRPr="00F959A9">
        <w:rPr>
          <w:b/>
          <w:bCs/>
          <w:szCs w:val="19"/>
        </w:rPr>
        <w:t>«Установить поддержку SQL-DMO»</w:t>
      </w:r>
      <w:r w:rsidRPr="00F959A9">
        <w:rPr>
          <w:szCs w:val="19"/>
        </w:rPr>
        <w:t>.</w:t>
      </w:r>
    </w:p>
    <w:p w14:paraId="26064CCF" w14:textId="6DCCE075" w:rsidR="004C53A3" w:rsidRPr="00F959A9" w:rsidRDefault="004C53A3">
      <w:pPr>
        <w:ind w:left="284" w:firstLine="0"/>
        <w:rPr>
          <w:szCs w:val="19"/>
        </w:rPr>
      </w:pPr>
      <w:r w:rsidRPr="00F959A9">
        <w:rPr>
          <w:szCs w:val="19"/>
        </w:rPr>
        <w:t>При разработке процедур архивирования и разархивирования были использованы исходные тексты группы Info-ZIP (Info-ZIP group). Эти исходные тексты доступны для свободного распространения и могут быть загружены через Интернет по адресу</w:t>
      </w:r>
      <w:r w:rsidR="000048AF" w:rsidRPr="00F959A9">
        <w:rPr>
          <w:szCs w:val="19"/>
        </w:rPr>
        <w:t xml:space="preserve"> </w:t>
      </w:r>
      <w:hyperlink r:id="rId21" w:history="1">
        <w:r w:rsidR="000048AF" w:rsidRPr="00F959A9">
          <w:rPr>
            <w:rStyle w:val="a4"/>
            <w:szCs w:val="19"/>
          </w:rPr>
          <w:t>http://www.info-zip.org/</w:t>
        </w:r>
      </w:hyperlink>
      <w:r w:rsidRPr="00F959A9">
        <w:rPr>
          <w:szCs w:val="19"/>
        </w:rPr>
        <w:t>.</w:t>
      </w:r>
      <w:r w:rsidR="000048AF" w:rsidRPr="00F959A9">
        <w:rPr>
          <w:szCs w:val="19"/>
        </w:rPr>
        <w:t xml:space="preserve"> </w:t>
      </w:r>
      <w:r w:rsidRPr="00F959A9">
        <w:rPr>
          <w:szCs w:val="19"/>
        </w:rPr>
        <w:t xml:space="preserve">Также при разработке процедур отправки сообщений и передачи данных по протоколу FTP были использованы исходные тексты библиотеки POCO, доступные по адресу </w:t>
      </w:r>
      <w:hyperlink r:id="rId22" w:history="1">
        <w:r w:rsidR="000048AF" w:rsidRPr="00F959A9">
          <w:rPr>
            <w:rStyle w:val="a4"/>
            <w:szCs w:val="19"/>
          </w:rPr>
          <w:t>http://pocoproject.org</w:t>
        </w:r>
      </w:hyperlink>
      <w:r w:rsidRPr="00F959A9">
        <w:rPr>
          <w:szCs w:val="19"/>
        </w:rPr>
        <w:t>.</w:t>
      </w:r>
      <w:r w:rsidR="000048AF" w:rsidRPr="00F959A9">
        <w:rPr>
          <w:szCs w:val="19"/>
        </w:rPr>
        <w:t xml:space="preserve"> </w:t>
      </w:r>
      <w:r w:rsidRPr="00F959A9">
        <w:rPr>
          <w:szCs w:val="19"/>
        </w:rPr>
        <w:t>Данный продукт включает в себя программное обеспечение, разработанное в рамках проекта OpenSSL для использования в составе OpenSSL Toolkit (</w:t>
      </w:r>
      <w:hyperlink r:id="rId23" w:history="1">
        <w:r w:rsidR="000048AF" w:rsidRPr="00F959A9">
          <w:rPr>
            <w:rStyle w:val="a4"/>
            <w:szCs w:val="19"/>
          </w:rPr>
          <w:t>http://www.openssl.org/</w:t>
        </w:r>
      </w:hyperlink>
      <w:r w:rsidRPr="00F959A9">
        <w:rPr>
          <w:szCs w:val="19"/>
        </w:rPr>
        <w:t>).</w:t>
      </w:r>
      <w:r w:rsidR="000048AF" w:rsidRPr="00F959A9">
        <w:rPr>
          <w:szCs w:val="19"/>
        </w:rPr>
        <w:t xml:space="preserve"> </w:t>
      </w:r>
    </w:p>
    <w:p w14:paraId="5ABD6B14" w14:textId="77777777" w:rsidR="004C53A3" w:rsidRPr="00F959A9" w:rsidRDefault="004C53A3">
      <w:pPr>
        <w:ind w:left="284" w:firstLine="0"/>
        <w:rPr>
          <w:szCs w:val="19"/>
        </w:rPr>
      </w:pPr>
    </w:p>
    <w:p w14:paraId="2FC1BBDA" w14:textId="77777777" w:rsidR="004C53A3" w:rsidRPr="00F959A9" w:rsidRDefault="004C53A3">
      <w:pPr>
        <w:pStyle w:val="31"/>
        <w:ind w:left="284" w:firstLine="0"/>
        <w:rPr>
          <w:szCs w:val="19"/>
        </w:rPr>
      </w:pPr>
      <w:r w:rsidRPr="00F959A9">
        <w:rPr>
          <w:szCs w:val="19"/>
        </w:rPr>
        <w:t>Разработчик может вносить изменения в программный продукт, которые не описаны в руководстве пользователя.</w:t>
      </w:r>
    </w:p>
    <w:p w14:paraId="36506F04" w14:textId="77777777" w:rsidR="004C53A3" w:rsidRPr="00F959A9" w:rsidRDefault="004C53A3">
      <w:pPr>
        <w:ind w:left="284" w:firstLine="0"/>
        <w:rPr>
          <w:rFonts w:ascii="Arial" w:hAnsi="Arial" w:cs="Arial"/>
          <w:b/>
          <w:bCs/>
          <w:szCs w:val="19"/>
        </w:rPr>
      </w:pPr>
      <w:r w:rsidRPr="00F959A9">
        <w:rPr>
          <w:rFonts w:ascii="Arial" w:hAnsi="Arial" w:cs="Arial"/>
          <w:b/>
          <w:bCs/>
          <w:szCs w:val="19"/>
        </w:rPr>
        <w:t>Все внесенные изменения отражаются в файле readme.txt.</w:t>
      </w:r>
    </w:p>
    <w:p w14:paraId="46BFB79B" w14:textId="77777777" w:rsidR="004C53A3" w:rsidRPr="00F959A9" w:rsidRDefault="004C53A3">
      <w:pPr>
        <w:ind w:left="284" w:firstLine="0"/>
        <w:rPr>
          <w:rFonts w:ascii="Arial" w:hAnsi="Arial"/>
          <w:b/>
          <w:szCs w:val="19"/>
        </w:rPr>
      </w:pPr>
    </w:p>
    <w:p w14:paraId="43F39644" w14:textId="77777777" w:rsidR="004C53A3" w:rsidRPr="00F959A9" w:rsidRDefault="004C53A3">
      <w:pPr>
        <w:ind w:left="284" w:firstLine="0"/>
        <w:rPr>
          <w:szCs w:val="19"/>
        </w:rPr>
      </w:pPr>
      <w:r w:rsidRPr="00F959A9">
        <w:rPr>
          <w:szCs w:val="19"/>
        </w:rPr>
        <w:t>Если у Вас возникнут какие-либо вопросы или пожелания, Вы можете обратиться в фирму «ГЭНДАЛЬФ».</w:t>
      </w:r>
    </w:p>
    <w:p w14:paraId="72D88A30" w14:textId="77777777" w:rsidR="004C53A3" w:rsidRPr="00F959A9" w:rsidRDefault="004C53A3">
      <w:pPr>
        <w:ind w:left="284" w:firstLine="0"/>
        <w:rPr>
          <w:rFonts w:ascii="Arial" w:hAnsi="Arial"/>
          <w:b/>
          <w:szCs w:val="19"/>
        </w:rPr>
      </w:pPr>
    </w:p>
    <w:p w14:paraId="783A4B52" w14:textId="77777777" w:rsidR="004C53A3" w:rsidRPr="00F959A9" w:rsidRDefault="004C53A3">
      <w:pPr>
        <w:spacing w:after="60"/>
        <w:ind w:left="284" w:firstLine="0"/>
        <w:rPr>
          <w:szCs w:val="19"/>
        </w:rPr>
      </w:pPr>
      <w:r w:rsidRPr="00F959A9">
        <w:rPr>
          <w:rFonts w:ascii="Arial" w:hAnsi="Arial" w:cs="Arial"/>
          <w:szCs w:val="19"/>
        </w:rPr>
        <w:t>Наши координаты</w:t>
      </w:r>
      <w:r w:rsidRPr="00F959A9">
        <w:rPr>
          <w:szCs w:val="19"/>
        </w:rPr>
        <w:t>:</w:t>
      </w:r>
    </w:p>
    <w:p w14:paraId="6F687A9A" w14:textId="77777777" w:rsidR="004C53A3" w:rsidRPr="00F959A9" w:rsidRDefault="004C53A3">
      <w:pPr>
        <w:spacing w:after="60"/>
        <w:ind w:left="284" w:firstLine="0"/>
        <w:rPr>
          <w:szCs w:val="19"/>
        </w:rPr>
      </w:pPr>
      <w:r w:rsidRPr="00F959A9">
        <w:rPr>
          <w:b/>
          <w:bCs/>
          <w:i/>
          <w:szCs w:val="19"/>
        </w:rPr>
        <w:t>Адрес</w:t>
      </w:r>
      <w:r w:rsidRPr="00F959A9">
        <w:rPr>
          <w:i/>
          <w:szCs w:val="19"/>
        </w:rPr>
        <w:t>:</w:t>
      </w:r>
      <w:r w:rsidRPr="00F959A9">
        <w:rPr>
          <w:szCs w:val="19"/>
        </w:rPr>
        <w:t xml:space="preserve"> 3440</w:t>
      </w:r>
      <w:r w:rsidR="00CC41DF" w:rsidRPr="00F959A9">
        <w:rPr>
          <w:szCs w:val="19"/>
        </w:rPr>
        <w:t>07</w:t>
      </w:r>
      <w:r w:rsidRPr="00F959A9">
        <w:rPr>
          <w:szCs w:val="19"/>
        </w:rPr>
        <w:t>, Россия, г</w:t>
      </w:r>
      <w:r w:rsidR="00AA0F77" w:rsidRPr="00F959A9">
        <w:rPr>
          <w:szCs w:val="19"/>
        </w:rPr>
        <w:t>. Ростов-на-Дону, пер. Газетный, 27.</w:t>
      </w:r>
    </w:p>
    <w:p w14:paraId="163462DB" w14:textId="77777777" w:rsidR="004C53A3" w:rsidRPr="00F959A9" w:rsidRDefault="004C53A3">
      <w:pPr>
        <w:spacing w:after="60"/>
        <w:ind w:left="284" w:firstLine="0"/>
        <w:rPr>
          <w:b/>
          <w:bCs/>
          <w:i/>
          <w:szCs w:val="19"/>
        </w:rPr>
      </w:pPr>
      <w:r w:rsidRPr="00F959A9">
        <w:rPr>
          <w:b/>
          <w:bCs/>
          <w:i/>
          <w:szCs w:val="19"/>
        </w:rPr>
        <w:t>Телефон/факс</w:t>
      </w:r>
      <w:r w:rsidRPr="00F959A9">
        <w:rPr>
          <w:i/>
          <w:szCs w:val="19"/>
        </w:rPr>
        <w:t>:</w:t>
      </w:r>
      <w:r w:rsidRPr="00F959A9">
        <w:rPr>
          <w:szCs w:val="19"/>
        </w:rPr>
        <w:t xml:space="preserve"> (863) </w:t>
      </w:r>
      <w:r w:rsidR="00AA0F77" w:rsidRPr="00F959A9">
        <w:rPr>
          <w:szCs w:val="19"/>
        </w:rPr>
        <w:t>300-1000</w:t>
      </w:r>
      <w:r w:rsidRPr="00F959A9">
        <w:rPr>
          <w:szCs w:val="19"/>
        </w:rPr>
        <w:t>.</w:t>
      </w:r>
    </w:p>
    <w:p w14:paraId="72C1173D" w14:textId="67CBCE67" w:rsidR="004C53A3" w:rsidRPr="00F959A9" w:rsidRDefault="004C53A3">
      <w:pPr>
        <w:spacing w:after="60"/>
        <w:ind w:left="284" w:firstLine="0"/>
        <w:rPr>
          <w:b/>
          <w:bCs/>
          <w:i/>
          <w:szCs w:val="19"/>
        </w:rPr>
      </w:pPr>
      <w:r w:rsidRPr="00F959A9">
        <w:rPr>
          <w:b/>
          <w:bCs/>
          <w:i/>
          <w:szCs w:val="19"/>
          <w:lang w:val="en-US"/>
        </w:rPr>
        <w:t>E</w:t>
      </w:r>
      <w:r w:rsidRPr="00F959A9">
        <w:rPr>
          <w:b/>
          <w:bCs/>
          <w:i/>
          <w:szCs w:val="19"/>
        </w:rPr>
        <w:t>-</w:t>
      </w:r>
      <w:r w:rsidRPr="00F959A9">
        <w:rPr>
          <w:b/>
          <w:bCs/>
          <w:i/>
          <w:szCs w:val="19"/>
          <w:lang w:val="en-US"/>
        </w:rPr>
        <w:t>mail</w:t>
      </w:r>
      <w:r w:rsidRPr="00F959A9">
        <w:rPr>
          <w:i/>
          <w:szCs w:val="19"/>
        </w:rPr>
        <w:t>:</w:t>
      </w:r>
      <w:r w:rsidRPr="00F959A9">
        <w:rPr>
          <w:szCs w:val="19"/>
        </w:rPr>
        <w:t xml:space="preserve"> </w:t>
      </w:r>
      <w:hyperlink r:id="rId24" w:history="1">
        <w:r w:rsidRPr="00F959A9">
          <w:rPr>
            <w:rStyle w:val="a4"/>
          </w:rPr>
          <w:t>gendalf@gendalf.ru</w:t>
        </w:r>
      </w:hyperlink>
    </w:p>
    <w:p w14:paraId="74A57B63" w14:textId="10BA46D3" w:rsidR="004C53A3" w:rsidRPr="00F959A9" w:rsidRDefault="004C53A3">
      <w:pPr>
        <w:spacing w:after="60"/>
        <w:ind w:left="284" w:firstLine="0"/>
        <w:rPr>
          <w:szCs w:val="19"/>
          <w:lang w:val="en-US"/>
        </w:rPr>
      </w:pPr>
      <w:r w:rsidRPr="00F959A9">
        <w:rPr>
          <w:b/>
          <w:bCs/>
          <w:i/>
          <w:szCs w:val="19"/>
          <w:lang w:val="en-US"/>
        </w:rPr>
        <w:t>Web</w:t>
      </w:r>
      <w:r w:rsidRPr="00F959A9">
        <w:rPr>
          <w:i/>
          <w:szCs w:val="19"/>
          <w:lang w:val="en-US"/>
        </w:rPr>
        <w:t>:</w:t>
      </w:r>
      <w:r w:rsidRPr="00F959A9">
        <w:rPr>
          <w:szCs w:val="19"/>
          <w:lang w:val="en-US"/>
        </w:rPr>
        <w:t xml:space="preserve"> </w:t>
      </w:r>
      <w:hyperlink r:id="rId25" w:history="1">
        <w:r w:rsidRPr="00F959A9">
          <w:rPr>
            <w:rStyle w:val="a4"/>
            <w:lang w:val="en-US"/>
          </w:rPr>
          <w:t>http://www.gendalf.ru</w:t>
        </w:r>
      </w:hyperlink>
    </w:p>
    <w:p w14:paraId="0B7B8B77" w14:textId="77777777" w:rsidR="004C53A3" w:rsidRPr="00F959A9" w:rsidRDefault="004C53A3">
      <w:pPr>
        <w:ind w:left="284"/>
        <w:rPr>
          <w:szCs w:val="19"/>
        </w:rPr>
      </w:pPr>
    </w:p>
    <w:p w14:paraId="1DA20982" w14:textId="77777777" w:rsidR="00205113" w:rsidRPr="00F959A9" w:rsidRDefault="00205113">
      <w:pPr>
        <w:ind w:left="284"/>
        <w:rPr>
          <w:szCs w:val="19"/>
        </w:rPr>
      </w:pPr>
    </w:p>
    <w:p w14:paraId="6C537952" w14:textId="77777777" w:rsidR="000048AF" w:rsidRPr="00F959A9" w:rsidRDefault="000048AF">
      <w:pPr>
        <w:ind w:left="284"/>
        <w:rPr>
          <w:szCs w:val="19"/>
        </w:rPr>
      </w:pPr>
    </w:p>
    <w:p w14:paraId="5962285D" w14:textId="77777777" w:rsidR="000048AF" w:rsidRPr="00F959A9" w:rsidRDefault="000048AF">
      <w:pPr>
        <w:ind w:left="284"/>
        <w:rPr>
          <w:szCs w:val="19"/>
        </w:rPr>
      </w:pPr>
    </w:p>
    <w:p w14:paraId="25B34F14" w14:textId="77777777" w:rsidR="004C53A3" w:rsidRPr="00F959A9" w:rsidRDefault="004C53A3" w:rsidP="0050758B">
      <w:pPr>
        <w:pStyle w:val="2"/>
        <w:rPr>
          <w:lang w:val="en-US"/>
        </w:rPr>
      </w:pPr>
      <w:bookmarkStart w:id="2" w:name="_Toc493771761"/>
      <w:r w:rsidRPr="00F959A9">
        <w:t>Соглашения</w:t>
      </w:r>
      <w:bookmarkEnd w:id="2"/>
    </w:p>
    <w:p w14:paraId="6AED7D31" w14:textId="77777777" w:rsidR="004C53A3" w:rsidRPr="00F959A9" w:rsidRDefault="004C53A3">
      <w:pPr>
        <w:ind w:left="284" w:firstLine="0"/>
        <w:rPr>
          <w:szCs w:val="19"/>
        </w:rPr>
      </w:pPr>
      <w:r w:rsidRPr="00F959A9">
        <w:rPr>
          <w:rFonts w:ascii="Arial" w:hAnsi="Arial" w:cs="Arial"/>
          <w:b/>
          <w:bCs/>
          <w:i/>
          <w:iCs/>
          <w:szCs w:val="19"/>
        </w:rPr>
        <w:t>Соглашение о терминах</w:t>
      </w:r>
      <w:r w:rsidRPr="00F959A9">
        <w:rPr>
          <w:szCs w:val="19"/>
        </w:rPr>
        <w:t xml:space="preserve">. </w:t>
      </w:r>
    </w:p>
    <w:p w14:paraId="33E8B338" w14:textId="77777777" w:rsidR="004C53A3" w:rsidRPr="00F959A9" w:rsidRDefault="004C53A3">
      <w:pPr>
        <w:ind w:left="284" w:firstLine="0"/>
        <w:rPr>
          <w:szCs w:val="19"/>
        </w:rPr>
      </w:pPr>
      <w:r w:rsidRPr="00F959A9">
        <w:rPr>
          <w:szCs w:val="19"/>
        </w:rPr>
        <w:t>В настоящем Руководстве под термином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понимается любая из редакций: «</w:t>
      </w:r>
      <w:r w:rsidRPr="00F959A9">
        <w:rPr>
          <w:rFonts w:ascii="Book Antiqua" w:hAnsi="Book Antiqua" w:cs="Arial"/>
          <w:i/>
          <w:iCs/>
          <w:szCs w:val="19"/>
        </w:rPr>
        <w:t xml:space="preserve">Хранитель </w:t>
      </w:r>
      <w:r w:rsidRPr="00F959A9">
        <w:rPr>
          <w:rFonts w:ascii="Book Antiqua" w:hAnsi="Book Antiqua" w:cs="Arial"/>
          <w:i/>
          <w:iCs/>
          <w:szCs w:val="19"/>
          <w:lang w:val="en-US"/>
        </w:rPr>
        <w:t>V</w:t>
      </w:r>
      <w:r w:rsidRPr="00F959A9">
        <w:rPr>
          <w:rFonts w:ascii="Book Antiqua" w:hAnsi="Book Antiqua" w:cs="Arial"/>
          <w:i/>
          <w:iCs/>
          <w:szCs w:val="19"/>
        </w:rPr>
        <w:t xml:space="preserve"> для рабочей станции</w:t>
      </w:r>
      <w:r w:rsidRPr="00F959A9">
        <w:rPr>
          <w:szCs w:val="19"/>
        </w:rPr>
        <w:t>» или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rFonts w:ascii="Book Antiqua" w:hAnsi="Book Antiqua"/>
          <w:i/>
          <w:iCs/>
          <w:szCs w:val="19"/>
        </w:rPr>
        <w:t xml:space="preserve"> для сервера</w:t>
      </w:r>
      <w:r w:rsidRPr="00F959A9">
        <w:rPr>
          <w:szCs w:val="19"/>
        </w:rPr>
        <w:t>». При описании возможностей программы, по-разному реализованных в этих редакциях, или отсутствующих в одной из них, название редакции указывается явно.</w:t>
      </w:r>
    </w:p>
    <w:p w14:paraId="01302CE9" w14:textId="58ABF23F" w:rsidR="004C53A3" w:rsidRPr="00F959A9" w:rsidRDefault="004C53A3">
      <w:pPr>
        <w:ind w:left="284" w:firstLine="0"/>
        <w:rPr>
          <w:szCs w:val="19"/>
        </w:rPr>
      </w:pPr>
      <w:r w:rsidRPr="00F959A9">
        <w:rPr>
          <w:szCs w:val="19"/>
        </w:rPr>
        <w:lastRenderedPageBreak/>
        <w:t>Некоторые термины в тексте данного Руководства выделены</w:t>
      </w:r>
      <w:r w:rsidRPr="00F959A9">
        <w:rPr>
          <w:i/>
          <w:iCs/>
          <w:szCs w:val="19"/>
        </w:rPr>
        <w:t xml:space="preserve"> курсивом</w:t>
      </w:r>
      <w:r w:rsidRPr="00F959A9">
        <w:rPr>
          <w:szCs w:val="19"/>
        </w:rPr>
        <w:t xml:space="preserve"> (наклонным шрифтом). Это означает, что значение данного термина можно посмотреть в параграфе «</w:t>
      </w:r>
      <w:r w:rsidRPr="00F959A9">
        <w:rPr>
          <w:szCs w:val="19"/>
        </w:rPr>
        <w:fldChar w:fldCharType="begin"/>
      </w:r>
      <w:r w:rsidRPr="00F959A9">
        <w:rPr>
          <w:szCs w:val="19"/>
        </w:rPr>
        <w:instrText xml:space="preserve"> REF _Ref36440796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Концепция программы</w:t>
      </w:r>
      <w:r w:rsidRPr="00F959A9">
        <w:rPr>
          <w:szCs w:val="19"/>
        </w:rPr>
        <w:fldChar w:fldCharType="end"/>
      </w:r>
      <w:r w:rsidRPr="00F959A9">
        <w:rPr>
          <w:szCs w:val="19"/>
        </w:rPr>
        <w:t xml:space="preserve">» настоящего Руководства. </w:t>
      </w:r>
    </w:p>
    <w:p w14:paraId="303797A6" w14:textId="77777777" w:rsidR="004C53A3" w:rsidRPr="00F959A9" w:rsidRDefault="004C53A3">
      <w:pPr>
        <w:ind w:left="284" w:firstLine="0"/>
        <w:rPr>
          <w:szCs w:val="19"/>
        </w:rPr>
      </w:pPr>
      <w:r w:rsidRPr="00F959A9">
        <w:rPr>
          <w:rFonts w:ascii="Arial" w:hAnsi="Arial" w:cs="Arial"/>
          <w:b/>
          <w:bCs/>
          <w:i/>
          <w:iCs/>
          <w:szCs w:val="19"/>
        </w:rPr>
        <w:t>Обозначения клавиш и их комбинаций</w:t>
      </w:r>
      <w:r w:rsidRPr="00F959A9">
        <w:rPr>
          <w:szCs w:val="19"/>
        </w:rPr>
        <w:t xml:space="preserve">. </w:t>
      </w:r>
    </w:p>
    <w:p w14:paraId="5FC18D33" w14:textId="77777777" w:rsidR="004C53A3" w:rsidRPr="00F959A9" w:rsidRDefault="004C53A3">
      <w:pPr>
        <w:ind w:left="284" w:firstLine="0"/>
        <w:rPr>
          <w:szCs w:val="19"/>
        </w:rPr>
      </w:pPr>
      <w:r w:rsidRPr="00F959A9">
        <w:rPr>
          <w:szCs w:val="19"/>
        </w:rPr>
        <w:t>Названия клавиш в тексте данного Руководства заключаются в квадратные скобки и выделяются шрифтом, например: [</w:t>
      </w:r>
      <w:r w:rsidRPr="00F959A9">
        <w:rPr>
          <w:rFonts w:ascii="Arial" w:hAnsi="Arial" w:cs="Arial"/>
          <w:szCs w:val="19"/>
          <w:lang w:val="en-US"/>
        </w:rPr>
        <w:t>Enter</w:t>
      </w:r>
      <w:r w:rsidRPr="00F959A9">
        <w:rPr>
          <w:rFonts w:ascii="Arial" w:hAnsi="Arial" w:cs="Arial"/>
          <w:szCs w:val="19"/>
        </w:rPr>
        <w:t>]</w:t>
      </w:r>
      <w:r w:rsidRPr="00F959A9">
        <w:rPr>
          <w:szCs w:val="19"/>
        </w:rPr>
        <w:t>, [</w:t>
      </w:r>
      <w:r w:rsidRPr="00F959A9">
        <w:rPr>
          <w:rFonts w:ascii="Arial" w:hAnsi="Arial" w:cs="Arial"/>
          <w:szCs w:val="19"/>
          <w:lang w:val="en-US"/>
        </w:rPr>
        <w:t>Esc</w:t>
      </w:r>
      <w:r w:rsidRPr="00F959A9">
        <w:rPr>
          <w:rFonts w:ascii="Arial" w:hAnsi="Arial" w:cs="Arial"/>
          <w:szCs w:val="19"/>
        </w:rPr>
        <w:t>]</w:t>
      </w:r>
      <w:r w:rsidRPr="00F959A9">
        <w:rPr>
          <w:szCs w:val="19"/>
        </w:rPr>
        <w:t>, [</w:t>
      </w:r>
      <w:r w:rsidRPr="00F959A9">
        <w:rPr>
          <w:rFonts w:ascii="Arial" w:hAnsi="Arial" w:cs="Arial"/>
          <w:szCs w:val="19"/>
          <w:lang w:val="en-US"/>
        </w:rPr>
        <w:t>F</w:t>
      </w:r>
      <w:r w:rsidRPr="00F959A9">
        <w:rPr>
          <w:rFonts w:ascii="Arial" w:hAnsi="Arial" w:cs="Arial"/>
          <w:szCs w:val="19"/>
        </w:rPr>
        <w:t>1]</w:t>
      </w:r>
      <w:r w:rsidRPr="00F959A9">
        <w:rPr>
          <w:szCs w:val="19"/>
        </w:rPr>
        <w:t>.</w:t>
      </w:r>
    </w:p>
    <w:p w14:paraId="1F52D753" w14:textId="77777777" w:rsidR="004C53A3" w:rsidRPr="00F959A9" w:rsidRDefault="004C53A3">
      <w:pPr>
        <w:ind w:left="284" w:firstLine="0"/>
        <w:rPr>
          <w:szCs w:val="19"/>
        </w:rPr>
      </w:pPr>
      <w:r w:rsidRPr="00F959A9">
        <w:rPr>
          <w:szCs w:val="19"/>
        </w:rPr>
        <w:t>При обозначении комбинации клавиш их названия соединяются знаками ‘+’, а вся комбинация заключается в квадратные скобки, например: [</w:t>
      </w:r>
      <w:r w:rsidRPr="00F959A9">
        <w:rPr>
          <w:rFonts w:ascii="Arial" w:hAnsi="Arial" w:cs="Arial"/>
          <w:szCs w:val="19"/>
          <w:lang w:val="en-US"/>
        </w:rPr>
        <w:t>Ctrl</w:t>
      </w:r>
      <w:r w:rsidRPr="00F959A9">
        <w:rPr>
          <w:rFonts w:ascii="Arial" w:hAnsi="Arial" w:cs="Arial"/>
          <w:szCs w:val="19"/>
        </w:rPr>
        <w:t>+</w:t>
      </w:r>
      <w:r w:rsidRPr="00F959A9">
        <w:rPr>
          <w:rFonts w:ascii="Arial" w:hAnsi="Arial" w:cs="Arial"/>
          <w:szCs w:val="19"/>
          <w:lang w:val="en-US"/>
        </w:rPr>
        <w:t>Ins</w:t>
      </w:r>
      <w:r w:rsidRPr="00F959A9">
        <w:rPr>
          <w:szCs w:val="19"/>
        </w:rPr>
        <w:t>].</w:t>
      </w:r>
    </w:p>
    <w:p w14:paraId="481B5BA0" w14:textId="77777777" w:rsidR="004C53A3" w:rsidRPr="00F959A9" w:rsidRDefault="004C53A3">
      <w:pPr>
        <w:ind w:left="284" w:firstLine="0"/>
        <w:rPr>
          <w:szCs w:val="19"/>
        </w:rPr>
      </w:pPr>
      <w:r w:rsidRPr="00F959A9">
        <w:rPr>
          <w:szCs w:val="19"/>
        </w:rPr>
        <w:t>Для ссылок на клавиши со стрелками используются словесные обозначения, например: [</w:t>
      </w:r>
      <w:r w:rsidRPr="00F959A9">
        <w:rPr>
          <w:rFonts w:ascii="Arial" w:hAnsi="Arial" w:cs="Arial"/>
          <w:szCs w:val="19"/>
        </w:rPr>
        <w:t>Стрелка вверх</w:t>
      </w:r>
      <w:r w:rsidRPr="00F959A9">
        <w:rPr>
          <w:szCs w:val="19"/>
        </w:rPr>
        <w:t>].</w:t>
      </w:r>
    </w:p>
    <w:p w14:paraId="5C96E61C" w14:textId="77777777" w:rsidR="004C53A3" w:rsidRPr="00F959A9" w:rsidRDefault="004C53A3">
      <w:pPr>
        <w:ind w:left="284" w:firstLine="0"/>
        <w:rPr>
          <w:szCs w:val="19"/>
        </w:rPr>
      </w:pPr>
      <w:r w:rsidRPr="00F959A9">
        <w:rPr>
          <w:rFonts w:ascii="Arial" w:hAnsi="Arial" w:cs="Arial"/>
          <w:b/>
          <w:bCs/>
          <w:i/>
          <w:iCs/>
          <w:szCs w:val="19"/>
        </w:rPr>
        <w:t>Обозначения управляющих элементов</w:t>
      </w:r>
      <w:r w:rsidRPr="00F959A9">
        <w:rPr>
          <w:szCs w:val="19"/>
        </w:rPr>
        <w:t>.</w:t>
      </w:r>
    </w:p>
    <w:p w14:paraId="2406A9F9" w14:textId="77777777" w:rsidR="004C53A3" w:rsidRPr="00F959A9" w:rsidRDefault="004C53A3">
      <w:pPr>
        <w:ind w:left="284" w:firstLine="0"/>
        <w:rPr>
          <w:szCs w:val="19"/>
        </w:rPr>
      </w:pPr>
      <w:r w:rsidRPr="00F959A9">
        <w:rPr>
          <w:szCs w:val="19"/>
        </w:rPr>
        <w:t xml:space="preserve">Наименования полей ввода, кнопок и прочих управляющих элементов в диалогах заключаются в кавычки и выделяются жирным шрифтом: </w:t>
      </w:r>
      <w:r w:rsidRPr="00F959A9">
        <w:rPr>
          <w:b/>
          <w:bCs/>
          <w:szCs w:val="19"/>
        </w:rPr>
        <w:t>«ОК»</w:t>
      </w:r>
      <w:r w:rsidRPr="00F959A9">
        <w:rPr>
          <w:szCs w:val="19"/>
        </w:rPr>
        <w:t xml:space="preserve">, </w:t>
      </w:r>
      <w:r w:rsidRPr="00F959A9">
        <w:rPr>
          <w:b/>
          <w:bCs/>
          <w:szCs w:val="19"/>
        </w:rPr>
        <w:t>«Каталог данных»</w:t>
      </w:r>
      <w:r w:rsidRPr="00F959A9">
        <w:rPr>
          <w:szCs w:val="19"/>
        </w:rPr>
        <w:t xml:space="preserve">, </w:t>
      </w:r>
      <w:r w:rsidRPr="00F959A9">
        <w:rPr>
          <w:b/>
          <w:bCs/>
          <w:szCs w:val="19"/>
        </w:rPr>
        <w:t>«Производить автоматическое архивирование»</w:t>
      </w:r>
      <w:r w:rsidRPr="00F959A9">
        <w:rPr>
          <w:szCs w:val="19"/>
        </w:rPr>
        <w:t xml:space="preserve"> и т.п.</w:t>
      </w:r>
    </w:p>
    <w:p w14:paraId="2EB37B37" w14:textId="77777777" w:rsidR="004C53A3" w:rsidRPr="00F959A9" w:rsidRDefault="004C53A3" w:rsidP="00205113">
      <w:pPr>
        <w:ind w:left="284" w:firstLine="0"/>
        <w:rPr>
          <w:szCs w:val="19"/>
        </w:rPr>
      </w:pPr>
      <w:r w:rsidRPr="00F959A9">
        <w:rPr>
          <w:szCs w:val="19"/>
        </w:rPr>
        <w:t xml:space="preserve">Так же выделяются и названия команд в меню, например: </w:t>
      </w:r>
      <w:r w:rsidRPr="00F959A9">
        <w:rPr>
          <w:b/>
          <w:bCs/>
          <w:szCs w:val="19"/>
        </w:rPr>
        <w:t>«Создать раздел»</w:t>
      </w:r>
      <w:r w:rsidR="00205113" w:rsidRPr="00F959A9">
        <w:rPr>
          <w:szCs w:val="19"/>
        </w:rPr>
        <w:t>.</w:t>
      </w:r>
    </w:p>
    <w:p w14:paraId="368ACAF1" w14:textId="77777777" w:rsidR="004C53A3" w:rsidRPr="00F959A9" w:rsidRDefault="004C53A3">
      <w:pPr>
        <w:ind w:left="284" w:firstLine="0"/>
        <w:rPr>
          <w:rFonts w:ascii="Arial" w:hAnsi="Arial" w:cs="Arial"/>
          <w:b/>
          <w:bCs/>
          <w:i/>
          <w:iCs/>
          <w:szCs w:val="19"/>
        </w:rPr>
      </w:pPr>
      <w:r w:rsidRPr="00F959A9">
        <w:rPr>
          <w:rFonts w:ascii="Arial" w:hAnsi="Arial" w:cs="Arial"/>
          <w:b/>
          <w:bCs/>
          <w:i/>
          <w:iCs/>
          <w:szCs w:val="19"/>
        </w:rPr>
        <w:t>Имена файлов и каталогов, элементы командной строки.</w:t>
      </w:r>
    </w:p>
    <w:p w14:paraId="059850DA" w14:textId="77777777" w:rsidR="004C53A3" w:rsidRPr="00F959A9" w:rsidRDefault="004C53A3">
      <w:pPr>
        <w:pStyle w:val="211"/>
        <w:ind w:left="284"/>
        <w:rPr>
          <w:szCs w:val="19"/>
        </w:rPr>
      </w:pPr>
      <w:r w:rsidRPr="00F959A9">
        <w:rPr>
          <w:szCs w:val="19"/>
        </w:rPr>
        <w:t xml:space="preserve">Имена файлов и каталогов, а также элементы командной строки в тексте данного Руководства выделяются моноширинным шрифтом, например: </w:t>
      </w:r>
    </w:p>
    <w:p w14:paraId="3F6271BE" w14:textId="77777777" w:rsidR="004C53A3" w:rsidRPr="00F959A9" w:rsidRDefault="004C53A3">
      <w:pPr>
        <w:ind w:left="284" w:firstLine="0"/>
        <w:rPr>
          <w:szCs w:val="19"/>
          <w:lang w:val="en-US"/>
        </w:rPr>
      </w:pPr>
      <w:r w:rsidRPr="00F959A9">
        <w:rPr>
          <w:rFonts w:ascii="Courier New" w:hAnsi="Courier New" w:cs="Courier New"/>
          <w:szCs w:val="19"/>
          <w:lang w:val="en-US"/>
        </w:rPr>
        <w:t>SETUP.EXE</w:t>
      </w:r>
      <w:r w:rsidRPr="00F959A9">
        <w:rPr>
          <w:szCs w:val="19"/>
          <w:lang w:val="en-US"/>
        </w:rPr>
        <w:t xml:space="preserve">,    </w:t>
      </w:r>
      <w:r w:rsidRPr="00F959A9">
        <w:rPr>
          <w:rFonts w:ascii="Courier New" w:hAnsi="Courier New" w:cs="Courier New"/>
          <w:szCs w:val="19"/>
          <w:lang w:val="en-US"/>
        </w:rPr>
        <w:t>C:\Program Files\Gendalf\</w:t>
      </w:r>
      <w:r w:rsidRPr="00F959A9">
        <w:rPr>
          <w:rFonts w:ascii="Courier New" w:hAnsi="Courier New" w:cs="Courier New"/>
          <w:szCs w:val="19"/>
        </w:rPr>
        <w:t>Хранитель</w:t>
      </w:r>
      <w:r w:rsidRPr="00F959A9">
        <w:rPr>
          <w:rFonts w:ascii="Courier New" w:hAnsi="Courier New" w:cs="Courier New"/>
          <w:szCs w:val="19"/>
          <w:lang w:val="en-US"/>
        </w:rPr>
        <w:t xml:space="preserve"> V </w:t>
      </w:r>
      <w:r w:rsidRPr="00F959A9">
        <w:rPr>
          <w:rFonts w:ascii="Courier New" w:hAnsi="Courier New" w:cs="Courier New"/>
          <w:szCs w:val="19"/>
        </w:rPr>
        <w:t>для</w:t>
      </w:r>
      <w:r w:rsidRPr="00F959A9">
        <w:rPr>
          <w:rFonts w:ascii="Courier New" w:hAnsi="Courier New" w:cs="Courier New"/>
          <w:szCs w:val="19"/>
          <w:lang w:val="en-US"/>
        </w:rPr>
        <w:t xml:space="preserve"> </w:t>
      </w:r>
      <w:r w:rsidRPr="00F959A9">
        <w:rPr>
          <w:rFonts w:ascii="Courier New" w:hAnsi="Courier New" w:cs="Courier New"/>
          <w:szCs w:val="19"/>
        </w:rPr>
        <w:t>сервера</w:t>
      </w:r>
      <w:r w:rsidRPr="00F959A9">
        <w:rPr>
          <w:rFonts w:ascii="Courier New" w:hAnsi="Courier New" w:cs="Courier New"/>
          <w:szCs w:val="19"/>
          <w:lang w:val="en-US"/>
        </w:rPr>
        <w:t>\</w:t>
      </w:r>
      <w:r w:rsidRPr="00F959A9">
        <w:rPr>
          <w:szCs w:val="19"/>
          <w:lang w:val="en-US"/>
        </w:rPr>
        <w:t>.</w:t>
      </w:r>
    </w:p>
    <w:p w14:paraId="3EB268DB" w14:textId="77777777" w:rsidR="004C53A3" w:rsidRPr="00F959A9" w:rsidRDefault="004C53A3">
      <w:pPr>
        <w:ind w:left="284" w:firstLine="0"/>
        <w:rPr>
          <w:szCs w:val="19"/>
        </w:rPr>
      </w:pPr>
      <w:r w:rsidRPr="00F959A9">
        <w:rPr>
          <w:szCs w:val="19"/>
        </w:rPr>
        <w:t>Элементы командной строки, отмеченные моноширинным наклонным шрифтом, например:</w:t>
      </w:r>
    </w:p>
    <w:p w14:paraId="5D6D6370" w14:textId="77777777" w:rsidR="004C53A3" w:rsidRPr="00F959A9" w:rsidRDefault="004C53A3">
      <w:pPr>
        <w:ind w:left="284" w:firstLine="0"/>
        <w:rPr>
          <w:rFonts w:ascii="Courier New" w:hAnsi="Courier New" w:cs="Courier New"/>
          <w:i/>
          <w:szCs w:val="19"/>
        </w:rPr>
      </w:pPr>
      <w:r w:rsidRPr="00F959A9">
        <w:rPr>
          <w:rFonts w:ascii="Courier New" w:hAnsi="Courier New" w:cs="Courier New"/>
          <w:szCs w:val="19"/>
        </w:rPr>
        <w:t>\</w:t>
      </w:r>
      <w:r w:rsidRPr="00F959A9">
        <w:rPr>
          <w:rFonts w:ascii="Courier New" w:hAnsi="Courier New" w:cs="Courier New"/>
          <w:szCs w:val="19"/>
          <w:lang w:val="en-US"/>
        </w:rPr>
        <w:t>Login</w:t>
      </w:r>
      <w:r w:rsidRPr="00F959A9">
        <w:rPr>
          <w:rFonts w:ascii="Courier New" w:hAnsi="Courier New" w:cs="Courier New"/>
          <w:szCs w:val="19"/>
        </w:rPr>
        <w:t>=</w:t>
      </w:r>
      <w:r w:rsidRPr="00F959A9">
        <w:rPr>
          <w:rFonts w:ascii="Courier New" w:hAnsi="Courier New" w:cs="Courier New"/>
          <w:i/>
          <w:szCs w:val="19"/>
        </w:rPr>
        <w:t>имя_пользователя</w:t>
      </w:r>
    </w:p>
    <w:p w14:paraId="488C9D46" w14:textId="77777777" w:rsidR="004C53A3" w:rsidRPr="00F959A9" w:rsidRDefault="004C53A3">
      <w:pPr>
        <w:ind w:left="284" w:firstLine="0"/>
        <w:rPr>
          <w:szCs w:val="19"/>
        </w:rPr>
      </w:pPr>
      <w:r w:rsidRPr="00F959A9">
        <w:rPr>
          <w:szCs w:val="19"/>
        </w:rPr>
        <w:t xml:space="preserve">при работе с программой необходимо заменить конкретными значениями, зависящими от обстоятельств. Так, в данном примере </w:t>
      </w:r>
      <w:r w:rsidRPr="00F959A9">
        <w:rPr>
          <w:rFonts w:ascii="Courier New" w:hAnsi="Courier New" w:cs="Courier New"/>
          <w:i/>
          <w:szCs w:val="19"/>
        </w:rPr>
        <w:t>имя_пользователя</w:t>
      </w:r>
      <w:r w:rsidRPr="00F959A9">
        <w:rPr>
          <w:szCs w:val="19"/>
        </w:rPr>
        <w:t xml:space="preserve"> необходимо заменить некоторым значением, например:</w:t>
      </w:r>
    </w:p>
    <w:p w14:paraId="557A5B3F" w14:textId="77777777" w:rsidR="004C53A3" w:rsidRPr="00F959A9" w:rsidRDefault="004C53A3">
      <w:pPr>
        <w:ind w:left="284" w:firstLine="0"/>
        <w:rPr>
          <w:rFonts w:ascii="Courier New" w:hAnsi="Courier New" w:cs="Courier New"/>
          <w:szCs w:val="19"/>
        </w:rPr>
      </w:pPr>
      <w:r w:rsidRPr="00F959A9">
        <w:rPr>
          <w:rFonts w:ascii="Courier New" w:hAnsi="Courier New" w:cs="Courier New"/>
          <w:szCs w:val="19"/>
        </w:rPr>
        <w:t>.\\Администратор</w:t>
      </w:r>
    </w:p>
    <w:p w14:paraId="520B7167" w14:textId="77777777" w:rsidR="004C53A3" w:rsidRPr="00F959A9" w:rsidRDefault="004C53A3">
      <w:pPr>
        <w:ind w:left="284" w:firstLine="0"/>
        <w:rPr>
          <w:rFonts w:ascii="Courier New" w:hAnsi="Courier New" w:cs="Courier New"/>
          <w:szCs w:val="19"/>
        </w:rPr>
      </w:pPr>
      <w:r w:rsidRPr="00F959A9">
        <w:rPr>
          <w:rFonts w:ascii="Courier New" w:hAnsi="Courier New" w:cs="Courier New"/>
          <w:szCs w:val="19"/>
        </w:rPr>
        <w:t>CB0120\\User</w:t>
      </w:r>
    </w:p>
    <w:p w14:paraId="1C0A5D61" w14:textId="77777777" w:rsidR="004C53A3" w:rsidRPr="00F959A9" w:rsidRDefault="004C53A3">
      <w:pPr>
        <w:ind w:left="284" w:firstLine="0"/>
        <w:rPr>
          <w:szCs w:val="19"/>
        </w:rPr>
      </w:pPr>
      <w:r w:rsidRPr="00F959A9">
        <w:rPr>
          <w:szCs w:val="19"/>
        </w:rPr>
        <w:t>и т. п.</w:t>
      </w:r>
    </w:p>
    <w:p w14:paraId="54AD075D" w14:textId="77777777" w:rsidR="004C53A3" w:rsidRPr="00F959A9" w:rsidRDefault="004C53A3">
      <w:pPr>
        <w:ind w:left="284" w:firstLine="0"/>
        <w:rPr>
          <w:szCs w:val="19"/>
        </w:rPr>
      </w:pPr>
    </w:p>
    <w:p w14:paraId="0D004C50" w14:textId="77777777" w:rsidR="004C53A3" w:rsidRPr="00F959A9" w:rsidRDefault="004C53A3" w:rsidP="0050758B">
      <w:pPr>
        <w:pStyle w:val="1"/>
      </w:pPr>
      <w:bookmarkStart w:id="3" w:name="_Toc493771762"/>
      <w:r w:rsidRPr="00F959A9">
        <w:lastRenderedPageBreak/>
        <w:t>Установка программы</w:t>
      </w:r>
      <w:bookmarkEnd w:id="3"/>
    </w:p>
    <w:p w14:paraId="5F7C3E27" w14:textId="77777777" w:rsidR="004C53A3" w:rsidRPr="00F959A9" w:rsidRDefault="004C53A3" w:rsidP="0050758B">
      <w:pPr>
        <w:pStyle w:val="2"/>
      </w:pPr>
      <w:bookmarkStart w:id="4" w:name="_Toc493771763"/>
      <w:r w:rsidRPr="00F959A9">
        <w:t>Комплектность</w:t>
      </w:r>
      <w:bookmarkEnd w:id="4"/>
    </w:p>
    <w:p w14:paraId="3C6934A3" w14:textId="77777777" w:rsidR="00347E51" w:rsidRPr="00F959A9" w:rsidRDefault="00347E51" w:rsidP="00347E51">
      <w:pPr>
        <w:ind w:left="284"/>
        <w:rPr>
          <w:szCs w:val="19"/>
        </w:rPr>
      </w:pPr>
      <w:r w:rsidRPr="00F959A9">
        <w:rPr>
          <w:szCs w:val="19"/>
        </w:rPr>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поставляется в виде коробки, включающей в себя:</w:t>
      </w:r>
    </w:p>
    <w:p w14:paraId="2B151C38" w14:textId="05152AE1" w:rsidR="00347E51" w:rsidRPr="00F959A9" w:rsidRDefault="00911424" w:rsidP="00911424">
      <w:pPr>
        <w:numPr>
          <w:ilvl w:val="0"/>
          <w:numId w:val="58"/>
        </w:numPr>
        <w:tabs>
          <w:tab w:val="left" w:pos="851"/>
        </w:tabs>
        <w:ind w:left="851" w:hanging="284"/>
        <w:rPr>
          <w:szCs w:val="19"/>
        </w:rPr>
      </w:pPr>
      <w:r w:rsidRPr="00F959A9">
        <w:rPr>
          <w:szCs w:val="19"/>
        </w:rPr>
        <w:t>Бланк с рег.номером, кодом активации и адрес для скачивания дистрибутива программы с сайта.</w:t>
      </w:r>
    </w:p>
    <w:p w14:paraId="63E8635D" w14:textId="77777777" w:rsidR="004C53A3" w:rsidRPr="00F959A9" w:rsidRDefault="004C53A3" w:rsidP="00911424">
      <w:pPr>
        <w:numPr>
          <w:ilvl w:val="0"/>
          <w:numId w:val="58"/>
        </w:numPr>
        <w:tabs>
          <w:tab w:val="left" w:pos="851"/>
        </w:tabs>
        <w:ind w:left="851" w:hanging="284"/>
        <w:rPr>
          <w:szCs w:val="19"/>
        </w:rPr>
      </w:pPr>
      <w:r w:rsidRPr="00F959A9">
        <w:rPr>
          <w:szCs w:val="19"/>
        </w:rPr>
        <w:t>Регистрационную карту с указанным на ней регистрационным номером.</w:t>
      </w:r>
    </w:p>
    <w:p w14:paraId="6538CA83" w14:textId="77777777" w:rsidR="004C53A3" w:rsidRPr="00F959A9" w:rsidRDefault="004C53A3" w:rsidP="00911424">
      <w:pPr>
        <w:numPr>
          <w:ilvl w:val="0"/>
          <w:numId w:val="58"/>
        </w:numPr>
        <w:tabs>
          <w:tab w:val="left" w:pos="851"/>
        </w:tabs>
        <w:ind w:left="851" w:hanging="284"/>
        <w:rPr>
          <w:szCs w:val="19"/>
        </w:rPr>
      </w:pPr>
      <w:r w:rsidRPr="00F959A9">
        <w:rPr>
          <w:szCs w:val="19"/>
        </w:rPr>
        <w:t>Лицензионное соглашение.</w:t>
      </w:r>
    </w:p>
    <w:p w14:paraId="4EBDFABA" w14:textId="56C07B81" w:rsidR="004C53A3" w:rsidRPr="00F959A9" w:rsidRDefault="000E4F52" w:rsidP="000E4F52">
      <w:pPr>
        <w:ind w:left="567" w:firstLine="0"/>
        <w:rPr>
          <w:szCs w:val="19"/>
        </w:rPr>
      </w:pPr>
      <w:r w:rsidRPr="00F959A9">
        <w:rPr>
          <w:szCs w:val="19"/>
        </w:rPr>
        <w:t>Дистрибутив и документация скачиваются с сайта программы по адресу, указанному в инструкции из комплекта.</w:t>
      </w:r>
    </w:p>
    <w:p w14:paraId="69488410" w14:textId="77777777" w:rsidR="00347E51" w:rsidRPr="00F959A9" w:rsidRDefault="00347E51">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21D648C8" w14:textId="77777777">
        <w:tc>
          <w:tcPr>
            <w:tcW w:w="817" w:type="dxa"/>
            <w:shd w:val="clear" w:color="auto" w:fill="auto"/>
          </w:tcPr>
          <w:p w14:paraId="1DFF597E"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62AF1F07" wp14:editId="734647CD">
                  <wp:extent cx="358775" cy="358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6818FE07" w14:textId="377C073F" w:rsidR="004C53A3" w:rsidRPr="00F959A9" w:rsidRDefault="004C53A3">
            <w:pPr>
              <w:snapToGrid w:val="0"/>
              <w:ind w:firstLine="0"/>
              <w:rPr>
                <w:szCs w:val="19"/>
              </w:rPr>
            </w:pPr>
            <w:r w:rsidRPr="00F959A9">
              <w:rPr>
                <w:b/>
                <w:bCs/>
                <w:szCs w:val="19"/>
                <w:u w:val="single"/>
              </w:rPr>
              <w:t>Замечание</w:t>
            </w:r>
            <w:r w:rsidRPr="00F959A9">
              <w:rPr>
                <w:szCs w:val="19"/>
              </w:rPr>
              <w:t xml:space="preserve">. Для получения консультаций и новых версий программы по электронной почте необходимо заполнить регистрационную карту и выслать правую половину этой карты в фирму «ГЭНДАЛЬФ», или сообщить данные о пользователе по электронной почте по адресу: </w:t>
            </w:r>
            <w:hyperlink r:id="rId27" w:history="1">
              <w:r w:rsidRPr="00F959A9">
                <w:rPr>
                  <w:rStyle w:val="a4"/>
                  <w:rFonts w:ascii="Arial" w:hAnsi="Arial"/>
                </w:rPr>
                <w:t>gendalf@gendalf.ru</w:t>
              </w:r>
            </w:hyperlink>
            <w:r w:rsidRPr="00F959A9">
              <w:rPr>
                <w:szCs w:val="19"/>
              </w:rPr>
              <w:t>.</w:t>
            </w:r>
          </w:p>
        </w:tc>
      </w:tr>
    </w:tbl>
    <w:p w14:paraId="34B2EC43" w14:textId="77777777" w:rsidR="004C53A3" w:rsidRPr="00F959A9" w:rsidRDefault="004C53A3">
      <w:pPr>
        <w:ind w:left="284" w:firstLine="0"/>
      </w:pPr>
    </w:p>
    <w:p w14:paraId="4F1E8461" w14:textId="77777777" w:rsidR="004C53A3" w:rsidRPr="00F959A9" w:rsidRDefault="004C53A3">
      <w:pPr>
        <w:ind w:left="284"/>
        <w:rPr>
          <w:szCs w:val="19"/>
        </w:rPr>
      </w:pPr>
    </w:p>
    <w:p w14:paraId="60C9665C" w14:textId="77777777" w:rsidR="004C53A3" w:rsidRPr="00F959A9" w:rsidRDefault="004C53A3" w:rsidP="0050758B">
      <w:pPr>
        <w:pStyle w:val="2"/>
      </w:pPr>
      <w:bookmarkStart w:id="5" w:name="_Toc493771764"/>
      <w:r w:rsidRPr="00F959A9">
        <w:t>Требования к компьютеру</w:t>
      </w:r>
      <w:bookmarkEnd w:id="5"/>
    </w:p>
    <w:p w14:paraId="2968D18F" w14:textId="6C1D67FF" w:rsidR="004C53A3" w:rsidRPr="00F959A9" w:rsidRDefault="004C53A3" w:rsidP="00BE3A99">
      <w:pPr>
        <w:numPr>
          <w:ilvl w:val="0"/>
          <w:numId w:val="72"/>
        </w:numPr>
        <w:ind w:left="851" w:hanging="284"/>
        <w:rPr>
          <w:szCs w:val="19"/>
        </w:rPr>
      </w:pPr>
      <w:r w:rsidRPr="00F959A9">
        <w:rPr>
          <w:szCs w:val="19"/>
        </w:rPr>
        <w:t xml:space="preserve">Операционная система: </w:t>
      </w:r>
      <w:r w:rsidRPr="00F959A9">
        <w:rPr>
          <w:szCs w:val="19"/>
          <w:lang w:val="en-US"/>
        </w:rPr>
        <w:t>Windows</w:t>
      </w:r>
      <w:r w:rsidR="008F2149" w:rsidRPr="00F959A9">
        <w:rPr>
          <w:szCs w:val="19"/>
        </w:rPr>
        <w:t xml:space="preserve">, начиная с версии </w:t>
      </w:r>
      <w:r w:rsidRPr="00F959A9">
        <w:rPr>
          <w:szCs w:val="19"/>
          <w:lang w:val="en-US"/>
        </w:rPr>
        <w:t>XP</w:t>
      </w:r>
      <w:r w:rsidRPr="00F959A9">
        <w:rPr>
          <w:szCs w:val="19"/>
        </w:rPr>
        <w:t>.</w:t>
      </w:r>
    </w:p>
    <w:p w14:paraId="353C1146" w14:textId="77777777" w:rsidR="004C53A3" w:rsidRPr="00F959A9" w:rsidRDefault="004C53A3" w:rsidP="00BE3A99">
      <w:pPr>
        <w:numPr>
          <w:ilvl w:val="0"/>
          <w:numId w:val="72"/>
        </w:numPr>
        <w:ind w:left="851" w:hanging="284"/>
        <w:rPr>
          <w:szCs w:val="19"/>
        </w:rPr>
      </w:pPr>
      <w:r w:rsidRPr="00F959A9">
        <w:rPr>
          <w:szCs w:val="19"/>
        </w:rPr>
        <w:t>Требуется наличие Internet Explorer 5 или выше.</w:t>
      </w:r>
    </w:p>
    <w:p w14:paraId="5C6F785B" w14:textId="77777777" w:rsidR="004C53A3" w:rsidRPr="00F959A9" w:rsidRDefault="004C53A3" w:rsidP="00BE3A99">
      <w:pPr>
        <w:numPr>
          <w:ilvl w:val="0"/>
          <w:numId w:val="72"/>
        </w:numPr>
        <w:ind w:left="851" w:hanging="284"/>
        <w:rPr>
          <w:szCs w:val="19"/>
        </w:rPr>
      </w:pPr>
      <w:r w:rsidRPr="00F959A9">
        <w:rPr>
          <w:szCs w:val="19"/>
        </w:rPr>
        <w:t xml:space="preserve">Суммарный размер одного архива: до 8 </w:t>
      </w:r>
      <w:r w:rsidR="00F12628" w:rsidRPr="00F959A9">
        <w:rPr>
          <w:szCs w:val="19"/>
        </w:rPr>
        <w:t>эксабайт или 8 589 934 592 Гб.</w:t>
      </w:r>
    </w:p>
    <w:p w14:paraId="3B69114D" w14:textId="77777777" w:rsidR="004C53A3" w:rsidRPr="00F959A9" w:rsidRDefault="004C53A3" w:rsidP="00BE3A99">
      <w:pPr>
        <w:numPr>
          <w:ilvl w:val="0"/>
          <w:numId w:val="72"/>
        </w:numPr>
        <w:ind w:left="851" w:hanging="284"/>
        <w:rPr>
          <w:szCs w:val="19"/>
        </w:rPr>
      </w:pPr>
      <w:r w:rsidRPr="00F959A9">
        <w:rPr>
          <w:szCs w:val="19"/>
        </w:rPr>
        <w:t>Объем оперативной памяти: не менее 32 Мб.</w:t>
      </w:r>
    </w:p>
    <w:p w14:paraId="48C9936F" w14:textId="45B771C0" w:rsidR="004C53A3" w:rsidRPr="00F959A9" w:rsidRDefault="004C53A3" w:rsidP="00BE3A99">
      <w:pPr>
        <w:numPr>
          <w:ilvl w:val="0"/>
          <w:numId w:val="72"/>
        </w:numPr>
        <w:ind w:left="851" w:hanging="284"/>
        <w:rPr>
          <w:szCs w:val="19"/>
        </w:rPr>
      </w:pPr>
      <w:r w:rsidRPr="00F959A9">
        <w:rPr>
          <w:szCs w:val="19"/>
        </w:rPr>
        <w:t xml:space="preserve">Объем свободного места на диске: не менее </w:t>
      </w:r>
      <w:r w:rsidR="008F2149" w:rsidRPr="00F959A9">
        <w:rPr>
          <w:szCs w:val="19"/>
        </w:rPr>
        <w:t>2</w:t>
      </w:r>
      <w:r w:rsidR="00F12628" w:rsidRPr="00F959A9">
        <w:rPr>
          <w:szCs w:val="19"/>
        </w:rPr>
        <w:t xml:space="preserve">0 </w:t>
      </w:r>
      <w:r w:rsidRPr="00F959A9">
        <w:rPr>
          <w:szCs w:val="19"/>
        </w:rPr>
        <w:t>Мб (без учета места, необходимого для размещения архивных файлов).</w:t>
      </w:r>
    </w:p>
    <w:p w14:paraId="7829E8B4" w14:textId="77777777" w:rsidR="004C53A3" w:rsidRPr="00F959A9" w:rsidRDefault="004C53A3" w:rsidP="00BE3A99">
      <w:pPr>
        <w:numPr>
          <w:ilvl w:val="0"/>
          <w:numId w:val="72"/>
        </w:numPr>
        <w:ind w:left="851" w:hanging="284"/>
        <w:rPr>
          <w:szCs w:val="19"/>
        </w:rPr>
      </w:pPr>
      <w:r w:rsidRPr="00F959A9">
        <w:rPr>
          <w:szCs w:val="19"/>
        </w:rPr>
        <w:t>Мышь.</w:t>
      </w:r>
    </w:p>
    <w:p w14:paraId="7AD14A5B" w14:textId="77777777" w:rsidR="004C53A3" w:rsidRPr="00F959A9" w:rsidRDefault="004C53A3">
      <w:pPr>
        <w:ind w:left="284" w:firstLine="0"/>
        <w:rPr>
          <w:szCs w:val="19"/>
        </w:rPr>
      </w:pPr>
    </w:p>
    <w:p w14:paraId="4A1E86C2" w14:textId="77777777" w:rsidR="004C53A3" w:rsidRPr="00F959A9" w:rsidRDefault="004C53A3" w:rsidP="0050758B">
      <w:pPr>
        <w:pStyle w:val="2"/>
      </w:pPr>
      <w:bookmarkStart w:id="6" w:name="_Ref81638008"/>
      <w:bookmarkStart w:id="7" w:name="_Ref81637997"/>
      <w:bookmarkStart w:id="8" w:name="_Ref81637985"/>
      <w:bookmarkStart w:id="9" w:name="_Toc493771765"/>
      <w:r w:rsidRPr="00F959A9">
        <w:t>Установка программы на компьютер</w:t>
      </w:r>
      <w:bookmarkEnd w:id="6"/>
      <w:bookmarkEnd w:id="7"/>
      <w:bookmarkEnd w:id="8"/>
      <w:bookmarkEnd w:id="9"/>
    </w:p>
    <w:p w14:paraId="1024AA81" w14:textId="77777777" w:rsidR="004C53A3" w:rsidRPr="00F959A9" w:rsidRDefault="004C53A3">
      <w:pPr>
        <w:ind w:left="284"/>
        <w:rPr>
          <w:szCs w:val="19"/>
        </w:rPr>
      </w:pPr>
      <w:r w:rsidRPr="00F959A9">
        <w:rPr>
          <w:szCs w:val="19"/>
        </w:rPr>
        <w:t>Для того чтобы установить программу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на компьютер, выполните следующие действия:</w:t>
      </w:r>
    </w:p>
    <w:p w14:paraId="5BC0713B" w14:textId="353FECDF" w:rsidR="00E62BCC" w:rsidRPr="00F959A9" w:rsidRDefault="00E62BCC">
      <w:pPr>
        <w:numPr>
          <w:ilvl w:val="0"/>
          <w:numId w:val="69"/>
        </w:numPr>
        <w:tabs>
          <w:tab w:val="left" w:pos="851"/>
        </w:tabs>
        <w:ind w:left="851" w:firstLine="284"/>
        <w:rPr>
          <w:szCs w:val="19"/>
        </w:rPr>
      </w:pPr>
      <w:r w:rsidRPr="00F959A9">
        <w:rPr>
          <w:szCs w:val="19"/>
        </w:rPr>
        <w:t xml:space="preserve">Скачайте с сайта программы дистрибутив. Путь указан в инструкции, входящей в поставку программы. Дистрибутив представлен в виде файла в формате </w:t>
      </w:r>
      <w:r w:rsidRPr="00F959A9">
        <w:rPr>
          <w:szCs w:val="19"/>
          <w:lang w:val="en-US"/>
        </w:rPr>
        <w:t>zip.</w:t>
      </w:r>
    </w:p>
    <w:p w14:paraId="69ADCB29" w14:textId="1757A66A" w:rsidR="004C53A3" w:rsidRPr="00F959A9" w:rsidRDefault="00E62BCC">
      <w:pPr>
        <w:numPr>
          <w:ilvl w:val="0"/>
          <w:numId w:val="69"/>
        </w:numPr>
        <w:tabs>
          <w:tab w:val="left" w:pos="851"/>
        </w:tabs>
        <w:ind w:left="851" w:firstLine="284"/>
        <w:rPr>
          <w:szCs w:val="19"/>
        </w:rPr>
      </w:pPr>
      <w:r w:rsidRPr="00F959A9">
        <w:rPr>
          <w:szCs w:val="19"/>
        </w:rPr>
        <w:lastRenderedPageBreak/>
        <w:t xml:space="preserve">Раскройте </w:t>
      </w:r>
      <w:r w:rsidRPr="00F959A9">
        <w:rPr>
          <w:szCs w:val="19"/>
          <w:lang w:val="en-US"/>
        </w:rPr>
        <w:t>zip</w:t>
      </w:r>
      <w:r w:rsidRPr="00F959A9">
        <w:rPr>
          <w:szCs w:val="19"/>
        </w:rPr>
        <w:t xml:space="preserve">-файл с дистрибутивом. Появится файл-установщик </w:t>
      </w:r>
      <w:r w:rsidR="004C53A3" w:rsidRPr="00F959A9">
        <w:rPr>
          <w:rFonts w:ascii="Courier New" w:hAnsi="Courier New" w:cs="Courier New"/>
          <w:bCs/>
          <w:szCs w:val="19"/>
        </w:rPr>
        <w:t>SETUP.EXE</w:t>
      </w:r>
      <w:r w:rsidR="004C53A3" w:rsidRPr="00F959A9">
        <w:rPr>
          <w:szCs w:val="19"/>
        </w:rPr>
        <w:t xml:space="preserve">. </w:t>
      </w:r>
      <w:r w:rsidRPr="00F959A9">
        <w:rPr>
          <w:szCs w:val="19"/>
        </w:rPr>
        <w:t>Запустите его.</w:t>
      </w:r>
    </w:p>
    <w:tbl>
      <w:tblPr>
        <w:tblW w:w="0" w:type="auto"/>
        <w:tblLayout w:type="fixed"/>
        <w:tblLook w:val="0000" w:firstRow="0" w:lastRow="0" w:firstColumn="0" w:lastColumn="0" w:noHBand="0" w:noVBand="0"/>
      </w:tblPr>
      <w:tblGrid>
        <w:gridCol w:w="817"/>
        <w:gridCol w:w="6685"/>
      </w:tblGrid>
      <w:tr w:rsidR="004C53A3" w:rsidRPr="00F959A9" w14:paraId="2AA29988" w14:textId="77777777">
        <w:tc>
          <w:tcPr>
            <w:tcW w:w="817" w:type="dxa"/>
            <w:shd w:val="clear" w:color="auto" w:fill="auto"/>
          </w:tcPr>
          <w:p w14:paraId="4B57DBDB"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6A3D71C4" wp14:editId="5242546D">
                  <wp:extent cx="358775" cy="3587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049A32FC" w14:textId="77777777" w:rsidR="004C53A3" w:rsidRPr="00F959A9" w:rsidRDefault="004C53A3">
            <w:pPr>
              <w:snapToGrid w:val="0"/>
              <w:ind w:firstLine="0"/>
              <w:rPr>
                <w:bCs/>
                <w:szCs w:val="19"/>
              </w:rPr>
            </w:pPr>
            <w:r w:rsidRPr="00F959A9">
              <w:rPr>
                <w:b/>
                <w:bCs/>
                <w:szCs w:val="19"/>
                <w:u w:val="single"/>
              </w:rPr>
              <w:t>Замечание</w:t>
            </w:r>
            <w:r w:rsidRPr="00F959A9">
              <w:rPr>
                <w:szCs w:val="19"/>
              </w:rPr>
              <w:t xml:space="preserve">. </w:t>
            </w:r>
            <w:r w:rsidRPr="00F959A9">
              <w:rPr>
                <w:bCs/>
                <w:szCs w:val="19"/>
              </w:rPr>
              <w:t xml:space="preserve">Для установки программы необходим запуск программы </w:t>
            </w:r>
            <w:r w:rsidRPr="00F959A9">
              <w:rPr>
                <w:rFonts w:ascii="Courier New" w:hAnsi="Courier New" w:cs="Courier New"/>
                <w:bCs/>
                <w:szCs w:val="19"/>
              </w:rPr>
              <w:t>SETUP.EXE</w:t>
            </w:r>
            <w:r w:rsidRPr="00F959A9">
              <w:rPr>
                <w:bCs/>
                <w:szCs w:val="19"/>
              </w:rPr>
              <w:t xml:space="preserve"> под учетной записью администратора.</w:t>
            </w:r>
          </w:p>
        </w:tc>
      </w:tr>
    </w:tbl>
    <w:p w14:paraId="3AE8C1C9" w14:textId="77777777" w:rsidR="004C53A3" w:rsidRPr="00F959A9" w:rsidRDefault="004C53A3">
      <w:pPr>
        <w:numPr>
          <w:ilvl w:val="0"/>
          <w:numId w:val="69"/>
        </w:numPr>
        <w:tabs>
          <w:tab w:val="left" w:pos="851"/>
        </w:tabs>
        <w:ind w:left="851" w:firstLine="284"/>
        <w:rPr>
          <w:szCs w:val="19"/>
        </w:rPr>
      </w:pPr>
      <w:r w:rsidRPr="00F959A9">
        <w:rPr>
          <w:szCs w:val="19"/>
        </w:rPr>
        <w:t xml:space="preserve">Начнется процесс установки. Программа-инсталлятор предложит Вам указать каталог на Вашем компьютере, в который будет установлена программа, и раздел меню </w:t>
      </w:r>
      <w:r w:rsidRPr="00F959A9">
        <w:rPr>
          <w:b/>
          <w:bCs/>
          <w:szCs w:val="19"/>
        </w:rPr>
        <w:t>«</w:t>
      </w:r>
      <w:r w:rsidRPr="00F959A9">
        <w:rPr>
          <w:b/>
          <w:szCs w:val="19"/>
        </w:rPr>
        <w:t>Программы»</w:t>
      </w:r>
      <w:r w:rsidRPr="00F959A9">
        <w:rPr>
          <w:szCs w:val="19"/>
        </w:rPr>
        <w:t>, в который будет помещены ярлыки программных модулей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По умолчанию будет предложен каталог </w:t>
      </w:r>
    </w:p>
    <w:p w14:paraId="0E5F0B86" w14:textId="4292F1EC" w:rsidR="004C53A3" w:rsidRPr="00F959A9" w:rsidRDefault="004C53A3" w:rsidP="002D47CA">
      <w:pPr>
        <w:ind w:left="851" w:hanging="851"/>
        <w:jc w:val="center"/>
        <w:rPr>
          <w:rFonts w:ascii="Courier New" w:hAnsi="Courier New" w:cs="Courier New"/>
          <w:bCs/>
          <w:sz w:val="18"/>
          <w:szCs w:val="19"/>
        </w:rPr>
      </w:pPr>
      <w:r w:rsidRPr="00F959A9">
        <w:rPr>
          <w:rFonts w:ascii="Courier New" w:hAnsi="Courier New" w:cs="Courier New"/>
          <w:bCs/>
          <w:sz w:val="18"/>
          <w:szCs w:val="19"/>
        </w:rPr>
        <w:t>C:\Program Files</w:t>
      </w:r>
      <w:r w:rsidR="002D47CA" w:rsidRPr="00F959A9">
        <w:rPr>
          <w:rFonts w:ascii="Courier New" w:hAnsi="Courier New" w:cs="Courier New"/>
          <w:bCs/>
          <w:sz w:val="18"/>
          <w:szCs w:val="19"/>
        </w:rPr>
        <w:t xml:space="preserve"> (</w:t>
      </w:r>
      <w:r w:rsidR="002D47CA" w:rsidRPr="00F959A9">
        <w:rPr>
          <w:rFonts w:ascii="Courier New" w:hAnsi="Courier New" w:cs="Courier New"/>
          <w:bCs/>
          <w:sz w:val="18"/>
          <w:szCs w:val="19"/>
          <w:lang w:val="en-US"/>
        </w:rPr>
        <w:t>x</w:t>
      </w:r>
      <w:r w:rsidR="002D47CA" w:rsidRPr="00F959A9">
        <w:rPr>
          <w:rFonts w:ascii="Courier New" w:hAnsi="Courier New" w:cs="Courier New"/>
          <w:bCs/>
          <w:sz w:val="18"/>
          <w:szCs w:val="19"/>
        </w:rPr>
        <w:t>86)</w:t>
      </w:r>
      <w:r w:rsidRPr="00F959A9">
        <w:rPr>
          <w:rFonts w:ascii="Courier New" w:hAnsi="Courier New" w:cs="Courier New"/>
          <w:bCs/>
          <w:sz w:val="18"/>
          <w:szCs w:val="19"/>
        </w:rPr>
        <w:t xml:space="preserve">\Gendalf\Хранитель </w:t>
      </w:r>
      <w:r w:rsidRPr="00F959A9">
        <w:rPr>
          <w:rFonts w:ascii="Courier New" w:hAnsi="Courier New" w:cs="Courier New"/>
          <w:bCs/>
          <w:sz w:val="18"/>
          <w:szCs w:val="19"/>
          <w:lang w:val="en-US"/>
        </w:rPr>
        <w:t>V</w:t>
      </w:r>
      <w:r w:rsidRPr="00F959A9">
        <w:rPr>
          <w:rFonts w:ascii="Courier New" w:hAnsi="Courier New" w:cs="Courier New"/>
          <w:bCs/>
          <w:sz w:val="18"/>
          <w:szCs w:val="19"/>
        </w:rPr>
        <w:t xml:space="preserve"> для сервера\</w:t>
      </w:r>
    </w:p>
    <w:p w14:paraId="6F49BC70" w14:textId="77777777" w:rsidR="004C53A3" w:rsidRPr="00F959A9" w:rsidRDefault="004C53A3">
      <w:pPr>
        <w:ind w:left="851" w:hanging="567"/>
        <w:jc w:val="center"/>
        <w:rPr>
          <w:bCs/>
          <w:szCs w:val="19"/>
        </w:rPr>
      </w:pPr>
      <w:r w:rsidRPr="00F959A9">
        <w:rPr>
          <w:bCs/>
          <w:szCs w:val="19"/>
        </w:rPr>
        <w:t>или</w:t>
      </w:r>
    </w:p>
    <w:p w14:paraId="7ACF0DB2" w14:textId="66764DD0" w:rsidR="004C53A3" w:rsidRPr="00F959A9" w:rsidRDefault="004C53A3" w:rsidP="002D47CA">
      <w:pPr>
        <w:ind w:left="851" w:hanging="851"/>
        <w:jc w:val="center"/>
        <w:rPr>
          <w:rFonts w:ascii="Courier New" w:hAnsi="Courier New" w:cs="Courier New"/>
          <w:bCs/>
          <w:sz w:val="18"/>
          <w:szCs w:val="19"/>
        </w:rPr>
      </w:pPr>
      <w:r w:rsidRPr="00F959A9">
        <w:rPr>
          <w:rFonts w:ascii="Courier New" w:hAnsi="Courier New" w:cs="Courier New"/>
          <w:bCs/>
          <w:sz w:val="18"/>
          <w:szCs w:val="19"/>
        </w:rPr>
        <w:t>C:\Program Files</w:t>
      </w:r>
      <w:r w:rsidR="002D47CA" w:rsidRPr="00F959A9">
        <w:rPr>
          <w:rFonts w:ascii="Courier New" w:hAnsi="Courier New" w:cs="Courier New"/>
          <w:bCs/>
          <w:sz w:val="18"/>
          <w:szCs w:val="19"/>
        </w:rPr>
        <w:t>(</w:t>
      </w:r>
      <w:r w:rsidR="002D47CA" w:rsidRPr="00F959A9">
        <w:rPr>
          <w:rFonts w:ascii="Courier New" w:hAnsi="Courier New" w:cs="Courier New"/>
          <w:bCs/>
          <w:sz w:val="18"/>
          <w:szCs w:val="19"/>
          <w:lang w:val="en-US"/>
        </w:rPr>
        <w:t>x</w:t>
      </w:r>
      <w:r w:rsidR="002D47CA" w:rsidRPr="00F959A9">
        <w:rPr>
          <w:rFonts w:ascii="Courier New" w:hAnsi="Courier New" w:cs="Courier New"/>
          <w:bCs/>
          <w:sz w:val="18"/>
          <w:szCs w:val="19"/>
        </w:rPr>
        <w:t>86)</w:t>
      </w:r>
      <w:r w:rsidRPr="00F959A9">
        <w:rPr>
          <w:rFonts w:ascii="Courier New" w:hAnsi="Courier New" w:cs="Courier New"/>
          <w:bCs/>
          <w:sz w:val="18"/>
          <w:szCs w:val="19"/>
        </w:rPr>
        <w:t xml:space="preserve">\Gendalf\Хранитель </w:t>
      </w:r>
      <w:r w:rsidRPr="00F959A9">
        <w:rPr>
          <w:rFonts w:ascii="Courier New" w:hAnsi="Courier New" w:cs="Courier New"/>
          <w:bCs/>
          <w:sz w:val="18"/>
          <w:szCs w:val="19"/>
          <w:lang w:val="en-US"/>
        </w:rPr>
        <w:t>V</w:t>
      </w:r>
      <w:r w:rsidRPr="00F959A9">
        <w:rPr>
          <w:rFonts w:ascii="Courier New" w:hAnsi="Courier New" w:cs="Courier New"/>
          <w:bCs/>
          <w:sz w:val="18"/>
          <w:szCs w:val="19"/>
        </w:rPr>
        <w:t xml:space="preserve"> для рабочей станции\</w:t>
      </w:r>
    </w:p>
    <w:p w14:paraId="744D4CFD" w14:textId="77777777" w:rsidR="004C53A3" w:rsidRPr="00F959A9" w:rsidRDefault="004C53A3">
      <w:pPr>
        <w:ind w:left="851" w:firstLine="0"/>
        <w:rPr>
          <w:szCs w:val="19"/>
        </w:rPr>
      </w:pPr>
      <w:r w:rsidRPr="00F959A9">
        <w:rPr>
          <w:szCs w:val="19"/>
        </w:rPr>
        <w:t xml:space="preserve">(в зависимости от того, какую </w:t>
      </w:r>
      <w:r w:rsidRPr="00F959A9">
        <w:rPr>
          <w:i/>
          <w:iCs/>
          <w:szCs w:val="19"/>
        </w:rPr>
        <w:t>редакцию</w:t>
      </w:r>
      <w:r w:rsidRPr="00F959A9">
        <w:rPr>
          <w:szCs w:val="19"/>
        </w:rPr>
        <w:t xml:space="preserve"> программы Вы устанавливаете). Если такого каталога на Вашем компьютере нет, он будет создан.</w:t>
      </w:r>
    </w:p>
    <w:p w14:paraId="548F7255" w14:textId="77777777" w:rsidR="004C53A3" w:rsidRPr="00F959A9" w:rsidRDefault="004C53A3">
      <w:pPr>
        <w:ind w:left="284"/>
        <w:rPr>
          <w:szCs w:val="19"/>
        </w:rPr>
      </w:pPr>
    </w:p>
    <w:p w14:paraId="1E21FA6D" w14:textId="07A71CEA" w:rsidR="004C53A3" w:rsidRPr="00F959A9" w:rsidRDefault="004C53A3">
      <w:pPr>
        <w:ind w:left="284"/>
        <w:rPr>
          <w:szCs w:val="19"/>
        </w:rPr>
      </w:pPr>
      <w:r w:rsidRPr="00F959A9">
        <w:rPr>
          <w:szCs w:val="19"/>
        </w:rPr>
        <w:t xml:space="preserve">В программе-инсталляторе предусмотрено два варианта установки — </w:t>
      </w:r>
      <w:r w:rsidRPr="00F959A9">
        <w:rPr>
          <w:b/>
          <w:bCs/>
          <w:szCs w:val="19"/>
        </w:rPr>
        <w:t>«Полная установка»</w:t>
      </w:r>
      <w:r w:rsidRPr="00F959A9">
        <w:rPr>
          <w:szCs w:val="19"/>
        </w:rPr>
        <w:t xml:space="preserve"> и </w:t>
      </w:r>
      <w:r w:rsidRPr="00F959A9">
        <w:rPr>
          <w:b/>
          <w:bCs/>
          <w:szCs w:val="19"/>
        </w:rPr>
        <w:t>«Только Менеджер»</w:t>
      </w:r>
      <w:r w:rsidRPr="00F959A9">
        <w:rPr>
          <w:szCs w:val="19"/>
        </w:rPr>
        <w:t>. При выборе первого варианта происходит установка всех компонент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(см. параграф «</w:t>
      </w:r>
      <w:r w:rsidRPr="00F959A9">
        <w:rPr>
          <w:szCs w:val="19"/>
        </w:rPr>
        <w:fldChar w:fldCharType="begin"/>
      </w:r>
      <w:r w:rsidRPr="00F959A9">
        <w:rPr>
          <w:szCs w:val="19"/>
        </w:rPr>
        <w:instrText xml:space="preserve"> REF _Ref37755128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3.3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_Ref37755128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Компоненты</w:t>
      </w:r>
      <w:r w:rsidRPr="00F959A9">
        <w:rPr>
          <w:szCs w:val="19"/>
        </w:rPr>
        <w:fldChar w:fldCharType="end"/>
      </w:r>
      <w:r w:rsidRPr="00F959A9">
        <w:rPr>
          <w:szCs w:val="19"/>
        </w:rPr>
        <w:t xml:space="preserve">»  настоящего Руководства). </w:t>
      </w:r>
    </w:p>
    <w:p w14:paraId="1890EF62" w14:textId="3C261135" w:rsidR="004C53A3" w:rsidRPr="00F959A9" w:rsidRDefault="004C53A3">
      <w:pPr>
        <w:ind w:left="284"/>
        <w:rPr>
          <w:szCs w:val="19"/>
        </w:rPr>
      </w:pPr>
      <w:r w:rsidRPr="00F959A9">
        <w:rPr>
          <w:szCs w:val="19"/>
        </w:rPr>
        <w:t xml:space="preserve">Вариант установки </w:t>
      </w:r>
      <w:r w:rsidRPr="00F959A9">
        <w:rPr>
          <w:b/>
          <w:bCs/>
          <w:szCs w:val="19"/>
        </w:rPr>
        <w:t>«Только Менеджер»</w:t>
      </w:r>
      <w:r w:rsidRPr="00F959A9">
        <w:rPr>
          <w:szCs w:val="19"/>
        </w:rPr>
        <w:t xml:space="preserve"> предназначен для работы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в режиме </w:t>
      </w:r>
      <w:r w:rsidRPr="00F959A9">
        <w:rPr>
          <w:i/>
          <w:iCs/>
          <w:szCs w:val="19"/>
        </w:rPr>
        <w:t>удаленного управления</w:t>
      </w:r>
      <w:r w:rsidRPr="00F959A9">
        <w:rPr>
          <w:szCs w:val="19"/>
        </w:rPr>
        <w:t xml:space="preserve"> (подробнее см. в параграфе «</w:t>
      </w:r>
      <w:r w:rsidRPr="00F959A9">
        <w:rPr>
          <w:szCs w:val="19"/>
        </w:rPr>
        <w:fldChar w:fldCharType="begin"/>
      </w:r>
      <w:r w:rsidRPr="00F959A9">
        <w:rPr>
          <w:szCs w:val="19"/>
        </w:rPr>
        <w:instrText xml:space="preserve"> REF _Ref41108018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4.3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_Ref41108018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Подключение и отключение</w:t>
      </w:r>
      <w:r w:rsidRPr="00F959A9">
        <w:rPr>
          <w:szCs w:val="19"/>
        </w:rPr>
        <w:fldChar w:fldCharType="end"/>
      </w:r>
      <w:r w:rsidRPr="00F959A9">
        <w:rPr>
          <w:szCs w:val="19"/>
        </w:rPr>
        <w:t xml:space="preserve">»). При выборе этого варианта устанавливается только компонента </w:t>
      </w:r>
      <w:r w:rsidRPr="00F959A9">
        <w:rPr>
          <w:i/>
          <w:iCs/>
          <w:szCs w:val="19"/>
        </w:rPr>
        <w:t>Менеджер</w:t>
      </w:r>
      <w:r w:rsidRPr="00F959A9">
        <w:rPr>
          <w:szCs w:val="19"/>
        </w:rPr>
        <w:t xml:space="preserve"> (ее достаточно для удаленного управления) и вспомогательные библиотеки. В этом случае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на данном компьютере не сможет производить архивирование (поскольку для этого необходим </w:t>
      </w:r>
      <w:r w:rsidRPr="00F959A9">
        <w:rPr>
          <w:i/>
          <w:iCs/>
          <w:szCs w:val="19"/>
        </w:rPr>
        <w:t>Архиватор Хранителя</w:t>
      </w:r>
      <w:r w:rsidRPr="00F959A9">
        <w:rPr>
          <w:szCs w:val="19"/>
        </w:rPr>
        <w:t>).</w:t>
      </w:r>
    </w:p>
    <w:p w14:paraId="0B3C3688" w14:textId="77777777" w:rsidR="004C53A3" w:rsidRPr="00F959A9" w:rsidRDefault="004C53A3">
      <w:pPr>
        <w:ind w:left="284"/>
        <w:rPr>
          <w:szCs w:val="19"/>
        </w:rPr>
      </w:pPr>
    </w:p>
    <w:p w14:paraId="2004AE2A" w14:textId="77777777" w:rsidR="004C53A3" w:rsidRPr="00F959A9" w:rsidRDefault="004C53A3">
      <w:pPr>
        <w:ind w:left="284"/>
        <w:rPr>
          <w:szCs w:val="19"/>
        </w:rPr>
      </w:pPr>
      <w:r w:rsidRPr="00F959A9">
        <w:rPr>
          <w:szCs w:val="19"/>
        </w:rPr>
        <w:t xml:space="preserve">Если Вы предполагаете архивировать информационные базы 1С для </w:t>
      </w:r>
      <w:r w:rsidRPr="00F959A9">
        <w:rPr>
          <w:szCs w:val="19"/>
          <w:lang w:val="en-US"/>
        </w:rPr>
        <w:t>SQL</w:t>
      </w:r>
      <w:r w:rsidRPr="00F959A9">
        <w:rPr>
          <w:szCs w:val="19"/>
        </w:rPr>
        <w:t>, но на том компьютере, на который устанавливается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rFonts w:ascii="Book Antiqua" w:hAnsi="Book Antiqua"/>
          <w:i/>
          <w:iCs/>
          <w:szCs w:val="19"/>
        </w:rPr>
        <w:t xml:space="preserve"> для сервера</w:t>
      </w:r>
      <w:r w:rsidRPr="00F959A9">
        <w:rPr>
          <w:szCs w:val="19"/>
        </w:rPr>
        <w:t xml:space="preserve">», не установлен </w:t>
      </w:r>
      <w:r w:rsidRPr="00F959A9">
        <w:rPr>
          <w:szCs w:val="19"/>
          <w:lang w:val="en-US"/>
        </w:rPr>
        <w:t>MS</w:t>
      </w:r>
      <w:r w:rsidRPr="00F959A9">
        <w:rPr>
          <w:szCs w:val="19"/>
        </w:rPr>
        <w:t xml:space="preserve"> </w:t>
      </w:r>
      <w:r w:rsidRPr="00F959A9">
        <w:rPr>
          <w:szCs w:val="19"/>
          <w:lang w:val="en-US"/>
        </w:rPr>
        <w:t>SQL</w:t>
      </w:r>
      <w:r w:rsidRPr="00F959A9">
        <w:rPr>
          <w:szCs w:val="19"/>
        </w:rPr>
        <w:t xml:space="preserve"> </w:t>
      </w:r>
      <w:r w:rsidRPr="00F959A9">
        <w:rPr>
          <w:szCs w:val="19"/>
          <w:lang w:val="en-US"/>
        </w:rPr>
        <w:t>Server</w:t>
      </w:r>
      <w:r w:rsidRPr="00F959A9">
        <w:rPr>
          <w:szCs w:val="19"/>
        </w:rPr>
        <w:t xml:space="preserve">, то необходимо на странице </w:t>
      </w:r>
      <w:r w:rsidRPr="00F959A9">
        <w:rPr>
          <w:b/>
          <w:bCs/>
          <w:szCs w:val="19"/>
        </w:rPr>
        <w:t>«Выбор дополнительных действий»</w:t>
      </w:r>
      <w:r w:rsidRPr="00F959A9">
        <w:rPr>
          <w:szCs w:val="19"/>
        </w:rPr>
        <w:t xml:space="preserve"> мастера установки отметить флажок </w:t>
      </w:r>
      <w:r w:rsidRPr="00F959A9">
        <w:rPr>
          <w:b/>
          <w:bCs/>
          <w:szCs w:val="19"/>
        </w:rPr>
        <w:t xml:space="preserve">«Установить поддержку </w:t>
      </w:r>
      <w:r w:rsidRPr="00F959A9">
        <w:rPr>
          <w:b/>
          <w:bCs/>
          <w:szCs w:val="19"/>
          <w:lang w:val="en-US"/>
        </w:rPr>
        <w:t>SQL</w:t>
      </w:r>
      <w:r w:rsidRPr="00F959A9">
        <w:rPr>
          <w:b/>
          <w:bCs/>
          <w:szCs w:val="19"/>
        </w:rPr>
        <w:t>-</w:t>
      </w:r>
      <w:r w:rsidRPr="00F959A9">
        <w:rPr>
          <w:b/>
          <w:bCs/>
          <w:szCs w:val="19"/>
          <w:lang w:val="en-US"/>
        </w:rPr>
        <w:t>DMO</w:t>
      </w:r>
      <w:r w:rsidRPr="00F959A9">
        <w:rPr>
          <w:b/>
          <w:bCs/>
          <w:szCs w:val="19"/>
        </w:rPr>
        <w:t>»</w:t>
      </w:r>
      <w:r w:rsidRPr="00F959A9">
        <w:rPr>
          <w:szCs w:val="19"/>
        </w:rPr>
        <w:t>.</w:t>
      </w:r>
    </w:p>
    <w:p w14:paraId="6E9A41EB"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03D406B4" w14:textId="77777777">
        <w:tc>
          <w:tcPr>
            <w:tcW w:w="817" w:type="dxa"/>
            <w:shd w:val="clear" w:color="auto" w:fill="auto"/>
          </w:tcPr>
          <w:p w14:paraId="2EDFCB35"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55ADCCD6" wp14:editId="07981586">
                  <wp:extent cx="358775" cy="3587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5A838D63" w14:textId="77777777" w:rsidR="004C53A3" w:rsidRPr="00F959A9" w:rsidRDefault="004C53A3">
            <w:pPr>
              <w:snapToGrid w:val="0"/>
              <w:ind w:firstLine="0"/>
              <w:rPr>
                <w:b/>
                <w:bCs/>
                <w:szCs w:val="19"/>
              </w:rPr>
            </w:pPr>
            <w:r w:rsidRPr="00F959A9">
              <w:rPr>
                <w:b/>
                <w:bCs/>
                <w:szCs w:val="19"/>
                <w:u w:val="single"/>
              </w:rPr>
              <w:t>Замечание</w:t>
            </w:r>
            <w:r w:rsidRPr="00F959A9">
              <w:rPr>
                <w:szCs w:val="19"/>
              </w:rPr>
              <w:t xml:space="preserve">. </w:t>
            </w:r>
            <w:r w:rsidRPr="00F959A9">
              <w:rPr>
                <w:b/>
                <w:bCs/>
                <w:szCs w:val="19"/>
              </w:rPr>
              <w:t xml:space="preserve">Внимательно прочтите лицензионное соглашение — в нем описаны ограничения на </w:t>
            </w:r>
            <w:r w:rsidRPr="00F959A9">
              <w:rPr>
                <w:b/>
                <w:bCs/>
                <w:szCs w:val="19"/>
                <w:u w:val="single"/>
              </w:rPr>
              <w:t>легальную</w:t>
            </w:r>
            <w:r w:rsidRPr="00F959A9">
              <w:rPr>
                <w:b/>
                <w:bCs/>
                <w:szCs w:val="19"/>
              </w:rPr>
              <w:t xml:space="preserve"> установку программы в каждом из вариантов!</w:t>
            </w:r>
          </w:p>
        </w:tc>
      </w:tr>
    </w:tbl>
    <w:p w14:paraId="7811E4E7" w14:textId="77777777" w:rsidR="004C53A3" w:rsidRPr="00F959A9" w:rsidRDefault="004C53A3">
      <w:pPr>
        <w:pStyle w:val="ae"/>
        <w:tabs>
          <w:tab w:val="clear" w:pos="4153"/>
          <w:tab w:val="clear" w:pos="8306"/>
        </w:tabs>
        <w:ind w:left="284"/>
      </w:pPr>
    </w:p>
    <w:p w14:paraId="618776FD" w14:textId="77777777" w:rsidR="004C53A3" w:rsidRPr="00F959A9" w:rsidRDefault="004C53A3" w:rsidP="0050758B">
      <w:pPr>
        <w:pStyle w:val="2"/>
      </w:pPr>
      <w:bookmarkStart w:id="10" w:name="_Ref40083220"/>
      <w:bookmarkStart w:id="11" w:name="_Toc493771766"/>
      <w:r w:rsidRPr="00F959A9">
        <w:lastRenderedPageBreak/>
        <w:t>Регистрация программы</w:t>
      </w:r>
      <w:bookmarkEnd w:id="10"/>
      <w:bookmarkEnd w:id="11"/>
    </w:p>
    <w:p w14:paraId="24ECB888" w14:textId="77777777" w:rsidR="004C53A3" w:rsidRPr="00F959A9" w:rsidRDefault="004C53A3">
      <w:pPr>
        <w:ind w:left="284"/>
        <w:rPr>
          <w:szCs w:val="19"/>
        </w:rPr>
      </w:pPr>
      <w:r w:rsidRPr="00F959A9">
        <w:rPr>
          <w:szCs w:val="19"/>
        </w:rPr>
        <w:t>Зарегистрированные пользователи программы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имеют право на получение обновленных релизов программы (в том числе и по электронной почте), получение консультаций и высказывание пожеланий по улучшению программы.</w:t>
      </w:r>
    </w:p>
    <w:p w14:paraId="286FED1C" w14:textId="15070B95" w:rsidR="004C53A3" w:rsidRPr="00F959A9" w:rsidRDefault="004C53A3">
      <w:pPr>
        <w:ind w:left="284"/>
        <w:rPr>
          <w:szCs w:val="19"/>
        </w:rPr>
      </w:pPr>
      <w:r w:rsidRPr="00F959A9">
        <w:rPr>
          <w:szCs w:val="19"/>
        </w:rPr>
        <w:t>Для того чтобы стать зарегистрированным пользователем программы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необходимо заполнить регистрационную </w:t>
      </w:r>
      <w:r w:rsidR="00945EA6" w:rsidRPr="00F959A9">
        <w:rPr>
          <w:szCs w:val="19"/>
        </w:rPr>
        <w:t>карту</w:t>
      </w:r>
      <w:r w:rsidRPr="00F959A9">
        <w:rPr>
          <w:szCs w:val="19"/>
        </w:rPr>
        <w:t>, входящую в комплект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и правую половину этой </w:t>
      </w:r>
      <w:r w:rsidR="00945EA6" w:rsidRPr="00F959A9">
        <w:rPr>
          <w:szCs w:val="19"/>
        </w:rPr>
        <w:t xml:space="preserve">карты </w:t>
      </w:r>
      <w:r w:rsidRPr="00F959A9">
        <w:rPr>
          <w:szCs w:val="19"/>
        </w:rPr>
        <w:t>выслать в фирму «ГЭНДАЛЬФ» по адресу:</w:t>
      </w:r>
    </w:p>
    <w:p w14:paraId="68E80B62" w14:textId="77777777" w:rsidR="004C53A3" w:rsidRPr="00F959A9" w:rsidRDefault="004C53A3">
      <w:pPr>
        <w:ind w:left="1724" w:firstLine="0"/>
        <w:rPr>
          <w:szCs w:val="19"/>
        </w:rPr>
      </w:pPr>
    </w:p>
    <w:p w14:paraId="2909A1FE" w14:textId="77777777" w:rsidR="004C53A3" w:rsidRPr="00F959A9" w:rsidRDefault="004C53A3">
      <w:pPr>
        <w:ind w:left="2552" w:firstLine="0"/>
        <w:rPr>
          <w:szCs w:val="19"/>
        </w:rPr>
      </w:pPr>
      <w:r w:rsidRPr="00F959A9">
        <w:rPr>
          <w:szCs w:val="19"/>
          <w:lang w:val="en-US"/>
        </w:rPr>
        <w:t>OO</w:t>
      </w:r>
      <w:r w:rsidRPr="00F959A9">
        <w:rPr>
          <w:szCs w:val="19"/>
        </w:rPr>
        <w:t>О «ГЭНДАЛЬФ»</w:t>
      </w:r>
    </w:p>
    <w:p w14:paraId="71985C9F" w14:textId="77777777" w:rsidR="004C53A3" w:rsidRPr="00F959A9" w:rsidRDefault="004C53A3">
      <w:pPr>
        <w:ind w:left="2552" w:firstLine="0"/>
        <w:rPr>
          <w:szCs w:val="19"/>
        </w:rPr>
      </w:pPr>
      <w:r w:rsidRPr="00F959A9">
        <w:rPr>
          <w:szCs w:val="19"/>
        </w:rPr>
        <w:t>а/я 5862</w:t>
      </w:r>
    </w:p>
    <w:p w14:paraId="7D26274F" w14:textId="77777777" w:rsidR="004C53A3" w:rsidRPr="00F959A9" w:rsidRDefault="004C53A3">
      <w:pPr>
        <w:ind w:left="2552" w:firstLine="0"/>
        <w:rPr>
          <w:szCs w:val="19"/>
        </w:rPr>
      </w:pPr>
      <w:r w:rsidRPr="00F959A9">
        <w:rPr>
          <w:szCs w:val="19"/>
        </w:rPr>
        <w:t>г. Ростов-на-Дону</w:t>
      </w:r>
    </w:p>
    <w:p w14:paraId="3BBF031A" w14:textId="77777777" w:rsidR="004C53A3" w:rsidRPr="00F959A9" w:rsidRDefault="004C53A3">
      <w:pPr>
        <w:ind w:left="2552" w:firstLine="0"/>
        <w:rPr>
          <w:szCs w:val="19"/>
        </w:rPr>
      </w:pPr>
      <w:r w:rsidRPr="00F959A9">
        <w:rPr>
          <w:szCs w:val="19"/>
        </w:rPr>
        <w:t>344019    Россия</w:t>
      </w:r>
    </w:p>
    <w:p w14:paraId="29E6CA99" w14:textId="77777777" w:rsidR="004C53A3" w:rsidRPr="00F959A9" w:rsidRDefault="004C53A3">
      <w:pPr>
        <w:ind w:left="284" w:firstLine="0"/>
        <w:rPr>
          <w:szCs w:val="19"/>
        </w:rPr>
      </w:pPr>
    </w:p>
    <w:p w14:paraId="15F7145E" w14:textId="77777777" w:rsidR="004C53A3" w:rsidRPr="00F959A9" w:rsidRDefault="004C53A3">
      <w:pPr>
        <w:ind w:left="284" w:firstLine="0"/>
        <w:rPr>
          <w:szCs w:val="19"/>
        </w:rPr>
      </w:pPr>
      <w:r w:rsidRPr="00F959A9">
        <w:rPr>
          <w:szCs w:val="19"/>
        </w:rPr>
        <w:t xml:space="preserve">или переслать факсом по телефонам: (863) </w:t>
      </w:r>
      <w:r w:rsidR="00565627" w:rsidRPr="00F959A9">
        <w:rPr>
          <w:szCs w:val="19"/>
        </w:rPr>
        <w:t>300</w:t>
      </w:r>
      <w:r w:rsidRPr="00F959A9">
        <w:rPr>
          <w:szCs w:val="19"/>
        </w:rPr>
        <w:t>-</w:t>
      </w:r>
      <w:r w:rsidR="00565627" w:rsidRPr="00F959A9">
        <w:rPr>
          <w:szCs w:val="19"/>
        </w:rPr>
        <w:t>10</w:t>
      </w:r>
      <w:r w:rsidRPr="00F959A9">
        <w:rPr>
          <w:szCs w:val="19"/>
        </w:rPr>
        <w:t xml:space="preserve">00. </w:t>
      </w:r>
    </w:p>
    <w:p w14:paraId="42D52A3F" w14:textId="2B0325F9" w:rsidR="004C53A3" w:rsidRPr="00F959A9" w:rsidRDefault="004C53A3">
      <w:pPr>
        <w:ind w:left="284"/>
        <w:rPr>
          <w:szCs w:val="19"/>
        </w:rPr>
      </w:pPr>
      <w:r w:rsidRPr="00F959A9">
        <w:rPr>
          <w:szCs w:val="19"/>
        </w:rPr>
        <w:t xml:space="preserve">Вы можете также послать по адресу </w:t>
      </w:r>
      <w:r w:rsidRPr="00F959A9">
        <w:rPr>
          <w:bCs/>
          <w:szCs w:val="19"/>
        </w:rPr>
        <w:t>gendalf@</w:t>
      </w:r>
      <w:r w:rsidRPr="00F959A9">
        <w:rPr>
          <w:bCs/>
          <w:szCs w:val="19"/>
          <w:lang w:val="en-US"/>
        </w:rPr>
        <w:t>gendalf</w:t>
      </w:r>
      <w:r w:rsidRPr="00F959A9">
        <w:rPr>
          <w:bCs/>
          <w:szCs w:val="19"/>
        </w:rPr>
        <w:t>.ru</w:t>
      </w:r>
      <w:r w:rsidRPr="00F959A9">
        <w:rPr>
          <w:b/>
          <w:sz w:val="23"/>
          <w:szCs w:val="23"/>
        </w:rPr>
        <w:t xml:space="preserve"> </w:t>
      </w:r>
      <w:r w:rsidRPr="00F959A9">
        <w:rPr>
          <w:szCs w:val="19"/>
        </w:rPr>
        <w:t>письмо, указав в нем следующие сведения (звездочкой отмечены обязательные для заполнения пункты):</w:t>
      </w:r>
    </w:p>
    <w:p w14:paraId="06C29366" w14:textId="77777777" w:rsidR="004C53A3" w:rsidRPr="00F959A9" w:rsidRDefault="004C53A3">
      <w:pPr>
        <w:numPr>
          <w:ilvl w:val="0"/>
          <w:numId w:val="56"/>
        </w:numPr>
        <w:tabs>
          <w:tab w:val="left" w:pos="851"/>
          <w:tab w:val="left" w:pos="1211"/>
        </w:tabs>
        <w:ind w:left="851" w:firstLine="0"/>
        <w:rPr>
          <w:szCs w:val="19"/>
        </w:rPr>
      </w:pPr>
      <w:r w:rsidRPr="00F959A9">
        <w:rPr>
          <w:szCs w:val="19"/>
        </w:rPr>
        <w:t>*Регистрационный номер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w:t>
      </w:r>
    </w:p>
    <w:p w14:paraId="719D61BB" w14:textId="77777777" w:rsidR="004C53A3" w:rsidRPr="00F959A9" w:rsidRDefault="004C53A3">
      <w:pPr>
        <w:numPr>
          <w:ilvl w:val="0"/>
          <w:numId w:val="56"/>
        </w:numPr>
        <w:tabs>
          <w:tab w:val="left" w:pos="851"/>
          <w:tab w:val="left" w:pos="1211"/>
        </w:tabs>
        <w:ind w:left="851" w:firstLine="0"/>
        <w:rPr>
          <w:szCs w:val="19"/>
        </w:rPr>
      </w:pPr>
      <w:r w:rsidRPr="00F959A9">
        <w:rPr>
          <w:szCs w:val="19"/>
        </w:rPr>
        <w:t>Информация о продавце:</w:t>
      </w:r>
    </w:p>
    <w:p w14:paraId="3DBB2D2F" w14:textId="77777777" w:rsidR="004C53A3" w:rsidRPr="00F959A9" w:rsidRDefault="004C53A3">
      <w:pPr>
        <w:numPr>
          <w:ilvl w:val="0"/>
          <w:numId w:val="56"/>
        </w:numPr>
        <w:tabs>
          <w:tab w:val="left" w:pos="1211"/>
          <w:tab w:val="left" w:pos="1418"/>
        </w:tabs>
        <w:ind w:left="1418" w:firstLine="0"/>
        <w:rPr>
          <w:szCs w:val="19"/>
        </w:rPr>
      </w:pPr>
      <w:r w:rsidRPr="00F959A9">
        <w:rPr>
          <w:szCs w:val="19"/>
        </w:rPr>
        <w:t>*У кого приобретена программа</w:t>
      </w:r>
    </w:p>
    <w:p w14:paraId="50C12D6E" w14:textId="77777777" w:rsidR="004C53A3" w:rsidRPr="00F959A9" w:rsidRDefault="004C53A3">
      <w:pPr>
        <w:numPr>
          <w:ilvl w:val="0"/>
          <w:numId w:val="56"/>
        </w:numPr>
        <w:tabs>
          <w:tab w:val="left" w:pos="1211"/>
          <w:tab w:val="left" w:pos="1418"/>
        </w:tabs>
        <w:ind w:left="1418" w:firstLine="0"/>
        <w:rPr>
          <w:szCs w:val="19"/>
        </w:rPr>
      </w:pPr>
      <w:r w:rsidRPr="00F959A9">
        <w:rPr>
          <w:szCs w:val="19"/>
        </w:rPr>
        <w:t>Город</w:t>
      </w:r>
    </w:p>
    <w:p w14:paraId="1DF8A822" w14:textId="77777777" w:rsidR="004C53A3" w:rsidRPr="00F959A9" w:rsidRDefault="004C53A3">
      <w:pPr>
        <w:numPr>
          <w:ilvl w:val="0"/>
          <w:numId w:val="56"/>
        </w:numPr>
        <w:tabs>
          <w:tab w:val="left" w:pos="1211"/>
          <w:tab w:val="left" w:pos="1418"/>
        </w:tabs>
        <w:ind w:left="1418" w:firstLine="0"/>
        <w:rPr>
          <w:szCs w:val="19"/>
        </w:rPr>
      </w:pPr>
      <w:r w:rsidRPr="00F959A9">
        <w:rPr>
          <w:szCs w:val="19"/>
        </w:rPr>
        <w:t>Телефон</w:t>
      </w:r>
    </w:p>
    <w:p w14:paraId="6756EBA7" w14:textId="77777777" w:rsidR="004C53A3" w:rsidRPr="00F959A9" w:rsidRDefault="004C53A3">
      <w:pPr>
        <w:numPr>
          <w:ilvl w:val="0"/>
          <w:numId w:val="56"/>
        </w:numPr>
        <w:tabs>
          <w:tab w:val="left" w:pos="1211"/>
          <w:tab w:val="left" w:pos="1418"/>
        </w:tabs>
        <w:ind w:left="1418" w:firstLine="0"/>
        <w:rPr>
          <w:szCs w:val="19"/>
        </w:rPr>
      </w:pPr>
      <w:r w:rsidRPr="00F959A9">
        <w:rPr>
          <w:szCs w:val="19"/>
        </w:rPr>
        <w:t>E-mail</w:t>
      </w:r>
    </w:p>
    <w:p w14:paraId="0C9B5491" w14:textId="77777777" w:rsidR="004C53A3" w:rsidRPr="00F959A9" w:rsidRDefault="004C53A3">
      <w:pPr>
        <w:numPr>
          <w:ilvl w:val="0"/>
          <w:numId w:val="56"/>
        </w:numPr>
        <w:tabs>
          <w:tab w:val="left" w:pos="851"/>
          <w:tab w:val="left" w:pos="1211"/>
        </w:tabs>
        <w:ind w:left="851" w:firstLine="0"/>
        <w:rPr>
          <w:szCs w:val="19"/>
        </w:rPr>
      </w:pPr>
      <w:r w:rsidRPr="00F959A9">
        <w:rPr>
          <w:szCs w:val="19"/>
        </w:rPr>
        <w:t>Информация о покупателе:</w:t>
      </w:r>
    </w:p>
    <w:p w14:paraId="3E07EB8F" w14:textId="77777777" w:rsidR="004C53A3" w:rsidRPr="00F959A9" w:rsidRDefault="004C53A3">
      <w:pPr>
        <w:numPr>
          <w:ilvl w:val="0"/>
          <w:numId w:val="56"/>
        </w:numPr>
        <w:tabs>
          <w:tab w:val="left" w:pos="1211"/>
          <w:tab w:val="left" w:pos="1418"/>
        </w:tabs>
        <w:ind w:left="1418" w:firstLine="0"/>
        <w:rPr>
          <w:szCs w:val="19"/>
        </w:rPr>
      </w:pPr>
      <w:r w:rsidRPr="00F959A9">
        <w:rPr>
          <w:szCs w:val="19"/>
        </w:rPr>
        <w:t>*Владелец лицензии</w:t>
      </w:r>
    </w:p>
    <w:p w14:paraId="50E49F38" w14:textId="77777777" w:rsidR="004C53A3" w:rsidRPr="00F959A9" w:rsidRDefault="004C53A3">
      <w:pPr>
        <w:numPr>
          <w:ilvl w:val="0"/>
          <w:numId w:val="56"/>
        </w:numPr>
        <w:tabs>
          <w:tab w:val="left" w:pos="1211"/>
          <w:tab w:val="left" w:pos="1418"/>
        </w:tabs>
        <w:ind w:left="1418" w:firstLine="0"/>
        <w:rPr>
          <w:szCs w:val="19"/>
        </w:rPr>
      </w:pPr>
      <w:r w:rsidRPr="00F959A9">
        <w:rPr>
          <w:szCs w:val="19"/>
        </w:rPr>
        <w:t>*Город</w:t>
      </w:r>
    </w:p>
    <w:p w14:paraId="6DBD121D" w14:textId="77777777" w:rsidR="004C53A3" w:rsidRPr="00F959A9" w:rsidRDefault="004C53A3">
      <w:pPr>
        <w:numPr>
          <w:ilvl w:val="0"/>
          <w:numId w:val="56"/>
        </w:numPr>
        <w:tabs>
          <w:tab w:val="left" w:pos="1211"/>
          <w:tab w:val="left" w:pos="1418"/>
        </w:tabs>
        <w:ind w:left="1418" w:firstLine="0"/>
        <w:rPr>
          <w:szCs w:val="19"/>
        </w:rPr>
      </w:pPr>
      <w:r w:rsidRPr="00F959A9">
        <w:rPr>
          <w:szCs w:val="19"/>
        </w:rPr>
        <w:t>*Индекс</w:t>
      </w:r>
    </w:p>
    <w:p w14:paraId="096CDC86" w14:textId="77777777" w:rsidR="004C53A3" w:rsidRPr="00F959A9" w:rsidRDefault="004C53A3">
      <w:pPr>
        <w:numPr>
          <w:ilvl w:val="0"/>
          <w:numId w:val="56"/>
        </w:numPr>
        <w:tabs>
          <w:tab w:val="left" w:pos="1211"/>
          <w:tab w:val="left" w:pos="1418"/>
        </w:tabs>
        <w:ind w:left="1418" w:firstLine="0"/>
        <w:rPr>
          <w:szCs w:val="19"/>
        </w:rPr>
      </w:pPr>
      <w:r w:rsidRPr="00F959A9">
        <w:rPr>
          <w:szCs w:val="19"/>
        </w:rPr>
        <w:t>*Адрес</w:t>
      </w:r>
    </w:p>
    <w:p w14:paraId="3054A911" w14:textId="77777777" w:rsidR="004C53A3" w:rsidRPr="00F959A9" w:rsidRDefault="004C53A3">
      <w:pPr>
        <w:numPr>
          <w:ilvl w:val="0"/>
          <w:numId w:val="56"/>
        </w:numPr>
        <w:tabs>
          <w:tab w:val="left" w:pos="1211"/>
          <w:tab w:val="left" w:pos="1418"/>
        </w:tabs>
        <w:ind w:left="1418" w:firstLine="0"/>
        <w:rPr>
          <w:szCs w:val="19"/>
        </w:rPr>
      </w:pPr>
      <w:r w:rsidRPr="00F959A9">
        <w:rPr>
          <w:szCs w:val="19"/>
        </w:rPr>
        <w:t>Телефон(код)</w:t>
      </w:r>
    </w:p>
    <w:p w14:paraId="3AE6C758" w14:textId="77777777" w:rsidR="004C53A3" w:rsidRPr="00F959A9" w:rsidRDefault="004C53A3">
      <w:pPr>
        <w:numPr>
          <w:ilvl w:val="0"/>
          <w:numId w:val="56"/>
        </w:numPr>
        <w:tabs>
          <w:tab w:val="left" w:pos="1211"/>
          <w:tab w:val="left" w:pos="1418"/>
        </w:tabs>
        <w:ind w:left="1418" w:firstLine="0"/>
        <w:rPr>
          <w:szCs w:val="19"/>
        </w:rPr>
      </w:pPr>
      <w:r w:rsidRPr="00F959A9">
        <w:rPr>
          <w:szCs w:val="19"/>
        </w:rPr>
        <w:t>E-mail</w:t>
      </w:r>
    </w:p>
    <w:p w14:paraId="427A5076" w14:textId="77777777" w:rsidR="004C53A3" w:rsidRPr="00F959A9" w:rsidRDefault="004C53A3">
      <w:pPr>
        <w:numPr>
          <w:ilvl w:val="0"/>
          <w:numId w:val="56"/>
        </w:numPr>
        <w:tabs>
          <w:tab w:val="left" w:pos="851"/>
          <w:tab w:val="left" w:pos="1211"/>
        </w:tabs>
        <w:ind w:left="851" w:firstLine="0"/>
        <w:rPr>
          <w:szCs w:val="19"/>
        </w:rPr>
      </w:pPr>
      <w:r w:rsidRPr="00F959A9">
        <w:rPr>
          <w:szCs w:val="19"/>
        </w:rPr>
        <w:t>Дата заполнения карты</w:t>
      </w:r>
    </w:p>
    <w:p w14:paraId="696DA25F" w14:textId="77777777" w:rsidR="004C53A3" w:rsidRPr="00F959A9" w:rsidRDefault="004C53A3">
      <w:pPr>
        <w:numPr>
          <w:ilvl w:val="0"/>
          <w:numId w:val="56"/>
        </w:numPr>
        <w:tabs>
          <w:tab w:val="left" w:pos="851"/>
          <w:tab w:val="left" w:pos="1211"/>
        </w:tabs>
        <w:ind w:left="851" w:firstLine="0"/>
        <w:rPr>
          <w:szCs w:val="19"/>
        </w:rPr>
      </w:pPr>
      <w:r w:rsidRPr="00F959A9">
        <w:rPr>
          <w:szCs w:val="19"/>
        </w:rPr>
        <w:t>*ФИО</w:t>
      </w:r>
    </w:p>
    <w:p w14:paraId="10256FE3" w14:textId="77777777" w:rsidR="004C53A3" w:rsidRPr="00F959A9" w:rsidRDefault="004C53A3" w:rsidP="0050758B">
      <w:pPr>
        <w:pStyle w:val="1"/>
      </w:pPr>
      <w:bookmarkStart w:id="12" w:name="_Ref36440796"/>
      <w:bookmarkStart w:id="13" w:name="_Toc493771767"/>
      <w:r w:rsidRPr="00F959A9">
        <w:lastRenderedPageBreak/>
        <w:t>Концепция программы</w:t>
      </w:r>
      <w:bookmarkEnd w:id="12"/>
      <w:bookmarkEnd w:id="13"/>
    </w:p>
    <w:p w14:paraId="0742094C" w14:textId="77777777" w:rsidR="004C53A3" w:rsidRPr="00F959A9" w:rsidRDefault="004C53A3" w:rsidP="0050758B">
      <w:pPr>
        <w:pStyle w:val="2"/>
      </w:pPr>
      <w:bookmarkStart w:id="14" w:name="_Ref36440421"/>
      <w:bookmarkStart w:id="15" w:name="_Toc493771768"/>
      <w:r w:rsidRPr="00F959A9">
        <w:t>Основные понятия</w:t>
      </w:r>
      <w:bookmarkEnd w:id="14"/>
      <w:bookmarkEnd w:id="15"/>
    </w:p>
    <w:p w14:paraId="0B6B5412" w14:textId="77777777" w:rsidR="004C53A3" w:rsidRPr="00F959A9" w:rsidRDefault="004C53A3">
      <w:pPr>
        <w:ind w:left="284"/>
        <w:rPr>
          <w:szCs w:val="19"/>
        </w:rPr>
      </w:pPr>
      <w:r w:rsidRPr="00F959A9">
        <w:rPr>
          <w:szCs w:val="19"/>
        </w:rPr>
        <w:t>В приведенном ниже списке описаны основные понятия, использованные в программе и в данном Руководстве. В этот список включены как специфические термины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так и общепринятые понятия, знание которых необходимо для настройки и корректного использования программы. Термины расположены в алфавитном порядке.</w:t>
      </w:r>
    </w:p>
    <w:p w14:paraId="2F84F781" w14:textId="77777777" w:rsidR="004C53A3" w:rsidRPr="00F959A9" w:rsidRDefault="004C53A3">
      <w:pPr>
        <w:ind w:left="284"/>
        <w:rPr>
          <w:szCs w:val="19"/>
        </w:rPr>
      </w:pPr>
    </w:p>
    <w:p w14:paraId="1B17D5D9" w14:textId="77777777" w:rsidR="004C53A3" w:rsidRPr="00F959A9" w:rsidRDefault="004C53A3">
      <w:pPr>
        <w:spacing w:before="120"/>
        <w:ind w:left="284" w:firstLine="0"/>
        <w:rPr>
          <w:szCs w:val="19"/>
        </w:rPr>
      </w:pPr>
      <w:r w:rsidRPr="00F959A9">
        <w:rPr>
          <w:b/>
          <w:bCs/>
          <w:i/>
          <w:iCs/>
          <w:szCs w:val="19"/>
        </w:rPr>
        <w:t>Автоматическое архивирование</w:t>
      </w:r>
      <w:r w:rsidRPr="00F959A9">
        <w:rPr>
          <w:szCs w:val="19"/>
        </w:rPr>
        <w:t>. Для любого раздела можно установить режим автоматического архивирования, и указать расписание архивирования. Когда наступает время очередного архивирования одного или нескольких разделов,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автоматически запускает процесс архивирования. Срок автоматического создания очередного архива определяется датой последнего созданного архива (для данного раздела) и установленным для данного раздела расписанием архивирования. </w:t>
      </w:r>
    </w:p>
    <w:p w14:paraId="7C73B255" w14:textId="77777777" w:rsidR="004C53A3" w:rsidRPr="00F959A9" w:rsidRDefault="004C53A3">
      <w:pPr>
        <w:spacing w:before="120"/>
        <w:ind w:left="284" w:firstLine="0"/>
        <w:rPr>
          <w:szCs w:val="19"/>
        </w:rPr>
      </w:pPr>
      <w:r w:rsidRPr="00F959A9">
        <w:rPr>
          <w:b/>
          <w:bCs/>
          <w:i/>
          <w:iCs/>
          <w:szCs w:val="19"/>
        </w:rPr>
        <w:t xml:space="preserve">Архив </w:t>
      </w:r>
      <w:r w:rsidRPr="00F959A9">
        <w:rPr>
          <w:szCs w:val="19"/>
        </w:rPr>
        <w:t>(</w:t>
      </w:r>
      <w:r w:rsidRPr="00F959A9">
        <w:rPr>
          <w:b/>
          <w:bCs/>
          <w:i/>
          <w:iCs/>
          <w:szCs w:val="19"/>
        </w:rPr>
        <w:t>архивная копия</w:t>
      </w:r>
      <w:r w:rsidRPr="00F959A9">
        <w:rPr>
          <w:szCs w:val="19"/>
        </w:rPr>
        <w:t xml:space="preserve">) — копия файлов с данными, преобразованная («сжатая») таким образом, что она занимает на жестком диске компьютера или на дискете значительно меньше места, чем исходные файлы. </w:t>
      </w:r>
    </w:p>
    <w:p w14:paraId="7D8D522C" w14:textId="203176A8" w:rsidR="004C53A3" w:rsidRPr="00F959A9" w:rsidRDefault="004C53A3">
      <w:pPr>
        <w:spacing w:before="120"/>
        <w:ind w:left="284" w:firstLine="0"/>
        <w:rPr>
          <w:szCs w:val="19"/>
        </w:rPr>
      </w:pPr>
      <w:r w:rsidRPr="00F959A9">
        <w:rPr>
          <w:b/>
          <w:bCs/>
          <w:i/>
          <w:iCs/>
          <w:szCs w:val="19"/>
        </w:rPr>
        <w:t xml:space="preserve">Архивирование с паролем. </w:t>
      </w:r>
      <w:r w:rsidRPr="00F959A9">
        <w:rPr>
          <w:szCs w:val="19"/>
        </w:rPr>
        <w:t>Если Вы не хотите, чтобы созданные Вами архивы мог просматривать и раскрывать кто-то другой, Вы можете при создании архива указать пароль. В этом случае данные, заносимые в архив, будут зашифрованы, и перед восстановлением данных из архива программа попросит Вас ввести пароль (при раскрытии архива другими программами, такими как WinZIP</w:t>
      </w:r>
      <w:r w:rsidR="00C03EAB" w:rsidRPr="00F959A9">
        <w:rPr>
          <w:szCs w:val="19"/>
        </w:rPr>
        <w:t xml:space="preserve">, </w:t>
      </w:r>
      <w:r w:rsidR="00C03EAB" w:rsidRPr="00F959A9">
        <w:rPr>
          <w:szCs w:val="19"/>
          <w:lang w:val="en-US"/>
        </w:rPr>
        <w:t>WinRAR</w:t>
      </w:r>
      <w:r w:rsidR="00C03EAB" w:rsidRPr="00F959A9">
        <w:rPr>
          <w:szCs w:val="19"/>
        </w:rPr>
        <w:t>, 7-</w:t>
      </w:r>
      <w:r w:rsidR="00C03EAB" w:rsidRPr="00F959A9">
        <w:rPr>
          <w:szCs w:val="19"/>
          <w:lang w:val="en-US"/>
        </w:rPr>
        <w:t>ZIP</w:t>
      </w:r>
      <w:r w:rsidRPr="00F959A9">
        <w:rPr>
          <w:szCs w:val="19"/>
        </w:rPr>
        <w:t>, также нужно будет ввести этот пароль). Если будет введен неверный пароль, то архив не будет раскрыт. Средства шифрования, реализованные в программе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аналогичны средствам шифрования стандартных архиваторов. </w:t>
      </w:r>
    </w:p>
    <w:p w14:paraId="31966662" w14:textId="3C6D4153" w:rsidR="004C53A3" w:rsidRPr="00F959A9" w:rsidRDefault="004C53A3">
      <w:pPr>
        <w:spacing w:before="120"/>
        <w:ind w:left="284" w:firstLine="0"/>
        <w:rPr>
          <w:szCs w:val="19"/>
        </w:rPr>
      </w:pPr>
      <w:r w:rsidRPr="00F959A9">
        <w:rPr>
          <w:b/>
          <w:bCs/>
          <w:i/>
          <w:iCs/>
          <w:szCs w:val="19"/>
        </w:rPr>
        <w:t xml:space="preserve">Группа </w:t>
      </w:r>
      <w:r w:rsidRPr="00F959A9">
        <w:rPr>
          <w:szCs w:val="19"/>
        </w:rPr>
        <w:t>— раздел, для которого не надо создавать архивов. Группы нужны только для того, чтобы группировать в дереве разделов однотипные разделы. Например, при автоматическом создании разделов созда</w:t>
      </w:r>
      <w:r w:rsidR="002411A7" w:rsidRPr="00F959A9">
        <w:rPr>
          <w:szCs w:val="19"/>
        </w:rPr>
        <w:t>ё</w:t>
      </w:r>
      <w:r w:rsidRPr="00F959A9">
        <w:rPr>
          <w:szCs w:val="19"/>
        </w:rPr>
        <w:t>тся групп</w:t>
      </w:r>
      <w:r w:rsidR="002411A7" w:rsidRPr="00F959A9">
        <w:rPr>
          <w:szCs w:val="19"/>
        </w:rPr>
        <w:t>а</w:t>
      </w:r>
      <w:r w:rsidRPr="00F959A9">
        <w:rPr>
          <w:szCs w:val="19"/>
        </w:rPr>
        <w:t xml:space="preserve"> </w:t>
      </w:r>
      <w:r w:rsidR="002411A7" w:rsidRPr="00F959A9">
        <w:rPr>
          <w:szCs w:val="19"/>
        </w:rPr>
        <w:t>«1С_Предприятие», содержащая</w:t>
      </w:r>
      <w:r w:rsidRPr="00F959A9">
        <w:rPr>
          <w:szCs w:val="19"/>
        </w:rPr>
        <w:t xml:space="preserve"> разделы для информационных баз «1С:Предприятия». </w:t>
      </w:r>
    </w:p>
    <w:p w14:paraId="71E295F0" w14:textId="77777777" w:rsidR="004C53A3" w:rsidRPr="00F959A9" w:rsidRDefault="004C53A3">
      <w:pPr>
        <w:spacing w:before="120"/>
        <w:ind w:left="284" w:firstLine="0"/>
        <w:rPr>
          <w:szCs w:val="19"/>
        </w:rPr>
      </w:pPr>
      <w:r w:rsidRPr="00F959A9">
        <w:rPr>
          <w:b/>
          <w:bCs/>
          <w:i/>
          <w:iCs/>
          <w:szCs w:val="19"/>
        </w:rPr>
        <w:t xml:space="preserve">Закрепленный архив </w:t>
      </w:r>
      <w:r w:rsidRPr="00F959A9">
        <w:rPr>
          <w:szCs w:val="19"/>
        </w:rPr>
        <w:t xml:space="preserve">— архив, специально помеченный пользователем с помощью соответствующей команды меню. Такой архив не удаляется программой автоматически в случае превышении максимального размера </w:t>
      </w:r>
      <w:r w:rsidRPr="00F959A9">
        <w:rPr>
          <w:i/>
          <w:iCs/>
          <w:szCs w:val="19"/>
        </w:rPr>
        <w:t>коллекции архивов</w:t>
      </w:r>
      <w:r w:rsidRPr="00F959A9">
        <w:rPr>
          <w:szCs w:val="19"/>
        </w:rPr>
        <w:t xml:space="preserve">. Однако такой архив может быть удален вручную самим пользователем. </w:t>
      </w:r>
    </w:p>
    <w:p w14:paraId="1C9F1E50" w14:textId="656D410A" w:rsidR="004C53A3" w:rsidRPr="00F959A9" w:rsidRDefault="004C53A3">
      <w:pPr>
        <w:spacing w:before="120"/>
        <w:ind w:left="284" w:firstLine="0"/>
        <w:rPr>
          <w:szCs w:val="19"/>
          <w:shd w:val="clear" w:color="auto" w:fill="FFFF00"/>
        </w:rPr>
      </w:pPr>
      <w:r w:rsidRPr="00F959A9">
        <w:rPr>
          <w:b/>
          <w:bCs/>
          <w:i/>
          <w:iCs/>
          <w:szCs w:val="19"/>
        </w:rPr>
        <w:lastRenderedPageBreak/>
        <w:t xml:space="preserve">Информационная база </w:t>
      </w:r>
      <w:r w:rsidRPr="00F959A9">
        <w:rPr>
          <w:b/>
          <w:bCs/>
          <w:i/>
          <w:iCs/>
          <w:szCs w:val="19"/>
          <w:lang w:val="en-US"/>
        </w:rPr>
        <w:t>SQL</w:t>
      </w:r>
      <w:r w:rsidRPr="00F959A9">
        <w:rPr>
          <w:szCs w:val="19"/>
        </w:rPr>
        <w:t xml:space="preserve"> — информационная база, созданная в клиент-серверной версии системы «1С:Предприятие 8</w:t>
      </w:r>
      <w:r w:rsidR="005C1A83" w:rsidRPr="00F959A9">
        <w:rPr>
          <w:szCs w:val="19"/>
        </w:rPr>
        <w:t xml:space="preserve">» с </w:t>
      </w:r>
      <w:r w:rsidR="005C1A83" w:rsidRPr="00F959A9">
        <w:rPr>
          <w:szCs w:val="19"/>
          <w:lang w:val="en-US"/>
        </w:rPr>
        <w:t>MS</w:t>
      </w:r>
      <w:r w:rsidR="005C1A83" w:rsidRPr="00F959A9">
        <w:rPr>
          <w:szCs w:val="19"/>
        </w:rPr>
        <w:t xml:space="preserve"> </w:t>
      </w:r>
      <w:r w:rsidR="005C1A83" w:rsidRPr="00F959A9">
        <w:rPr>
          <w:szCs w:val="19"/>
          <w:lang w:val="en-US"/>
        </w:rPr>
        <w:t>SQL</w:t>
      </w:r>
      <w:r w:rsidR="005C1A83" w:rsidRPr="00F959A9">
        <w:rPr>
          <w:szCs w:val="19"/>
        </w:rPr>
        <w:t xml:space="preserve"> </w:t>
      </w:r>
      <w:r w:rsidR="005C1A83" w:rsidRPr="00F959A9">
        <w:rPr>
          <w:szCs w:val="19"/>
          <w:lang w:val="en-US"/>
        </w:rPr>
        <w:t>Server</w:t>
      </w:r>
      <w:r w:rsidR="00925851" w:rsidRPr="00F959A9">
        <w:rPr>
          <w:szCs w:val="19"/>
        </w:rPr>
        <w:t>, либо в системе «1С:Предприятие 7.</w:t>
      </w:r>
      <w:r w:rsidR="00925851" w:rsidRPr="00F959A9">
        <w:rPr>
          <w:szCs w:val="19"/>
          <w:lang w:val="en-US"/>
        </w:rPr>
        <w:t>x</w:t>
      </w:r>
      <w:r w:rsidR="00925851" w:rsidRPr="00F959A9">
        <w:rPr>
          <w:szCs w:val="19"/>
        </w:rPr>
        <w:t xml:space="preserve"> для </w:t>
      </w:r>
      <w:r w:rsidR="00925851" w:rsidRPr="00F959A9">
        <w:rPr>
          <w:szCs w:val="19"/>
          <w:lang w:val="en-US"/>
        </w:rPr>
        <w:t>SQL</w:t>
      </w:r>
      <w:r w:rsidR="00925851" w:rsidRPr="00F959A9">
        <w:rPr>
          <w:szCs w:val="19"/>
        </w:rPr>
        <w:t>»</w:t>
      </w:r>
      <w:r w:rsidRPr="00F959A9">
        <w:rPr>
          <w:szCs w:val="19"/>
        </w:rPr>
        <w:t>.</w:t>
      </w:r>
    </w:p>
    <w:p w14:paraId="1F5A9BEF" w14:textId="77777777" w:rsidR="004C53A3" w:rsidRPr="00F959A9" w:rsidRDefault="004C53A3">
      <w:pPr>
        <w:spacing w:before="120"/>
        <w:ind w:left="284" w:firstLine="0"/>
        <w:rPr>
          <w:szCs w:val="18"/>
        </w:rPr>
      </w:pPr>
      <w:r w:rsidRPr="00F959A9">
        <w:rPr>
          <w:b/>
          <w:bCs/>
          <w:i/>
          <w:iCs/>
          <w:szCs w:val="19"/>
        </w:rPr>
        <w:t xml:space="preserve">Каталог архива </w:t>
      </w:r>
      <w:r w:rsidRPr="00F959A9">
        <w:rPr>
          <w:szCs w:val="19"/>
        </w:rPr>
        <w:t>— каталог, в котором будут размещаться создаваемые «</w:t>
      </w:r>
      <w:r w:rsidRPr="00F959A9">
        <w:rPr>
          <w:rFonts w:ascii="Book Antiqua" w:hAnsi="Book Antiqua"/>
          <w:i/>
          <w:iCs/>
          <w:szCs w:val="19"/>
        </w:rPr>
        <w:t xml:space="preserve">Хранителем </w:t>
      </w:r>
      <w:r w:rsidRPr="00F959A9">
        <w:rPr>
          <w:rFonts w:ascii="Book Antiqua" w:hAnsi="Book Antiqua"/>
          <w:i/>
          <w:iCs/>
          <w:szCs w:val="19"/>
          <w:lang w:val="en-US"/>
        </w:rPr>
        <w:t>V</w:t>
      </w:r>
      <w:r w:rsidRPr="00F959A9">
        <w:rPr>
          <w:szCs w:val="19"/>
        </w:rPr>
        <w:t xml:space="preserve">» архивы. </w:t>
      </w:r>
      <w:r w:rsidRPr="00F959A9">
        <w:rPr>
          <w:szCs w:val="18"/>
        </w:rPr>
        <w:t xml:space="preserve">Для каждого </w:t>
      </w:r>
      <w:r w:rsidRPr="00F959A9">
        <w:rPr>
          <w:i/>
          <w:iCs/>
          <w:szCs w:val="18"/>
        </w:rPr>
        <w:t>раздела</w:t>
      </w:r>
      <w:r w:rsidRPr="00F959A9">
        <w:rPr>
          <w:szCs w:val="18"/>
        </w:rPr>
        <w:t xml:space="preserve"> может быть назначен свой каталог архивов.</w:t>
      </w:r>
    </w:p>
    <w:p w14:paraId="721CF47E" w14:textId="77777777" w:rsidR="004C53A3" w:rsidRPr="00F959A9" w:rsidRDefault="004C53A3">
      <w:pPr>
        <w:spacing w:before="120"/>
        <w:ind w:left="284" w:firstLine="0"/>
        <w:rPr>
          <w:szCs w:val="19"/>
        </w:rPr>
      </w:pPr>
      <w:r w:rsidRPr="00F959A9">
        <w:rPr>
          <w:b/>
          <w:bCs/>
          <w:i/>
          <w:iCs/>
          <w:szCs w:val="19"/>
        </w:rPr>
        <w:t xml:space="preserve">Каталог данных </w:t>
      </w:r>
      <w:r w:rsidRPr="00F959A9">
        <w:rPr>
          <w:szCs w:val="19"/>
        </w:rPr>
        <w:t xml:space="preserve">— каталог, в котором расположены файлы, которые необходимо архивировать. При настройке параметров архивирования Вы можете установить режим архивирования с подкаталогами — тогда файлы, расположенные в подкаталогах каталога данных, также будут занесены в архив. </w:t>
      </w:r>
    </w:p>
    <w:p w14:paraId="5BDC695A" w14:textId="77777777" w:rsidR="004C53A3" w:rsidRPr="00F959A9" w:rsidRDefault="004C53A3">
      <w:pPr>
        <w:spacing w:before="120"/>
        <w:ind w:left="284" w:firstLine="0"/>
        <w:rPr>
          <w:szCs w:val="19"/>
        </w:rPr>
      </w:pPr>
      <w:r w:rsidRPr="00F959A9">
        <w:rPr>
          <w:b/>
          <w:bCs/>
          <w:i/>
          <w:iCs/>
          <w:szCs w:val="19"/>
        </w:rPr>
        <w:t xml:space="preserve">Каталоги для дублирования архива </w:t>
      </w:r>
      <w:r w:rsidRPr="00F959A9">
        <w:rPr>
          <w:szCs w:val="19"/>
        </w:rPr>
        <w:t xml:space="preserve">— список каталогов, в который автоматически будут записываться копии вновь создаваемых архивов. Этот список может быть пустым, в таком случае архивы данного </w:t>
      </w:r>
      <w:r w:rsidRPr="00F959A9">
        <w:rPr>
          <w:i/>
          <w:iCs/>
          <w:szCs w:val="19"/>
        </w:rPr>
        <w:t>раздела</w:t>
      </w:r>
      <w:r w:rsidRPr="00F959A9">
        <w:rPr>
          <w:szCs w:val="19"/>
        </w:rPr>
        <w:t xml:space="preserve"> дублироваться не будут. </w:t>
      </w:r>
    </w:p>
    <w:p w14:paraId="31C28AF9" w14:textId="77777777" w:rsidR="004C53A3" w:rsidRPr="00F959A9" w:rsidRDefault="004C53A3">
      <w:pPr>
        <w:spacing w:before="120"/>
        <w:ind w:left="284" w:firstLine="0"/>
        <w:rPr>
          <w:szCs w:val="19"/>
        </w:rPr>
      </w:pPr>
      <w:r w:rsidRPr="00F959A9">
        <w:rPr>
          <w:b/>
          <w:bCs/>
          <w:i/>
          <w:iCs/>
          <w:szCs w:val="19"/>
        </w:rPr>
        <w:t xml:space="preserve">Коллекция архивов </w:t>
      </w:r>
      <w:r w:rsidRPr="00F959A9">
        <w:rPr>
          <w:szCs w:val="19"/>
        </w:rPr>
        <w:t xml:space="preserve">— набор архивов и резервных архивов для одного и того же </w:t>
      </w:r>
      <w:r w:rsidRPr="00F959A9">
        <w:rPr>
          <w:i/>
          <w:iCs/>
          <w:szCs w:val="19"/>
        </w:rPr>
        <w:t>каталога данных</w:t>
      </w:r>
      <w:r w:rsidRPr="00F959A9">
        <w:rPr>
          <w:szCs w:val="19"/>
        </w:rPr>
        <w:t>, созданных в разное время.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позволяет иметь одновременно несколько архивных копий каждой базы, причем максимальное количество архивов и резервных архивов может быть настроено пользователем. Если количество архивов (резервных архивов) превысит установленное максимальное количество, то очередной архив будет записан вместо самого старого архива. Такой механизм позволяет дополнительно «застраховаться» от потери данных: если хранить лишь одну архивную копию, то при возникновении сбоя в системе новый архив (со сбойными файлами) будет записан вместо предыдущей (корректной) версии архива.</w:t>
      </w:r>
    </w:p>
    <w:p w14:paraId="0F5A2DCE" w14:textId="77777777" w:rsidR="004C53A3" w:rsidRPr="00F959A9" w:rsidRDefault="004C53A3">
      <w:pPr>
        <w:spacing w:before="120"/>
        <w:ind w:left="284" w:firstLine="0"/>
        <w:rPr>
          <w:szCs w:val="19"/>
        </w:rPr>
      </w:pPr>
      <w:r w:rsidRPr="00F959A9">
        <w:rPr>
          <w:b/>
          <w:bCs/>
          <w:i/>
          <w:iCs/>
          <w:szCs w:val="19"/>
        </w:rPr>
        <w:t xml:space="preserve">Комментарий к архиву </w:t>
      </w:r>
      <w:r w:rsidRPr="00F959A9">
        <w:rPr>
          <w:szCs w:val="19"/>
        </w:rPr>
        <w:t>— произвольный текст, который записывается в архив при его создании. Этот комментарий будет отображаться в программе при просмотре свойств архива. Комментарии удобно использовать для того, чтобы впоследствии можно было легко определить, какие данные содержатся в архиве, и в какой ситуации этот архив был создан.</w:t>
      </w:r>
    </w:p>
    <w:p w14:paraId="119BE5EC" w14:textId="77777777" w:rsidR="004C53A3" w:rsidRPr="00F959A9" w:rsidRDefault="004C53A3">
      <w:pPr>
        <w:spacing w:before="120"/>
        <w:ind w:left="284" w:firstLine="0"/>
        <w:rPr>
          <w:szCs w:val="19"/>
        </w:rPr>
      </w:pPr>
      <w:r w:rsidRPr="00F959A9">
        <w:rPr>
          <w:b/>
          <w:bCs/>
          <w:i/>
          <w:iCs/>
          <w:szCs w:val="19"/>
        </w:rPr>
        <w:t xml:space="preserve">Профиль </w:t>
      </w:r>
      <w:r w:rsidRPr="00F959A9">
        <w:rPr>
          <w:szCs w:val="19"/>
        </w:rPr>
        <w:t>— набор разделов. При первом запуске на данном компьютере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автоматически создает пустой профиль со стандартным именем «</w:t>
      </w:r>
      <w:r w:rsidRPr="00F959A9">
        <w:rPr>
          <w:rFonts w:ascii="Courier New" w:hAnsi="Courier New" w:cs="Courier New"/>
          <w:szCs w:val="19"/>
        </w:rPr>
        <w:t>Admin</w:t>
      </w:r>
      <w:r w:rsidRPr="00F959A9">
        <w:rPr>
          <w:szCs w:val="19"/>
        </w:rPr>
        <w:t xml:space="preserve">». Если с программой работают несколько пользователей, то для каждого можно создать свой профиль, содержащий разделы, с которыми работает данный пользователь. У каждого пользователя свой список разделов, и при архивировании для каждого пользователя создаются отдельные архивы. При необходимости, для каждого пользователя можно установить пароль на вход в профиль. </w:t>
      </w:r>
    </w:p>
    <w:p w14:paraId="24D0370C" w14:textId="77777777" w:rsidR="004C53A3" w:rsidRPr="00F959A9" w:rsidRDefault="004C53A3">
      <w:pPr>
        <w:spacing w:before="120"/>
        <w:ind w:left="284" w:firstLine="0"/>
        <w:rPr>
          <w:szCs w:val="19"/>
        </w:rPr>
      </w:pPr>
      <w:r w:rsidRPr="00F959A9">
        <w:rPr>
          <w:b/>
          <w:bCs/>
          <w:i/>
          <w:iCs/>
          <w:szCs w:val="19"/>
        </w:rPr>
        <w:t xml:space="preserve">Раздел </w:t>
      </w:r>
      <w:r w:rsidRPr="00F959A9">
        <w:rPr>
          <w:szCs w:val="19"/>
        </w:rPr>
        <w:t xml:space="preserve">— совокупность архивов и параметров архивирования для одного и того же набора данных. Можно создать несколько разделов для одних и тех же </w:t>
      </w:r>
      <w:r w:rsidRPr="00F959A9">
        <w:rPr>
          <w:szCs w:val="19"/>
        </w:rPr>
        <w:lastRenderedPageBreak/>
        <w:t xml:space="preserve">данных, указав для этих разделов разные параметры архивирования (например, разные расписания). </w:t>
      </w:r>
    </w:p>
    <w:p w14:paraId="62DC968F" w14:textId="77777777" w:rsidR="004C53A3" w:rsidRPr="00F959A9" w:rsidRDefault="004C53A3">
      <w:pPr>
        <w:spacing w:before="120"/>
        <w:ind w:left="284" w:firstLine="0"/>
        <w:rPr>
          <w:szCs w:val="19"/>
        </w:rPr>
      </w:pPr>
      <w:r w:rsidRPr="00F959A9">
        <w:rPr>
          <w:b/>
          <w:bCs/>
          <w:i/>
          <w:iCs/>
          <w:szCs w:val="19"/>
        </w:rPr>
        <w:t xml:space="preserve">Разностные архивы </w:t>
      </w:r>
      <w:r w:rsidRPr="00F959A9">
        <w:rPr>
          <w:szCs w:val="19"/>
        </w:rPr>
        <w:t xml:space="preserve">содержат только те файлы, которые изменились с момента создания последнего </w:t>
      </w:r>
      <w:r w:rsidRPr="00F959A9">
        <w:rPr>
          <w:i/>
          <w:szCs w:val="19"/>
        </w:rPr>
        <w:t>полного</w:t>
      </w:r>
      <w:r w:rsidRPr="00F959A9">
        <w:rPr>
          <w:szCs w:val="19"/>
        </w:rPr>
        <w:t xml:space="preserve"> (не разностного) архива. Поэтому для большинства разделов разностные архивы занимают гораздо меньше места на диске, чем полные архивы. </w:t>
      </w:r>
    </w:p>
    <w:p w14:paraId="4388C590" w14:textId="77777777" w:rsidR="004C53A3" w:rsidRPr="00F959A9" w:rsidRDefault="004C53A3">
      <w:pPr>
        <w:spacing w:before="120"/>
        <w:ind w:left="284" w:firstLine="0"/>
        <w:rPr>
          <w:szCs w:val="19"/>
        </w:rPr>
      </w:pPr>
      <w:r w:rsidRPr="00F959A9">
        <w:rPr>
          <w:b/>
          <w:bCs/>
          <w:i/>
          <w:iCs/>
          <w:szCs w:val="19"/>
        </w:rPr>
        <w:t xml:space="preserve">Раскрыть </w:t>
      </w:r>
      <w:r w:rsidRPr="00F959A9">
        <w:rPr>
          <w:szCs w:val="19"/>
        </w:rPr>
        <w:t>(</w:t>
      </w:r>
      <w:r w:rsidRPr="00F959A9">
        <w:rPr>
          <w:b/>
          <w:bCs/>
          <w:i/>
          <w:iCs/>
          <w:szCs w:val="19"/>
        </w:rPr>
        <w:t>развернуть</w:t>
      </w:r>
      <w:r w:rsidRPr="00F959A9">
        <w:rPr>
          <w:szCs w:val="19"/>
        </w:rPr>
        <w:t xml:space="preserve">) архив — скопировать данные, сохраненные ранее в архиве, в каталог с данными. При этом файлы, находившиеся в </w:t>
      </w:r>
      <w:r w:rsidRPr="00F959A9">
        <w:rPr>
          <w:i/>
          <w:iCs/>
          <w:szCs w:val="19"/>
        </w:rPr>
        <w:t>каталоге данных</w:t>
      </w:r>
      <w:r w:rsidRPr="00F959A9">
        <w:rPr>
          <w:szCs w:val="19"/>
        </w:rPr>
        <w:t xml:space="preserve"> до раскрытия архива, будут сохранены в резервном архиве и на их место будут записаны данные из раскрываемого архива. </w:t>
      </w:r>
    </w:p>
    <w:p w14:paraId="71100871" w14:textId="77777777" w:rsidR="004C53A3" w:rsidRPr="00F959A9" w:rsidRDefault="004C53A3">
      <w:pPr>
        <w:spacing w:before="120"/>
        <w:ind w:left="284" w:firstLine="0"/>
        <w:rPr>
          <w:szCs w:val="19"/>
        </w:rPr>
      </w:pPr>
      <w:r w:rsidRPr="00F959A9">
        <w:rPr>
          <w:b/>
          <w:bCs/>
          <w:i/>
          <w:iCs/>
          <w:szCs w:val="19"/>
        </w:rPr>
        <w:t xml:space="preserve">Расписание архивирования </w:t>
      </w:r>
      <w:r w:rsidRPr="00F959A9">
        <w:rPr>
          <w:szCs w:val="19"/>
        </w:rPr>
        <w:t xml:space="preserve">— определяет порядок автоматического создания архивов для данного раздела. При определении расписания Вы можете указать режим архивирования: </w:t>
      </w:r>
    </w:p>
    <w:p w14:paraId="0F20BCCF" w14:textId="77777777" w:rsidR="004C53A3" w:rsidRPr="00F959A9" w:rsidRDefault="004C53A3">
      <w:pPr>
        <w:numPr>
          <w:ilvl w:val="0"/>
          <w:numId w:val="14"/>
        </w:numPr>
        <w:tabs>
          <w:tab w:val="left" w:pos="851"/>
        </w:tabs>
        <w:spacing w:before="0"/>
        <w:ind w:left="851" w:firstLine="284"/>
        <w:rPr>
          <w:szCs w:val="19"/>
        </w:rPr>
      </w:pPr>
      <w:r w:rsidRPr="00F959A9">
        <w:rPr>
          <w:szCs w:val="19"/>
        </w:rPr>
        <w:t xml:space="preserve">один раз за сеанс — имеется в виду </w:t>
      </w:r>
      <w:r w:rsidRPr="00F959A9">
        <w:rPr>
          <w:i/>
          <w:iCs/>
          <w:szCs w:val="19"/>
        </w:rPr>
        <w:t>сеанс Архиватора</w:t>
      </w:r>
      <w:r w:rsidRPr="00F959A9">
        <w:rPr>
          <w:szCs w:val="19"/>
        </w:rPr>
        <w:t xml:space="preserve"> (см. определение термина в этом же списке);</w:t>
      </w:r>
    </w:p>
    <w:p w14:paraId="75F7F816" w14:textId="77777777" w:rsidR="004C53A3" w:rsidRPr="00F959A9" w:rsidRDefault="004C53A3">
      <w:pPr>
        <w:numPr>
          <w:ilvl w:val="0"/>
          <w:numId w:val="14"/>
        </w:numPr>
        <w:tabs>
          <w:tab w:val="left" w:pos="851"/>
        </w:tabs>
        <w:spacing w:before="0"/>
        <w:ind w:left="851" w:firstLine="284"/>
        <w:rPr>
          <w:szCs w:val="19"/>
        </w:rPr>
      </w:pPr>
      <w:r w:rsidRPr="00F959A9">
        <w:rPr>
          <w:szCs w:val="19"/>
        </w:rPr>
        <w:t xml:space="preserve">через указанное количество дней; </w:t>
      </w:r>
    </w:p>
    <w:p w14:paraId="44F5483F" w14:textId="77777777" w:rsidR="004C53A3" w:rsidRPr="00F959A9" w:rsidRDefault="004C53A3">
      <w:pPr>
        <w:numPr>
          <w:ilvl w:val="0"/>
          <w:numId w:val="14"/>
        </w:numPr>
        <w:tabs>
          <w:tab w:val="left" w:pos="851"/>
        </w:tabs>
        <w:spacing w:before="0"/>
        <w:ind w:left="851" w:firstLine="284"/>
        <w:rPr>
          <w:szCs w:val="19"/>
        </w:rPr>
      </w:pPr>
      <w:r w:rsidRPr="00F959A9">
        <w:rPr>
          <w:szCs w:val="19"/>
        </w:rPr>
        <w:t xml:space="preserve">в указанные дни недели; </w:t>
      </w:r>
    </w:p>
    <w:p w14:paraId="10E1743A" w14:textId="77777777" w:rsidR="004C53A3" w:rsidRPr="00F959A9" w:rsidRDefault="004C53A3">
      <w:pPr>
        <w:numPr>
          <w:ilvl w:val="0"/>
          <w:numId w:val="14"/>
        </w:numPr>
        <w:tabs>
          <w:tab w:val="left" w:pos="851"/>
        </w:tabs>
        <w:spacing w:before="0"/>
        <w:ind w:left="851" w:firstLine="284"/>
        <w:rPr>
          <w:szCs w:val="19"/>
        </w:rPr>
      </w:pPr>
      <w:r w:rsidRPr="00F959A9">
        <w:rPr>
          <w:szCs w:val="19"/>
        </w:rPr>
        <w:t>в указанные числа месяца,</w:t>
      </w:r>
    </w:p>
    <w:p w14:paraId="343498A8" w14:textId="77777777" w:rsidR="004C53A3" w:rsidRPr="00F959A9" w:rsidRDefault="004C53A3">
      <w:pPr>
        <w:pStyle w:val="211"/>
        <w:ind w:left="284"/>
        <w:rPr>
          <w:szCs w:val="19"/>
        </w:rPr>
      </w:pPr>
    </w:p>
    <w:p w14:paraId="60D138B9" w14:textId="77777777" w:rsidR="004C53A3" w:rsidRPr="00F959A9" w:rsidRDefault="004C53A3">
      <w:pPr>
        <w:pStyle w:val="211"/>
        <w:ind w:left="284"/>
        <w:rPr>
          <w:szCs w:val="19"/>
        </w:rPr>
      </w:pPr>
      <w:r w:rsidRPr="00F959A9">
        <w:rPr>
          <w:szCs w:val="19"/>
        </w:rPr>
        <w:t xml:space="preserve">а также указать время архивирования: </w:t>
      </w:r>
    </w:p>
    <w:p w14:paraId="557A0D4A" w14:textId="77777777" w:rsidR="004C53A3" w:rsidRPr="00F959A9" w:rsidRDefault="004C53A3">
      <w:pPr>
        <w:numPr>
          <w:ilvl w:val="0"/>
          <w:numId w:val="14"/>
        </w:numPr>
        <w:tabs>
          <w:tab w:val="left" w:pos="851"/>
        </w:tabs>
        <w:spacing w:before="0"/>
        <w:ind w:left="851" w:firstLine="284"/>
        <w:rPr>
          <w:szCs w:val="19"/>
        </w:rPr>
      </w:pPr>
      <w:r w:rsidRPr="00F959A9">
        <w:rPr>
          <w:szCs w:val="19"/>
        </w:rPr>
        <w:t>в заданные моменты времени в течение дня,</w:t>
      </w:r>
    </w:p>
    <w:p w14:paraId="465CA1EE" w14:textId="77777777" w:rsidR="004C53A3" w:rsidRPr="00F959A9" w:rsidRDefault="004C53A3">
      <w:pPr>
        <w:numPr>
          <w:ilvl w:val="0"/>
          <w:numId w:val="14"/>
        </w:numPr>
        <w:tabs>
          <w:tab w:val="left" w:pos="851"/>
        </w:tabs>
        <w:spacing w:before="0"/>
        <w:ind w:left="851" w:firstLine="284"/>
        <w:rPr>
          <w:szCs w:val="19"/>
        </w:rPr>
      </w:pPr>
      <w:r w:rsidRPr="00F959A9">
        <w:rPr>
          <w:szCs w:val="19"/>
        </w:rPr>
        <w:t xml:space="preserve">или спустя заданное время после запуска </w:t>
      </w:r>
      <w:r w:rsidRPr="00F959A9">
        <w:rPr>
          <w:i/>
          <w:iCs/>
          <w:szCs w:val="19"/>
        </w:rPr>
        <w:t>Архиватора.</w:t>
      </w:r>
      <w:r w:rsidRPr="00F959A9">
        <w:rPr>
          <w:szCs w:val="19"/>
        </w:rPr>
        <w:t xml:space="preserve">. </w:t>
      </w:r>
    </w:p>
    <w:p w14:paraId="6ABCFD54" w14:textId="77777777" w:rsidR="004C53A3" w:rsidRPr="00F959A9" w:rsidRDefault="004C53A3">
      <w:pPr>
        <w:pStyle w:val="211"/>
        <w:ind w:left="284"/>
        <w:rPr>
          <w:szCs w:val="19"/>
        </w:rPr>
      </w:pPr>
    </w:p>
    <w:p w14:paraId="6F4F5F7F" w14:textId="77777777" w:rsidR="004C53A3" w:rsidRPr="00F959A9" w:rsidRDefault="004C53A3">
      <w:pPr>
        <w:spacing w:before="120"/>
        <w:ind w:left="284" w:firstLine="0"/>
        <w:rPr>
          <w:szCs w:val="19"/>
        </w:rPr>
      </w:pPr>
      <w:r w:rsidRPr="00F959A9">
        <w:rPr>
          <w:b/>
          <w:bCs/>
          <w:i/>
          <w:iCs/>
          <w:szCs w:val="19"/>
        </w:rPr>
        <w:t xml:space="preserve">Резервный архив </w:t>
      </w:r>
      <w:r w:rsidRPr="00F959A9">
        <w:rPr>
          <w:szCs w:val="19"/>
        </w:rPr>
        <w:t xml:space="preserve">— архивная копия данных, автоматически создаваемая перед раскрытием архива. Если во время раскрытия архива произошел сбой, или Вы захотели вернуться к тем данным, которые были в каталоге до раскрытия архива, Вы сможете восстановить прежние файлы, раскрыв резервный архив. </w:t>
      </w:r>
    </w:p>
    <w:p w14:paraId="530F7F20" w14:textId="77777777" w:rsidR="004C53A3" w:rsidRPr="00F959A9" w:rsidRDefault="004C53A3">
      <w:pPr>
        <w:spacing w:before="120"/>
        <w:ind w:left="284" w:firstLine="0"/>
        <w:rPr>
          <w:szCs w:val="19"/>
        </w:rPr>
      </w:pPr>
      <w:r w:rsidRPr="00F959A9">
        <w:rPr>
          <w:b/>
          <w:bCs/>
          <w:i/>
          <w:iCs/>
          <w:szCs w:val="19"/>
        </w:rPr>
        <w:t>Ручное архивирование</w:t>
      </w:r>
      <w:r w:rsidRPr="00F959A9">
        <w:rPr>
          <w:szCs w:val="19"/>
        </w:rPr>
        <w:t xml:space="preserve">. Кроме </w:t>
      </w:r>
      <w:r w:rsidRPr="00F959A9">
        <w:rPr>
          <w:i/>
          <w:iCs/>
          <w:szCs w:val="19"/>
        </w:rPr>
        <w:t>автоматического</w:t>
      </w:r>
      <w:r w:rsidRPr="00F959A9">
        <w:rPr>
          <w:szCs w:val="19"/>
        </w:rPr>
        <w:t xml:space="preserve"> архивирования данных программа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также позволяет производить архивирование с помощью созданных пользователем разделов вручную, по необходимости. Для этого достаточно выбрать нужный раздел в дереве разделов и выбрать в меню соответствующую команду. По желанию можно при этом одновременно архивировать все разделы, входящие в одну </w:t>
      </w:r>
      <w:r w:rsidRPr="00F959A9">
        <w:rPr>
          <w:i/>
          <w:iCs/>
          <w:szCs w:val="19"/>
        </w:rPr>
        <w:t>группу</w:t>
      </w:r>
      <w:r w:rsidRPr="00F959A9">
        <w:rPr>
          <w:szCs w:val="19"/>
        </w:rPr>
        <w:t xml:space="preserve">. </w:t>
      </w:r>
    </w:p>
    <w:p w14:paraId="148CCF5C" w14:textId="70019ED4" w:rsidR="004C53A3" w:rsidRPr="00F959A9" w:rsidRDefault="004C53A3">
      <w:pPr>
        <w:spacing w:before="120"/>
        <w:ind w:left="284" w:firstLine="0"/>
        <w:rPr>
          <w:szCs w:val="19"/>
        </w:rPr>
      </w:pPr>
      <w:r w:rsidRPr="00F959A9">
        <w:rPr>
          <w:b/>
          <w:i/>
          <w:szCs w:val="19"/>
        </w:rPr>
        <w:t>Сборный архив</w:t>
      </w:r>
      <w:r w:rsidRPr="00F959A9">
        <w:rPr>
          <w:szCs w:val="19"/>
        </w:rPr>
        <w:t xml:space="preserve"> — архив, содержащий файлы из разных каталогов (возможно, расположенных на разных дисках или сетевых ресурсах) и (или) большие файлы, разделённые на части (для преодоления внутреннего ограничения библиотеки ZIP, использовавшейся в Хранители версии 5.0.5 и ниже, на максимальный размер помещаемого в архив файла). В такие архивы включается </w:t>
      </w:r>
      <w:r w:rsidRPr="00F959A9">
        <w:rPr>
          <w:szCs w:val="19"/>
        </w:rPr>
        <w:lastRenderedPageBreak/>
        <w:t>дополнительная служебная информация об исходном расположении каждого заархивированного файла, позволяющая «</w:t>
      </w:r>
      <w:r w:rsidRPr="00F959A9">
        <w:rPr>
          <w:i/>
          <w:szCs w:val="19"/>
        </w:rPr>
        <w:t xml:space="preserve">Хранителю </w:t>
      </w:r>
      <w:r w:rsidRPr="00F959A9">
        <w:rPr>
          <w:i/>
          <w:szCs w:val="19"/>
          <w:lang w:val="en-US"/>
        </w:rPr>
        <w:t>V</w:t>
      </w:r>
      <w:r w:rsidRPr="00F959A9">
        <w:rPr>
          <w:szCs w:val="19"/>
        </w:rPr>
        <w:t>» при разархивировании размещать файлы в исходные каталоги. Если такой архив раскрыть другой программой (WinZ</w:t>
      </w:r>
      <w:r w:rsidRPr="00F959A9">
        <w:rPr>
          <w:szCs w:val="19"/>
          <w:lang w:val="en-US"/>
        </w:rPr>
        <w:t>IP</w:t>
      </w:r>
      <w:r w:rsidRPr="00F959A9">
        <w:rPr>
          <w:szCs w:val="19"/>
        </w:rPr>
        <w:t>, WinRAR</w:t>
      </w:r>
      <w:r w:rsidR="00760D7C" w:rsidRPr="00F959A9">
        <w:rPr>
          <w:szCs w:val="19"/>
        </w:rPr>
        <w:t>, 7-</w:t>
      </w:r>
      <w:r w:rsidR="00760D7C" w:rsidRPr="00F959A9">
        <w:rPr>
          <w:szCs w:val="19"/>
          <w:lang w:val="en-US"/>
        </w:rPr>
        <w:t>ZIP</w:t>
      </w:r>
      <w:r w:rsidRPr="00F959A9">
        <w:rPr>
          <w:szCs w:val="19"/>
        </w:rPr>
        <w:t xml:space="preserve">), то все файлы окажутся расположенными в одном каталоге, и надо будет вручную распределить их по нужным каталогам. </w:t>
      </w:r>
    </w:p>
    <w:p w14:paraId="78FBC300" w14:textId="77777777" w:rsidR="004C53A3" w:rsidRPr="00F959A9" w:rsidRDefault="004C53A3">
      <w:pPr>
        <w:ind w:left="284" w:firstLine="0"/>
        <w:rPr>
          <w:szCs w:val="19"/>
        </w:rPr>
      </w:pPr>
    </w:p>
    <w:p w14:paraId="6D74DB3F" w14:textId="77777777" w:rsidR="004C53A3" w:rsidRPr="00F959A9" w:rsidRDefault="004C53A3">
      <w:pPr>
        <w:spacing w:before="120"/>
        <w:ind w:left="284" w:firstLine="0"/>
        <w:rPr>
          <w:szCs w:val="19"/>
        </w:rPr>
      </w:pPr>
      <w:r w:rsidRPr="00F959A9">
        <w:rPr>
          <w:b/>
          <w:bCs/>
          <w:i/>
          <w:iCs/>
          <w:szCs w:val="19"/>
        </w:rPr>
        <w:t>Сеанс</w:t>
      </w:r>
      <w:r w:rsidRPr="00F959A9">
        <w:rPr>
          <w:szCs w:val="19"/>
        </w:rPr>
        <w:t xml:space="preserve"> — непрерывная работа какой-либо программы или программного комплекса в течение определенного промежутка времени. Ниже перечислены разновидности сеансов, упоминаемые в данном Руководстве, а также во встроенной электронной справке и в сообщениях программы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w:t>
      </w:r>
    </w:p>
    <w:p w14:paraId="370BF0A8" w14:textId="2D2255E4" w:rsidR="004C53A3" w:rsidRPr="00F959A9" w:rsidRDefault="004C53A3">
      <w:pPr>
        <w:numPr>
          <w:ilvl w:val="0"/>
          <w:numId w:val="60"/>
        </w:numPr>
        <w:tabs>
          <w:tab w:val="left" w:pos="851"/>
        </w:tabs>
        <w:spacing w:before="120"/>
        <w:ind w:left="851" w:firstLine="284"/>
        <w:rPr>
          <w:szCs w:val="19"/>
        </w:rPr>
      </w:pPr>
      <w:r w:rsidRPr="00F959A9">
        <w:rPr>
          <w:szCs w:val="19"/>
        </w:rPr>
        <w:t xml:space="preserve">Сеанс </w:t>
      </w:r>
      <w:r w:rsidRPr="00F959A9">
        <w:rPr>
          <w:szCs w:val="19"/>
          <w:lang w:val="en-US"/>
        </w:rPr>
        <w:t>Windows</w:t>
      </w:r>
      <w:r w:rsidRPr="00F959A9">
        <w:rPr>
          <w:szCs w:val="19"/>
        </w:rPr>
        <w:t xml:space="preserve"> — работа операционной системы </w:t>
      </w:r>
      <w:r w:rsidRPr="00F959A9">
        <w:rPr>
          <w:szCs w:val="19"/>
          <w:lang w:val="en-US"/>
        </w:rPr>
        <w:t>Windows</w:t>
      </w:r>
      <w:r w:rsidRPr="00F959A9">
        <w:rPr>
          <w:szCs w:val="19"/>
        </w:rPr>
        <w:t xml:space="preserve">  начиная с момента входа в систему (ввода имени пользователя) до выбора пользователем команды «Завершить сеанс» в меню </w:t>
      </w:r>
      <w:r w:rsidRPr="00F959A9">
        <w:rPr>
          <w:szCs w:val="19"/>
          <w:lang w:val="en-US"/>
        </w:rPr>
        <w:t>Windows</w:t>
      </w:r>
      <w:r w:rsidRPr="00F959A9">
        <w:rPr>
          <w:szCs w:val="19"/>
        </w:rPr>
        <w:t xml:space="preserve"> или до выключения компьютера.</w:t>
      </w:r>
    </w:p>
    <w:p w14:paraId="601C1EBE" w14:textId="34CFC4F8" w:rsidR="004C53A3" w:rsidRPr="00F959A9" w:rsidRDefault="004C53A3">
      <w:pPr>
        <w:numPr>
          <w:ilvl w:val="0"/>
          <w:numId w:val="60"/>
        </w:numPr>
        <w:tabs>
          <w:tab w:val="left" w:pos="851"/>
        </w:tabs>
        <w:spacing w:before="120"/>
        <w:ind w:left="851" w:firstLine="284"/>
        <w:rPr>
          <w:szCs w:val="19"/>
        </w:rPr>
      </w:pPr>
      <w:r w:rsidRPr="00F959A9">
        <w:rPr>
          <w:szCs w:val="19"/>
        </w:rPr>
        <w:t>Сеанс Менеджера — работа Менеджера (см. «</w:t>
      </w:r>
      <w:r w:rsidRPr="00F959A9">
        <w:rPr>
          <w:szCs w:val="19"/>
        </w:rPr>
        <w:fldChar w:fldCharType="begin"/>
      </w:r>
      <w:r w:rsidRPr="00F959A9">
        <w:rPr>
          <w:szCs w:val="19"/>
        </w:rPr>
        <w:instrText xml:space="preserve"> REF _Ref37755128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Компоненты</w:t>
      </w:r>
      <w:r w:rsidRPr="00F959A9">
        <w:rPr>
          <w:szCs w:val="19"/>
        </w:rPr>
        <w:fldChar w:fldCharType="end"/>
      </w:r>
      <w:r w:rsidRPr="00F959A9">
        <w:rPr>
          <w:szCs w:val="19"/>
        </w:rPr>
        <w:t xml:space="preserve">») от момента его запуска до момента закрытия главного окна Менеджера. В течение одного сеанса Менеджера могут устанавливаться и разрываться соединения Менеджера с разными </w:t>
      </w:r>
      <w:r w:rsidRPr="00F959A9">
        <w:rPr>
          <w:i/>
          <w:iCs/>
          <w:szCs w:val="19"/>
        </w:rPr>
        <w:t>Архиваторами</w:t>
      </w:r>
      <w:r w:rsidRPr="00F959A9">
        <w:rPr>
          <w:szCs w:val="19"/>
        </w:rPr>
        <w:t xml:space="preserve">. Завершение сеанса Менеджера не обязательно приводит к прекращению работы </w:t>
      </w:r>
      <w:r w:rsidRPr="00F959A9">
        <w:rPr>
          <w:i/>
          <w:iCs/>
          <w:szCs w:val="19"/>
        </w:rPr>
        <w:t>Архиватора</w:t>
      </w:r>
      <w:r w:rsidRPr="00F959A9">
        <w:rPr>
          <w:szCs w:val="19"/>
        </w:rPr>
        <w:t xml:space="preserve"> (см. параграф «</w:t>
      </w:r>
      <w:r w:rsidRPr="00F959A9">
        <w:rPr>
          <w:szCs w:val="19"/>
        </w:rPr>
        <w:fldChar w:fldCharType="begin"/>
      </w:r>
      <w:r w:rsidRPr="00F959A9">
        <w:rPr>
          <w:szCs w:val="19"/>
        </w:rPr>
        <w:instrText xml:space="preserve"> REF _Ref37223957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w:t>
      </w:r>
    </w:p>
    <w:p w14:paraId="31D44454" w14:textId="7DAF51E2" w:rsidR="004C53A3" w:rsidRPr="00F959A9" w:rsidRDefault="004C53A3">
      <w:pPr>
        <w:numPr>
          <w:ilvl w:val="0"/>
          <w:numId w:val="60"/>
        </w:numPr>
        <w:tabs>
          <w:tab w:val="left" w:pos="851"/>
        </w:tabs>
        <w:spacing w:before="120"/>
        <w:ind w:left="851" w:firstLine="284"/>
        <w:rPr>
          <w:szCs w:val="19"/>
        </w:rPr>
      </w:pPr>
      <w:r w:rsidRPr="00F959A9">
        <w:rPr>
          <w:szCs w:val="19"/>
        </w:rPr>
        <w:t xml:space="preserve">Сеанс </w:t>
      </w:r>
      <w:r w:rsidRPr="00F959A9">
        <w:rPr>
          <w:i/>
          <w:iCs/>
          <w:szCs w:val="19"/>
        </w:rPr>
        <w:t>Архиватора</w:t>
      </w:r>
      <w:r w:rsidRPr="00F959A9">
        <w:rPr>
          <w:szCs w:val="19"/>
        </w:rPr>
        <w:t xml:space="preserve"> — работа </w:t>
      </w:r>
      <w:r w:rsidRPr="00F959A9">
        <w:rPr>
          <w:i/>
          <w:iCs/>
          <w:szCs w:val="19"/>
        </w:rPr>
        <w:t>Архиватора Хранителя</w:t>
      </w:r>
      <w:r w:rsidRPr="00F959A9">
        <w:rPr>
          <w:szCs w:val="19"/>
        </w:rPr>
        <w:t xml:space="preserve"> (см. параграф «</w:t>
      </w:r>
      <w:r w:rsidRPr="00F959A9">
        <w:rPr>
          <w:szCs w:val="19"/>
        </w:rPr>
        <w:fldChar w:fldCharType="begin"/>
      </w:r>
      <w:r w:rsidRPr="00F959A9">
        <w:rPr>
          <w:szCs w:val="19"/>
        </w:rPr>
        <w:instrText xml:space="preserve"> REF _Ref37755128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Компоненты</w:t>
      </w:r>
      <w:r w:rsidRPr="00F959A9">
        <w:rPr>
          <w:szCs w:val="19"/>
        </w:rPr>
        <w:fldChar w:fldCharType="end"/>
      </w:r>
      <w:r w:rsidRPr="00F959A9">
        <w:rPr>
          <w:szCs w:val="19"/>
        </w:rPr>
        <w:t xml:space="preserve">») от момента старта </w:t>
      </w:r>
      <w:r w:rsidRPr="00F959A9">
        <w:rPr>
          <w:i/>
          <w:iCs/>
          <w:szCs w:val="19"/>
        </w:rPr>
        <w:t>Архиватора</w:t>
      </w:r>
      <w:r w:rsidRPr="00F959A9">
        <w:rPr>
          <w:szCs w:val="19"/>
        </w:rPr>
        <w:t xml:space="preserve"> до момента завершения его работы (по команде пользователя из </w:t>
      </w:r>
      <w:r w:rsidRPr="00F959A9">
        <w:rPr>
          <w:i/>
          <w:iCs/>
          <w:szCs w:val="19"/>
        </w:rPr>
        <w:t>Менеджера</w:t>
      </w:r>
      <w:r w:rsidRPr="00F959A9">
        <w:rPr>
          <w:szCs w:val="19"/>
        </w:rPr>
        <w:t xml:space="preserve"> или </w:t>
      </w:r>
      <w:r w:rsidRPr="00F959A9">
        <w:rPr>
          <w:i/>
          <w:iCs/>
          <w:szCs w:val="19"/>
        </w:rPr>
        <w:t>Агента</w:t>
      </w:r>
      <w:r w:rsidRPr="00F959A9">
        <w:rPr>
          <w:szCs w:val="19"/>
        </w:rPr>
        <w:t xml:space="preserve">), завершения сеанса </w:t>
      </w:r>
      <w:r w:rsidRPr="00F959A9">
        <w:rPr>
          <w:szCs w:val="19"/>
          <w:lang w:val="en-US"/>
        </w:rPr>
        <w:t>Windows</w:t>
      </w:r>
      <w:r w:rsidRPr="00F959A9">
        <w:rPr>
          <w:szCs w:val="19"/>
        </w:rPr>
        <w:t xml:space="preserve"> или выключения компьютера. При работе в режиме </w:t>
      </w:r>
      <w:r w:rsidRPr="00F959A9">
        <w:rPr>
          <w:i/>
          <w:iCs/>
          <w:szCs w:val="19"/>
        </w:rPr>
        <w:t>службы</w:t>
      </w:r>
      <w:r w:rsidRPr="00F959A9">
        <w:rPr>
          <w:szCs w:val="19"/>
        </w:rPr>
        <w:t xml:space="preserve"> сеанс </w:t>
      </w:r>
      <w:r w:rsidRPr="00F959A9">
        <w:rPr>
          <w:i/>
          <w:iCs/>
          <w:szCs w:val="19"/>
        </w:rPr>
        <w:t>Архиватора</w:t>
      </w:r>
      <w:r w:rsidRPr="00F959A9">
        <w:rPr>
          <w:szCs w:val="19"/>
        </w:rPr>
        <w:t xml:space="preserve"> не прекращается при завершении сеанса </w:t>
      </w:r>
      <w:r w:rsidRPr="00F959A9">
        <w:rPr>
          <w:szCs w:val="19"/>
          <w:lang w:val="en-US"/>
        </w:rPr>
        <w:t>Windows</w:t>
      </w:r>
      <w:r w:rsidRPr="00F959A9">
        <w:rPr>
          <w:szCs w:val="19"/>
        </w:rPr>
        <w:t xml:space="preserve"> (если при этом компьютер продолжает работать).</w:t>
      </w:r>
    </w:p>
    <w:p w14:paraId="374E142C" w14:textId="77777777" w:rsidR="004C53A3" w:rsidRPr="00F959A9" w:rsidRDefault="004C53A3">
      <w:pPr>
        <w:spacing w:before="120"/>
        <w:ind w:left="284" w:firstLine="0"/>
        <w:rPr>
          <w:szCs w:val="19"/>
        </w:rPr>
      </w:pPr>
    </w:p>
    <w:p w14:paraId="4968A4AA" w14:textId="422BFA5D" w:rsidR="004C53A3" w:rsidRPr="00F959A9" w:rsidRDefault="004C53A3">
      <w:pPr>
        <w:spacing w:before="120"/>
        <w:ind w:left="284" w:firstLine="0"/>
        <w:rPr>
          <w:szCs w:val="19"/>
        </w:rPr>
      </w:pPr>
      <w:r w:rsidRPr="00F959A9">
        <w:rPr>
          <w:b/>
          <w:bCs/>
          <w:i/>
          <w:iCs/>
          <w:szCs w:val="19"/>
        </w:rPr>
        <w:t xml:space="preserve">Служба (сервис) </w:t>
      </w:r>
      <w:r w:rsidRPr="00F959A9">
        <w:rPr>
          <w:szCs w:val="19"/>
        </w:rPr>
        <w:t xml:space="preserve">— программа, запускающаяся при загрузке компьютера и не требующая входа в систему пользователя. Службы продолжают работать при завершении </w:t>
      </w:r>
      <w:r w:rsidRPr="00F959A9">
        <w:rPr>
          <w:i/>
          <w:iCs/>
          <w:szCs w:val="19"/>
        </w:rPr>
        <w:t>сеансов</w:t>
      </w:r>
      <w:r w:rsidRPr="00F959A9">
        <w:rPr>
          <w:szCs w:val="19"/>
        </w:rPr>
        <w:t xml:space="preserve"> работы </w:t>
      </w:r>
      <w:r w:rsidRPr="00F959A9">
        <w:rPr>
          <w:szCs w:val="19"/>
          <w:lang w:val="en-US"/>
        </w:rPr>
        <w:t>Windows</w:t>
      </w:r>
      <w:r w:rsidRPr="00F959A9">
        <w:rPr>
          <w:szCs w:val="19"/>
        </w:rPr>
        <w:t xml:space="preserve"> и входе в систему под другим именем, если компьютер при этом не выключался и не перезагружался. </w:t>
      </w:r>
      <w:r w:rsidR="00267315" w:rsidRPr="00F959A9">
        <w:rPr>
          <w:szCs w:val="19"/>
          <w:lang w:val="en-US"/>
        </w:rPr>
        <w:t>C</w:t>
      </w:r>
      <w:r w:rsidRPr="00F959A9">
        <w:rPr>
          <w:szCs w:val="19"/>
        </w:rPr>
        <w:t xml:space="preserve">лужбы реализованы в операционных системах </w:t>
      </w:r>
      <w:r w:rsidRPr="00F959A9">
        <w:rPr>
          <w:szCs w:val="19"/>
          <w:lang w:val="en-US"/>
        </w:rPr>
        <w:t>Windows</w:t>
      </w:r>
      <w:r w:rsidRPr="00F959A9">
        <w:rPr>
          <w:szCs w:val="19"/>
        </w:rPr>
        <w:t xml:space="preserve"> </w:t>
      </w:r>
      <w:r w:rsidR="00267315" w:rsidRPr="00F959A9">
        <w:rPr>
          <w:szCs w:val="19"/>
        </w:rPr>
        <w:t xml:space="preserve">начиная с версий </w:t>
      </w:r>
      <w:r w:rsidRPr="00F959A9">
        <w:rPr>
          <w:szCs w:val="19"/>
        </w:rPr>
        <w:t>2000</w:t>
      </w:r>
      <w:r w:rsidR="00267315" w:rsidRPr="00F959A9">
        <w:rPr>
          <w:szCs w:val="19"/>
        </w:rPr>
        <w:t xml:space="preserve"> и </w:t>
      </w:r>
      <w:r w:rsidRPr="00F959A9">
        <w:rPr>
          <w:szCs w:val="19"/>
          <w:lang w:val="en-US"/>
        </w:rPr>
        <w:t>XP</w:t>
      </w:r>
      <w:r w:rsidRPr="00F959A9">
        <w:rPr>
          <w:szCs w:val="19"/>
        </w:rPr>
        <w:t>. Режим работы в качестве службы реализован только в редакции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rFonts w:ascii="Book Antiqua" w:hAnsi="Book Antiqua"/>
          <w:i/>
          <w:iCs/>
          <w:szCs w:val="19"/>
        </w:rPr>
        <w:t xml:space="preserve"> для сервера</w:t>
      </w:r>
      <w:r w:rsidRPr="00F959A9">
        <w:rPr>
          <w:szCs w:val="19"/>
        </w:rPr>
        <w:t xml:space="preserve">».  </w:t>
      </w:r>
    </w:p>
    <w:p w14:paraId="4E81EEF0" w14:textId="084604DD" w:rsidR="004C53A3" w:rsidRPr="00F959A9" w:rsidRDefault="004C53A3">
      <w:pPr>
        <w:spacing w:before="120"/>
        <w:ind w:left="284" w:firstLine="0"/>
        <w:rPr>
          <w:szCs w:val="19"/>
        </w:rPr>
      </w:pPr>
      <w:r w:rsidRPr="00F959A9">
        <w:rPr>
          <w:b/>
          <w:bCs/>
          <w:i/>
          <w:iCs/>
          <w:szCs w:val="19"/>
        </w:rPr>
        <w:t xml:space="preserve">Удаленное управление </w:t>
      </w:r>
      <w:bookmarkStart w:id="16" w:name="RemoteControl_Concept"/>
      <w:bookmarkEnd w:id="16"/>
      <w:r w:rsidRPr="00F959A9">
        <w:rPr>
          <w:szCs w:val="19"/>
        </w:rPr>
        <w:t xml:space="preserve">— возможность использовать </w:t>
      </w:r>
      <w:r w:rsidRPr="00F959A9">
        <w:rPr>
          <w:i/>
          <w:iCs/>
          <w:szCs w:val="19"/>
        </w:rPr>
        <w:t>Менеджер</w:t>
      </w:r>
      <w:r w:rsidRPr="00F959A9">
        <w:rPr>
          <w:szCs w:val="19"/>
        </w:rPr>
        <w:t xml:space="preserve">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для настройки и управления работой </w:t>
      </w:r>
      <w:r w:rsidRPr="00F959A9">
        <w:rPr>
          <w:i/>
          <w:iCs/>
          <w:szCs w:val="19"/>
        </w:rPr>
        <w:t>Архиватора Хранителя</w:t>
      </w:r>
      <w:r w:rsidRPr="00F959A9">
        <w:rPr>
          <w:szCs w:val="19"/>
        </w:rPr>
        <w:t xml:space="preserve"> на другом («удаленном») компьютере. Удаленное подключение </w:t>
      </w:r>
      <w:r w:rsidRPr="00F959A9">
        <w:rPr>
          <w:i/>
          <w:iCs/>
          <w:szCs w:val="19"/>
        </w:rPr>
        <w:t>Менеджера</w:t>
      </w:r>
      <w:r w:rsidRPr="00F959A9">
        <w:rPr>
          <w:szCs w:val="19"/>
        </w:rPr>
        <w:t xml:space="preserve"> к </w:t>
      </w:r>
      <w:r w:rsidRPr="00F959A9">
        <w:rPr>
          <w:i/>
          <w:iCs/>
          <w:szCs w:val="19"/>
        </w:rPr>
        <w:t xml:space="preserve">Архиватору </w:t>
      </w:r>
      <w:r w:rsidRPr="00F959A9">
        <w:rPr>
          <w:szCs w:val="19"/>
        </w:rPr>
        <w:t xml:space="preserve">возможно только в том случае, если либо </w:t>
      </w:r>
      <w:r w:rsidRPr="00F959A9">
        <w:rPr>
          <w:i/>
          <w:iCs/>
          <w:szCs w:val="19"/>
        </w:rPr>
        <w:t>Менеджер</w:t>
      </w:r>
      <w:r w:rsidRPr="00F959A9">
        <w:rPr>
          <w:szCs w:val="19"/>
        </w:rPr>
        <w:t xml:space="preserve">, либо </w:t>
      </w:r>
      <w:r w:rsidRPr="00F959A9">
        <w:rPr>
          <w:i/>
          <w:iCs/>
          <w:szCs w:val="19"/>
        </w:rPr>
        <w:t xml:space="preserve">Архиватор </w:t>
      </w:r>
      <w:r w:rsidRPr="00F959A9">
        <w:rPr>
          <w:szCs w:val="19"/>
        </w:rPr>
        <w:t xml:space="preserve">входят в </w:t>
      </w:r>
      <w:r w:rsidRPr="00F959A9">
        <w:rPr>
          <w:szCs w:val="19"/>
        </w:rPr>
        <w:lastRenderedPageBreak/>
        <w:t>комплект редакции «</w:t>
      </w:r>
      <w:r w:rsidRPr="00F959A9">
        <w:rPr>
          <w:rFonts w:ascii="Book Antiqua" w:hAnsi="Book Antiqua" w:cs="Courier New"/>
          <w:i/>
          <w:iCs/>
          <w:szCs w:val="19"/>
        </w:rPr>
        <w:t xml:space="preserve">Хранитель </w:t>
      </w:r>
      <w:r w:rsidRPr="00F959A9">
        <w:rPr>
          <w:rFonts w:ascii="Book Antiqua" w:hAnsi="Book Antiqua" w:cs="Courier New"/>
          <w:i/>
          <w:iCs/>
          <w:szCs w:val="19"/>
          <w:lang w:val="en-US"/>
        </w:rPr>
        <w:t>V</w:t>
      </w:r>
      <w:r w:rsidRPr="00F959A9">
        <w:rPr>
          <w:rFonts w:ascii="Book Antiqua" w:hAnsi="Book Antiqua" w:cs="Courier New"/>
          <w:i/>
          <w:iCs/>
          <w:szCs w:val="19"/>
        </w:rPr>
        <w:t xml:space="preserve"> для сервера</w:t>
      </w:r>
      <w:r w:rsidRPr="00F959A9">
        <w:rPr>
          <w:szCs w:val="19"/>
        </w:rPr>
        <w:t>». Порядок удаленного подключения описан в  параграфе «</w:t>
      </w:r>
      <w:r w:rsidRPr="00F959A9">
        <w:rPr>
          <w:szCs w:val="19"/>
        </w:rPr>
        <w:fldChar w:fldCharType="begin"/>
      </w:r>
      <w:r w:rsidRPr="00F959A9">
        <w:rPr>
          <w:szCs w:val="19"/>
        </w:rPr>
        <w:instrText xml:space="preserve"> REF _Ref41108018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4.3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_Ref41108018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Подключение и отключение</w:t>
      </w:r>
      <w:r w:rsidRPr="00F959A9">
        <w:rPr>
          <w:szCs w:val="19"/>
        </w:rPr>
        <w:fldChar w:fldCharType="end"/>
      </w:r>
      <w:r w:rsidRPr="00F959A9">
        <w:rPr>
          <w:szCs w:val="19"/>
        </w:rPr>
        <w:t>» настоящего Руководства.</w:t>
      </w:r>
    </w:p>
    <w:p w14:paraId="69B85D94" w14:textId="4229CBFA" w:rsidR="004C53A3" w:rsidRPr="00F959A9" w:rsidRDefault="004C53A3">
      <w:pPr>
        <w:spacing w:before="120"/>
        <w:ind w:left="284" w:firstLine="0"/>
        <w:rPr>
          <w:szCs w:val="19"/>
        </w:rPr>
      </w:pPr>
      <w:r w:rsidRPr="00F959A9">
        <w:rPr>
          <w:b/>
          <w:bCs/>
          <w:i/>
          <w:iCs/>
          <w:szCs w:val="19"/>
        </w:rPr>
        <w:t xml:space="preserve">Шаблон </w:t>
      </w:r>
      <w:r w:rsidRPr="00F959A9">
        <w:rPr>
          <w:szCs w:val="19"/>
        </w:rPr>
        <w:t>(набор масок файлов) — фильтр для архивирования файлов. Задавая шаблон, Вы указываете, какие файлы из каталога данных следует заносить в архив. Например, если В</w:t>
      </w:r>
      <w:r w:rsidR="00E63125" w:rsidRPr="00F959A9">
        <w:rPr>
          <w:szCs w:val="19"/>
        </w:rPr>
        <w:t>ы зададите маску *.</w:t>
      </w:r>
      <w:r w:rsidR="00E63125" w:rsidRPr="00F959A9">
        <w:rPr>
          <w:szCs w:val="19"/>
          <w:lang w:val="en-US"/>
        </w:rPr>
        <w:t>docx</w:t>
      </w:r>
      <w:r w:rsidRPr="00F959A9">
        <w:rPr>
          <w:szCs w:val="19"/>
        </w:rPr>
        <w:t xml:space="preserve">, то в архив будут занесены только файлы с расширением </w:t>
      </w:r>
      <w:r w:rsidR="00E63125" w:rsidRPr="00F959A9">
        <w:rPr>
          <w:szCs w:val="19"/>
          <w:lang w:val="en-US"/>
        </w:rPr>
        <w:t>docx</w:t>
      </w:r>
      <w:r w:rsidRPr="00F959A9">
        <w:rPr>
          <w:szCs w:val="19"/>
        </w:rPr>
        <w:t xml:space="preserve"> (т.е. файлы </w:t>
      </w:r>
      <w:r w:rsidR="00E63125" w:rsidRPr="00F959A9">
        <w:rPr>
          <w:szCs w:val="19"/>
          <w:lang w:val="en-US"/>
        </w:rPr>
        <w:t>Word</w:t>
      </w:r>
      <w:r w:rsidRPr="00F959A9">
        <w:rPr>
          <w:szCs w:val="19"/>
        </w:rPr>
        <w:t xml:space="preserve">). Для того чтобы в архив заносились все файлы, расположенные в каталоге данных, можно указать шаблон *.*. Кроме того, Вы можете установить и маски для файлов, которые не надо архивировать. Например, если Вы укажете маску файлов, исключаемых из архивирования, </w:t>
      </w:r>
      <w:r w:rsidR="00E63125" w:rsidRPr="00F959A9">
        <w:rPr>
          <w:szCs w:val="19"/>
        </w:rPr>
        <w:t>«1Cv8tmp.*»</w:t>
      </w:r>
      <w:r w:rsidRPr="00F959A9">
        <w:rPr>
          <w:szCs w:val="19"/>
        </w:rPr>
        <w:t>, то файлы</w:t>
      </w:r>
      <w:r w:rsidR="00E63125" w:rsidRPr="00F959A9">
        <w:rPr>
          <w:szCs w:val="19"/>
        </w:rPr>
        <w:t>, имена которых начинаются с «1Cv8tmp» (временные файлы базы 1С:Предприятие</w:t>
      </w:r>
      <w:r w:rsidRPr="00F959A9">
        <w:rPr>
          <w:szCs w:val="19"/>
        </w:rPr>
        <w:t xml:space="preserve">) не будут заноситься в архив. </w:t>
      </w:r>
    </w:p>
    <w:p w14:paraId="60EAE249" w14:textId="77777777" w:rsidR="004C53A3" w:rsidRPr="00F959A9" w:rsidRDefault="004C53A3">
      <w:pPr>
        <w:spacing w:before="120"/>
        <w:ind w:left="284" w:firstLine="0"/>
        <w:rPr>
          <w:szCs w:val="19"/>
        </w:rPr>
      </w:pPr>
    </w:p>
    <w:p w14:paraId="2DF7FD76" w14:textId="77777777" w:rsidR="004C53A3" w:rsidRPr="00F959A9" w:rsidRDefault="004C53A3">
      <w:pPr>
        <w:spacing w:before="120"/>
        <w:ind w:left="284" w:firstLine="0"/>
        <w:rPr>
          <w:szCs w:val="19"/>
        </w:rPr>
      </w:pPr>
    </w:p>
    <w:p w14:paraId="1DC363C6" w14:textId="77777777" w:rsidR="004C53A3" w:rsidRPr="00F959A9" w:rsidRDefault="004C53A3" w:rsidP="0050758B">
      <w:pPr>
        <w:pStyle w:val="2"/>
      </w:pPr>
      <w:bookmarkStart w:id="17" w:name="_Ref37216482"/>
      <w:bookmarkStart w:id="18" w:name="_Ref37216477"/>
      <w:bookmarkStart w:id="19" w:name="_Toc493771769"/>
      <w:r w:rsidRPr="00F959A9">
        <w:t>Редакции</w:t>
      </w:r>
      <w:bookmarkEnd w:id="17"/>
      <w:bookmarkEnd w:id="18"/>
      <w:bookmarkEnd w:id="19"/>
    </w:p>
    <w:p w14:paraId="6BD7567A" w14:textId="77777777" w:rsidR="004C53A3" w:rsidRPr="00F959A9" w:rsidRDefault="004C53A3">
      <w:pPr>
        <w:ind w:left="284"/>
        <w:rPr>
          <w:szCs w:val="19"/>
        </w:rPr>
      </w:pPr>
      <w:r w:rsidRPr="00F959A9">
        <w:rPr>
          <w:szCs w:val="19"/>
        </w:rPr>
        <w:t>Программа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выпускается в двух редакциях, различающихся набором функций и возможностей.</w:t>
      </w:r>
    </w:p>
    <w:p w14:paraId="3F1D8553" w14:textId="690BC0CB" w:rsidR="004C53A3" w:rsidRPr="00F959A9" w:rsidRDefault="004C53A3">
      <w:pPr>
        <w:pStyle w:val="16"/>
        <w:ind w:left="284" w:right="482"/>
        <w:jc w:val="right"/>
        <w:rPr>
          <w:rFonts w:ascii="Arial" w:hAnsi="Arial" w:cs="Arial"/>
          <w:szCs w:val="19"/>
        </w:rPr>
      </w:pPr>
      <w:r w:rsidRPr="00F959A9">
        <w:rPr>
          <w:szCs w:val="19"/>
        </w:rPr>
        <w:t>Таблица 3</w:t>
      </w:r>
      <w:r w:rsidRPr="00F959A9">
        <w:rPr>
          <w:szCs w:val="19"/>
        </w:rPr>
        <w:noBreakHyphen/>
      </w:r>
      <w:r w:rsidRPr="00F959A9">
        <w:rPr>
          <w:szCs w:val="19"/>
        </w:rPr>
        <w:fldChar w:fldCharType="begin"/>
      </w:r>
      <w:r w:rsidRPr="00F959A9">
        <w:rPr>
          <w:szCs w:val="19"/>
        </w:rPr>
        <w:instrText xml:space="preserve"> SEQ "Таблица" \*Arabic </w:instrText>
      </w:r>
      <w:r w:rsidRPr="00F959A9">
        <w:rPr>
          <w:szCs w:val="19"/>
        </w:rPr>
        <w:fldChar w:fldCharType="separate"/>
      </w:r>
      <w:r w:rsidR="004C0775">
        <w:rPr>
          <w:noProof/>
          <w:szCs w:val="19"/>
        </w:rPr>
        <w:t>1</w:t>
      </w:r>
      <w:r w:rsidRPr="00F959A9">
        <w:rPr>
          <w:szCs w:val="19"/>
        </w:rPr>
        <w:fldChar w:fldCharType="end"/>
      </w:r>
    </w:p>
    <w:tbl>
      <w:tblPr>
        <w:tblW w:w="0" w:type="auto"/>
        <w:tblInd w:w="225" w:type="dxa"/>
        <w:tblLayout w:type="fixed"/>
        <w:tblLook w:val="0000" w:firstRow="0" w:lastRow="0" w:firstColumn="0" w:lastColumn="0" w:noHBand="0" w:noVBand="0"/>
      </w:tblPr>
      <w:tblGrid>
        <w:gridCol w:w="1559"/>
        <w:gridCol w:w="5579"/>
      </w:tblGrid>
      <w:tr w:rsidR="004C53A3" w:rsidRPr="00F959A9" w14:paraId="04CCF2DE" w14:textId="77777777">
        <w:tc>
          <w:tcPr>
            <w:tcW w:w="1559" w:type="dxa"/>
            <w:tcBorders>
              <w:top w:val="double" w:sz="1" w:space="0" w:color="000000"/>
              <w:left w:val="single" w:sz="4" w:space="0" w:color="000000"/>
              <w:bottom w:val="double" w:sz="1" w:space="0" w:color="000000"/>
            </w:tcBorders>
            <w:shd w:val="clear" w:color="auto" w:fill="auto"/>
            <w:vAlign w:val="center"/>
          </w:tcPr>
          <w:p w14:paraId="6A90967E"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Редакция</w:t>
            </w:r>
          </w:p>
        </w:tc>
        <w:tc>
          <w:tcPr>
            <w:tcW w:w="5579" w:type="dxa"/>
            <w:tcBorders>
              <w:top w:val="double" w:sz="1" w:space="0" w:color="000000"/>
              <w:bottom w:val="double" w:sz="1" w:space="0" w:color="000000"/>
              <w:right w:val="single" w:sz="4" w:space="0" w:color="000000"/>
            </w:tcBorders>
            <w:shd w:val="clear" w:color="auto" w:fill="auto"/>
            <w:vAlign w:val="center"/>
          </w:tcPr>
          <w:p w14:paraId="47EA5BB4"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Описание</w:t>
            </w:r>
          </w:p>
        </w:tc>
      </w:tr>
      <w:tr w:rsidR="004C53A3" w:rsidRPr="00F959A9" w14:paraId="15BA4BC5" w14:textId="77777777">
        <w:tc>
          <w:tcPr>
            <w:tcW w:w="1559" w:type="dxa"/>
            <w:tcBorders>
              <w:top w:val="double" w:sz="1" w:space="0" w:color="000000"/>
              <w:left w:val="single" w:sz="4" w:space="0" w:color="000000"/>
              <w:bottom w:val="single" w:sz="4" w:space="0" w:color="000000"/>
            </w:tcBorders>
            <w:shd w:val="clear" w:color="auto" w:fill="auto"/>
          </w:tcPr>
          <w:p w14:paraId="458DE665" w14:textId="77777777" w:rsidR="004C53A3" w:rsidRPr="00F959A9" w:rsidRDefault="004C53A3">
            <w:pPr>
              <w:snapToGrid w:val="0"/>
              <w:ind w:right="33" w:firstLine="0"/>
              <w:jc w:val="left"/>
              <w:rPr>
                <w:szCs w:val="19"/>
              </w:rPr>
            </w:pPr>
            <w:r w:rsidRPr="00F959A9">
              <w:rPr>
                <w:szCs w:val="19"/>
              </w:rPr>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rFonts w:ascii="Book Antiqua" w:hAnsi="Book Antiqua"/>
                <w:i/>
                <w:iCs/>
                <w:szCs w:val="19"/>
              </w:rPr>
              <w:t xml:space="preserve"> для рабочей станции</w:t>
            </w:r>
            <w:r w:rsidRPr="00F959A9">
              <w:rPr>
                <w:szCs w:val="19"/>
              </w:rPr>
              <w:t>»</w:t>
            </w:r>
          </w:p>
        </w:tc>
        <w:tc>
          <w:tcPr>
            <w:tcW w:w="5579" w:type="dxa"/>
            <w:tcBorders>
              <w:top w:val="double" w:sz="1" w:space="0" w:color="000000"/>
              <w:bottom w:val="single" w:sz="4" w:space="0" w:color="000000"/>
              <w:right w:val="single" w:sz="4" w:space="0" w:color="000000"/>
            </w:tcBorders>
            <w:shd w:val="clear" w:color="auto" w:fill="auto"/>
          </w:tcPr>
          <w:p w14:paraId="6FCC8FEC" w14:textId="77777777" w:rsidR="004C53A3" w:rsidRPr="00F959A9" w:rsidRDefault="004C53A3">
            <w:pPr>
              <w:snapToGrid w:val="0"/>
              <w:ind w:firstLine="0"/>
              <w:jc w:val="left"/>
              <w:rPr>
                <w:szCs w:val="19"/>
              </w:rPr>
            </w:pPr>
            <w:r w:rsidRPr="00F959A9">
              <w:rPr>
                <w:szCs w:val="19"/>
              </w:rPr>
              <w:t>Эта редакция обладает всеми функциями, необходимыми для автоматического или ручного архивирования данных, расположенных как на самой рабочей станции, так и по сети, на других компьютерах</w:t>
            </w:r>
          </w:p>
        </w:tc>
      </w:tr>
      <w:tr w:rsidR="004C53A3" w:rsidRPr="00F959A9" w14:paraId="40D78614" w14:textId="77777777">
        <w:tc>
          <w:tcPr>
            <w:tcW w:w="1559" w:type="dxa"/>
            <w:tcBorders>
              <w:top w:val="single" w:sz="4" w:space="0" w:color="000000"/>
              <w:left w:val="single" w:sz="4" w:space="0" w:color="000000"/>
              <w:bottom w:val="single" w:sz="4" w:space="0" w:color="000000"/>
            </w:tcBorders>
            <w:shd w:val="clear" w:color="auto" w:fill="auto"/>
          </w:tcPr>
          <w:p w14:paraId="26F981EF" w14:textId="77777777" w:rsidR="004C53A3" w:rsidRPr="00F959A9" w:rsidRDefault="004C53A3">
            <w:pPr>
              <w:snapToGrid w:val="0"/>
              <w:ind w:right="33" w:firstLine="0"/>
              <w:jc w:val="left"/>
              <w:rPr>
                <w:szCs w:val="19"/>
              </w:rPr>
            </w:pPr>
            <w:r w:rsidRPr="00F959A9">
              <w:rPr>
                <w:szCs w:val="19"/>
              </w:rPr>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rFonts w:ascii="Book Antiqua" w:hAnsi="Book Antiqua"/>
                <w:i/>
                <w:iCs/>
                <w:szCs w:val="19"/>
              </w:rPr>
              <w:t xml:space="preserve"> для сервера</w:t>
            </w:r>
            <w:r w:rsidRPr="00F959A9">
              <w:rPr>
                <w:szCs w:val="19"/>
              </w:rPr>
              <w:t>»</w:t>
            </w:r>
          </w:p>
        </w:tc>
        <w:tc>
          <w:tcPr>
            <w:tcW w:w="5579" w:type="dxa"/>
            <w:tcBorders>
              <w:top w:val="single" w:sz="4" w:space="0" w:color="000000"/>
              <w:bottom w:val="single" w:sz="4" w:space="0" w:color="000000"/>
              <w:right w:val="single" w:sz="4" w:space="0" w:color="000000"/>
            </w:tcBorders>
            <w:shd w:val="clear" w:color="auto" w:fill="auto"/>
          </w:tcPr>
          <w:p w14:paraId="4CFA7E99" w14:textId="0C9646D6" w:rsidR="004C53A3" w:rsidRPr="00F959A9" w:rsidRDefault="004C53A3" w:rsidP="00D53B39">
            <w:pPr>
              <w:snapToGrid w:val="0"/>
              <w:ind w:firstLine="0"/>
              <w:jc w:val="left"/>
              <w:rPr>
                <w:szCs w:val="19"/>
              </w:rPr>
            </w:pPr>
            <w:r w:rsidRPr="00F959A9">
              <w:rPr>
                <w:szCs w:val="19"/>
              </w:rPr>
              <w:t>Данная редакция является расширением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rFonts w:ascii="Book Antiqua" w:hAnsi="Book Antiqua"/>
                <w:i/>
                <w:iCs/>
                <w:szCs w:val="19"/>
              </w:rPr>
              <w:t xml:space="preserve"> для рабочей станции</w:t>
            </w:r>
            <w:r w:rsidRPr="00F959A9">
              <w:rPr>
                <w:szCs w:val="19"/>
              </w:rPr>
              <w:t>». Помимо всех функций и возможностей редакции для рабочей станции,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rFonts w:ascii="Book Antiqua" w:hAnsi="Book Antiqua"/>
                <w:i/>
                <w:iCs/>
                <w:szCs w:val="19"/>
              </w:rPr>
              <w:t xml:space="preserve"> для сервера</w:t>
            </w:r>
            <w:r w:rsidRPr="00F959A9">
              <w:rPr>
                <w:szCs w:val="19"/>
              </w:rPr>
              <w:t xml:space="preserve">» способен работать в режиме </w:t>
            </w:r>
            <w:r w:rsidRPr="00F959A9">
              <w:rPr>
                <w:i/>
                <w:iCs/>
                <w:szCs w:val="19"/>
              </w:rPr>
              <w:t>службы</w:t>
            </w:r>
            <w:r w:rsidR="00D53B39" w:rsidRPr="00F959A9">
              <w:rPr>
                <w:szCs w:val="19"/>
              </w:rPr>
              <w:t xml:space="preserve"> Windows</w:t>
            </w:r>
            <w:r w:rsidRPr="00F959A9">
              <w:rPr>
                <w:szCs w:val="19"/>
              </w:rPr>
              <w:t xml:space="preserve">, а также поддерживает возможность </w:t>
            </w:r>
            <w:r w:rsidRPr="00F959A9">
              <w:rPr>
                <w:i/>
                <w:iCs/>
                <w:szCs w:val="19"/>
              </w:rPr>
              <w:t>удаленного управления</w:t>
            </w:r>
            <w:r w:rsidRPr="00F959A9">
              <w:rPr>
                <w:szCs w:val="19"/>
              </w:rPr>
              <w:t>.</w:t>
            </w:r>
          </w:p>
        </w:tc>
      </w:tr>
    </w:tbl>
    <w:p w14:paraId="273F8695" w14:textId="5408F0AE" w:rsidR="004C53A3" w:rsidRPr="00F959A9" w:rsidRDefault="004C53A3">
      <w:pPr>
        <w:ind w:left="284"/>
      </w:pPr>
    </w:p>
    <w:p w14:paraId="43DB94AB" w14:textId="5173977C" w:rsidR="00C822FC" w:rsidRPr="00F959A9" w:rsidRDefault="00C822FC">
      <w:pPr>
        <w:ind w:left="284"/>
      </w:pPr>
    </w:p>
    <w:p w14:paraId="4B1AC963" w14:textId="530F55AD" w:rsidR="004C53A3" w:rsidRPr="00F959A9" w:rsidRDefault="004C53A3" w:rsidP="0050758B">
      <w:pPr>
        <w:pStyle w:val="2"/>
      </w:pPr>
      <w:bookmarkStart w:id="20" w:name="_Ref37755144"/>
      <w:bookmarkStart w:id="21" w:name="_Ref37755128"/>
      <w:bookmarkStart w:id="22" w:name="_Toc493771770"/>
      <w:r w:rsidRPr="00F959A9">
        <w:t>Компоненты</w:t>
      </w:r>
      <w:bookmarkEnd w:id="20"/>
      <w:bookmarkEnd w:id="21"/>
      <w:bookmarkEnd w:id="22"/>
    </w:p>
    <w:p w14:paraId="5DACAAD6" w14:textId="77777777" w:rsidR="004C53A3" w:rsidRPr="00F959A9" w:rsidRDefault="004C53A3">
      <w:pPr>
        <w:ind w:left="284"/>
        <w:rPr>
          <w:szCs w:val="19"/>
        </w:rPr>
      </w:pPr>
      <w:r w:rsidRPr="00F959A9">
        <w:rPr>
          <w:szCs w:val="19"/>
        </w:rPr>
        <w:t>Программа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включает в себя несколько компонент (исполняемых файлов), каждая из которых выполняет свою часть работы: </w:t>
      </w:r>
    </w:p>
    <w:p w14:paraId="4422C5B5" w14:textId="77777777" w:rsidR="00B43829" w:rsidRPr="00F959A9" w:rsidRDefault="00B43829">
      <w:pPr>
        <w:ind w:left="284"/>
        <w:rPr>
          <w:szCs w:val="19"/>
        </w:rPr>
      </w:pPr>
    </w:p>
    <w:p w14:paraId="05079529" w14:textId="5CB99275" w:rsidR="004C53A3" w:rsidRPr="00F959A9" w:rsidRDefault="004C53A3" w:rsidP="00513072">
      <w:pPr>
        <w:pStyle w:val="16"/>
        <w:keepNext/>
        <w:ind w:left="284" w:right="482"/>
        <w:jc w:val="right"/>
        <w:rPr>
          <w:rFonts w:ascii="Arial" w:hAnsi="Arial" w:cs="Arial"/>
          <w:szCs w:val="19"/>
        </w:rPr>
      </w:pPr>
      <w:r w:rsidRPr="00F959A9">
        <w:rPr>
          <w:szCs w:val="19"/>
        </w:rPr>
        <w:lastRenderedPageBreak/>
        <w:t>Таблица 3</w:t>
      </w:r>
      <w:r w:rsidRPr="00F959A9">
        <w:rPr>
          <w:szCs w:val="19"/>
        </w:rPr>
        <w:noBreakHyphen/>
      </w:r>
      <w:r w:rsidRPr="00F959A9">
        <w:rPr>
          <w:szCs w:val="19"/>
        </w:rPr>
        <w:fldChar w:fldCharType="begin"/>
      </w:r>
      <w:r w:rsidRPr="00F959A9">
        <w:rPr>
          <w:szCs w:val="19"/>
        </w:rPr>
        <w:instrText xml:space="preserve"> SEQ "Таблица" \*Arabic </w:instrText>
      </w:r>
      <w:r w:rsidRPr="00F959A9">
        <w:rPr>
          <w:szCs w:val="19"/>
        </w:rPr>
        <w:fldChar w:fldCharType="separate"/>
      </w:r>
      <w:r w:rsidR="004C0775">
        <w:rPr>
          <w:noProof/>
          <w:szCs w:val="19"/>
        </w:rPr>
        <w:t>2</w:t>
      </w:r>
      <w:r w:rsidRPr="00F959A9">
        <w:rPr>
          <w:szCs w:val="19"/>
        </w:rPr>
        <w:fldChar w:fldCharType="end"/>
      </w:r>
    </w:p>
    <w:tbl>
      <w:tblPr>
        <w:tblW w:w="0" w:type="auto"/>
        <w:tblInd w:w="225" w:type="dxa"/>
        <w:tblLayout w:type="fixed"/>
        <w:tblLook w:val="0000" w:firstRow="0" w:lastRow="0" w:firstColumn="0" w:lastColumn="0" w:noHBand="0" w:noVBand="0"/>
      </w:tblPr>
      <w:tblGrid>
        <w:gridCol w:w="1559"/>
        <w:gridCol w:w="5579"/>
      </w:tblGrid>
      <w:tr w:rsidR="004C53A3" w:rsidRPr="00F959A9" w14:paraId="7FE9DD28" w14:textId="77777777">
        <w:tc>
          <w:tcPr>
            <w:tcW w:w="1559" w:type="dxa"/>
            <w:tcBorders>
              <w:top w:val="double" w:sz="1" w:space="0" w:color="000000"/>
              <w:left w:val="single" w:sz="4" w:space="0" w:color="000000"/>
              <w:bottom w:val="double" w:sz="1" w:space="0" w:color="000000"/>
            </w:tcBorders>
            <w:shd w:val="clear" w:color="auto" w:fill="auto"/>
            <w:vAlign w:val="center"/>
          </w:tcPr>
          <w:p w14:paraId="0EF208A9"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Компонента</w:t>
            </w:r>
          </w:p>
        </w:tc>
        <w:tc>
          <w:tcPr>
            <w:tcW w:w="5579" w:type="dxa"/>
            <w:tcBorders>
              <w:top w:val="double" w:sz="1" w:space="0" w:color="000000"/>
              <w:bottom w:val="double" w:sz="1" w:space="0" w:color="000000"/>
              <w:right w:val="single" w:sz="4" w:space="0" w:color="000000"/>
            </w:tcBorders>
            <w:shd w:val="clear" w:color="auto" w:fill="auto"/>
            <w:vAlign w:val="center"/>
          </w:tcPr>
          <w:p w14:paraId="7642E8CC"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Назначение</w:t>
            </w:r>
          </w:p>
        </w:tc>
      </w:tr>
      <w:tr w:rsidR="004C53A3" w:rsidRPr="00F959A9" w14:paraId="23DA30A2" w14:textId="77777777">
        <w:tc>
          <w:tcPr>
            <w:tcW w:w="1559" w:type="dxa"/>
            <w:tcBorders>
              <w:top w:val="double" w:sz="1" w:space="0" w:color="000000"/>
              <w:left w:val="single" w:sz="4" w:space="0" w:color="000000"/>
              <w:bottom w:val="single" w:sz="4" w:space="0" w:color="000000"/>
            </w:tcBorders>
            <w:shd w:val="clear" w:color="auto" w:fill="auto"/>
          </w:tcPr>
          <w:p w14:paraId="49D63BE5" w14:textId="77777777" w:rsidR="004C53A3" w:rsidRPr="00F959A9" w:rsidRDefault="004C53A3">
            <w:pPr>
              <w:snapToGrid w:val="0"/>
              <w:ind w:firstLine="142"/>
              <w:jc w:val="left"/>
              <w:rPr>
                <w:szCs w:val="19"/>
              </w:rPr>
            </w:pPr>
            <w:r w:rsidRPr="00F959A9">
              <w:rPr>
                <w:szCs w:val="19"/>
              </w:rPr>
              <w:t>Архиватор</w:t>
            </w:r>
          </w:p>
        </w:tc>
        <w:tc>
          <w:tcPr>
            <w:tcW w:w="5579" w:type="dxa"/>
            <w:tcBorders>
              <w:top w:val="double" w:sz="1" w:space="0" w:color="000000"/>
              <w:bottom w:val="single" w:sz="4" w:space="0" w:color="000000"/>
              <w:right w:val="single" w:sz="4" w:space="0" w:color="000000"/>
            </w:tcBorders>
            <w:shd w:val="clear" w:color="auto" w:fill="auto"/>
          </w:tcPr>
          <w:p w14:paraId="3AC49D7A" w14:textId="77777777" w:rsidR="004C53A3" w:rsidRPr="00F959A9" w:rsidRDefault="004C53A3">
            <w:pPr>
              <w:snapToGrid w:val="0"/>
              <w:ind w:firstLine="0"/>
              <w:rPr>
                <w:szCs w:val="19"/>
              </w:rPr>
            </w:pPr>
            <w:r w:rsidRPr="00F959A9">
              <w:rPr>
                <w:szCs w:val="19"/>
              </w:rPr>
              <w:t xml:space="preserve">Отвечает за доступ к настройкам архивирования, а также выполняет все основные операции: создание и раскрытие архивов, запуск архивирования по расписанию и т.д. Именно </w:t>
            </w:r>
            <w:r w:rsidRPr="00F959A9">
              <w:rPr>
                <w:i/>
                <w:iCs/>
                <w:szCs w:val="19"/>
              </w:rPr>
              <w:t>Архиватор</w:t>
            </w:r>
            <w:r w:rsidRPr="00F959A9">
              <w:rPr>
                <w:szCs w:val="19"/>
              </w:rPr>
              <w:t xml:space="preserve"> реализует режим автоматического архивирования по расписанию. Однако сама настройка и просмотр результатов работы </w:t>
            </w:r>
            <w:r w:rsidRPr="00F959A9">
              <w:rPr>
                <w:i/>
                <w:iCs/>
                <w:szCs w:val="19"/>
              </w:rPr>
              <w:t>Архиватора</w:t>
            </w:r>
            <w:r w:rsidRPr="00F959A9">
              <w:rPr>
                <w:szCs w:val="19"/>
              </w:rPr>
              <w:t>, а также запуск ручных операций (ручное архивирование, разархивирование) выполняются другими компонентами.</w:t>
            </w:r>
          </w:p>
        </w:tc>
      </w:tr>
      <w:tr w:rsidR="004C53A3" w:rsidRPr="00F959A9" w14:paraId="6AB5FA33" w14:textId="77777777">
        <w:tc>
          <w:tcPr>
            <w:tcW w:w="1559" w:type="dxa"/>
            <w:tcBorders>
              <w:top w:val="single" w:sz="4" w:space="0" w:color="000000"/>
              <w:left w:val="single" w:sz="4" w:space="0" w:color="000000"/>
              <w:bottom w:val="single" w:sz="4" w:space="0" w:color="000000"/>
            </w:tcBorders>
            <w:shd w:val="clear" w:color="auto" w:fill="auto"/>
          </w:tcPr>
          <w:p w14:paraId="04886C21" w14:textId="77777777" w:rsidR="004C53A3" w:rsidRPr="00F959A9" w:rsidRDefault="004C53A3">
            <w:pPr>
              <w:snapToGrid w:val="0"/>
              <w:ind w:firstLine="142"/>
              <w:jc w:val="left"/>
              <w:rPr>
                <w:szCs w:val="19"/>
              </w:rPr>
            </w:pPr>
            <w:r w:rsidRPr="00F959A9">
              <w:rPr>
                <w:szCs w:val="19"/>
              </w:rPr>
              <w:t>Менеджер</w:t>
            </w:r>
          </w:p>
        </w:tc>
        <w:tc>
          <w:tcPr>
            <w:tcW w:w="5579" w:type="dxa"/>
            <w:tcBorders>
              <w:top w:val="single" w:sz="4" w:space="0" w:color="000000"/>
              <w:bottom w:val="single" w:sz="4" w:space="0" w:color="000000"/>
              <w:right w:val="single" w:sz="4" w:space="0" w:color="000000"/>
            </w:tcBorders>
            <w:shd w:val="clear" w:color="auto" w:fill="auto"/>
          </w:tcPr>
          <w:p w14:paraId="00A8E716" w14:textId="77777777" w:rsidR="004C53A3" w:rsidRPr="00F959A9" w:rsidRDefault="004C53A3">
            <w:pPr>
              <w:snapToGrid w:val="0"/>
              <w:ind w:firstLine="0"/>
              <w:rPr>
                <w:szCs w:val="19"/>
              </w:rPr>
            </w:pPr>
            <w:r w:rsidRPr="00F959A9">
              <w:rPr>
                <w:szCs w:val="19"/>
              </w:rPr>
              <w:t xml:space="preserve">Предназначен для настройки параметров архивирования, параметров запуска </w:t>
            </w:r>
            <w:r w:rsidRPr="00F959A9">
              <w:rPr>
                <w:i/>
                <w:iCs/>
                <w:szCs w:val="19"/>
              </w:rPr>
              <w:t>Архиватора</w:t>
            </w:r>
            <w:r w:rsidRPr="00F959A9">
              <w:rPr>
                <w:szCs w:val="19"/>
              </w:rPr>
              <w:t>, а также для просмотра результатов работы программы и для выполнения ручных операция (например, для раскрытия архива).</w:t>
            </w:r>
          </w:p>
        </w:tc>
      </w:tr>
      <w:tr w:rsidR="004C53A3" w:rsidRPr="00F959A9" w14:paraId="222226BD" w14:textId="77777777">
        <w:tc>
          <w:tcPr>
            <w:tcW w:w="1559" w:type="dxa"/>
            <w:tcBorders>
              <w:top w:val="single" w:sz="4" w:space="0" w:color="000000"/>
              <w:left w:val="single" w:sz="4" w:space="0" w:color="000000"/>
              <w:bottom w:val="single" w:sz="4" w:space="0" w:color="000000"/>
            </w:tcBorders>
            <w:shd w:val="clear" w:color="auto" w:fill="auto"/>
          </w:tcPr>
          <w:p w14:paraId="624C741B" w14:textId="77777777" w:rsidR="004C53A3" w:rsidRPr="00F959A9" w:rsidRDefault="004C53A3">
            <w:pPr>
              <w:snapToGrid w:val="0"/>
              <w:ind w:firstLine="142"/>
              <w:jc w:val="left"/>
              <w:rPr>
                <w:szCs w:val="19"/>
              </w:rPr>
            </w:pPr>
            <w:r w:rsidRPr="00F959A9">
              <w:rPr>
                <w:szCs w:val="19"/>
              </w:rPr>
              <w:t>Агент</w:t>
            </w:r>
          </w:p>
        </w:tc>
        <w:tc>
          <w:tcPr>
            <w:tcW w:w="5579" w:type="dxa"/>
            <w:tcBorders>
              <w:top w:val="single" w:sz="4" w:space="0" w:color="000000"/>
              <w:bottom w:val="single" w:sz="4" w:space="0" w:color="000000"/>
              <w:right w:val="single" w:sz="4" w:space="0" w:color="000000"/>
            </w:tcBorders>
            <w:shd w:val="clear" w:color="auto" w:fill="auto"/>
          </w:tcPr>
          <w:p w14:paraId="2A0F2599" w14:textId="77777777" w:rsidR="004C53A3" w:rsidRPr="00F959A9" w:rsidRDefault="004C53A3">
            <w:pPr>
              <w:snapToGrid w:val="0"/>
              <w:ind w:firstLine="0"/>
              <w:rPr>
                <w:szCs w:val="19"/>
              </w:rPr>
            </w:pPr>
            <w:r w:rsidRPr="00F959A9">
              <w:rPr>
                <w:szCs w:val="19"/>
              </w:rPr>
              <w:t xml:space="preserve">При запуске сворачивается в значок в системном лотке (часть панели задач Windows, около часов), отображает состояние </w:t>
            </w:r>
            <w:r w:rsidRPr="00F959A9">
              <w:rPr>
                <w:i/>
                <w:iCs/>
                <w:szCs w:val="19"/>
              </w:rPr>
              <w:t>Архиватора</w:t>
            </w:r>
            <w:r w:rsidRPr="00F959A9">
              <w:rPr>
                <w:szCs w:val="19"/>
              </w:rPr>
              <w:t xml:space="preserve"> (запущен ли </w:t>
            </w:r>
            <w:r w:rsidRPr="00F959A9">
              <w:rPr>
                <w:i/>
                <w:iCs/>
                <w:szCs w:val="19"/>
              </w:rPr>
              <w:t>Архиватор</w:t>
            </w:r>
            <w:r w:rsidRPr="00F959A9">
              <w:rPr>
                <w:szCs w:val="19"/>
              </w:rPr>
              <w:t xml:space="preserve">, идет ли архивирование). Агент позволяет просматривать расширенную информацию о состоянии </w:t>
            </w:r>
            <w:r w:rsidRPr="00F959A9">
              <w:rPr>
                <w:i/>
                <w:iCs/>
                <w:szCs w:val="19"/>
              </w:rPr>
              <w:t>Архиватора</w:t>
            </w:r>
            <w:r w:rsidRPr="00F959A9">
              <w:rPr>
                <w:szCs w:val="19"/>
              </w:rPr>
              <w:t xml:space="preserve"> (например, список задач архивирования) и осуществлять его быстрый запуск или остановку.</w:t>
            </w:r>
          </w:p>
        </w:tc>
      </w:tr>
    </w:tbl>
    <w:p w14:paraId="1334F76E" w14:textId="77777777" w:rsidR="004C53A3" w:rsidRPr="00F959A9" w:rsidRDefault="004C53A3">
      <w:pPr>
        <w:ind w:left="284"/>
      </w:pPr>
    </w:p>
    <w:p w14:paraId="7204F779" w14:textId="77777777" w:rsidR="004C53A3" w:rsidRPr="00F959A9" w:rsidRDefault="004C53A3">
      <w:pPr>
        <w:ind w:left="284"/>
        <w:rPr>
          <w:szCs w:val="19"/>
        </w:rPr>
      </w:pPr>
    </w:p>
    <w:tbl>
      <w:tblPr>
        <w:tblW w:w="0" w:type="auto"/>
        <w:tblLayout w:type="fixed"/>
        <w:tblLook w:val="0000" w:firstRow="0" w:lastRow="0" w:firstColumn="0" w:lastColumn="0" w:noHBand="0" w:noVBand="0"/>
      </w:tblPr>
      <w:tblGrid>
        <w:gridCol w:w="817"/>
        <w:gridCol w:w="6685"/>
      </w:tblGrid>
      <w:tr w:rsidR="004C53A3" w:rsidRPr="00F959A9" w14:paraId="1F9BD312" w14:textId="77777777">
        <w:tc>
          <w:tcPr>
            <w:tcW w:w="817" w:type="dxa"/>
            <w:shd w:val="clear" w:color="auto" w:fill="auto"/>
          </w:tcPr>
          <w:p w14:paraId="4396C5DB"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707E58BE" wp14:editId="3A1F7187">
                  <wp:extent cx="358775" cy="3587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0A3147CA" w14:textId="7B1CE156" w:rsidR="004C53A3" w:rsidRPr="00F959A9" w:rsidRDefault="004C53A3">
            <w:pPr>
              <w:snapToGrid w:val="0"/>
              <w:ind w:firstLine="0"/>
              <w:rPr>
                <w:szCs w:val="19"/>
              </w:rPr>
            </w:pPr>
            <w:r w:rsidRPr="00F959A9">
              <w:rPr>
                <w:b/>
                <w:bCs/>
                <w:szCs w:val="19"/>
                <w:u w:val="single"/>
              </w:rPr>
              <w:t>Замечание.</w:t>
            </w:r>
            <w:r w:rsidRPr="00F959A9">
              <w:rPr>
                <w:b/>
                <w:bCs/>
                <w:szCs w:val="19"/>
              </w:rPr>
              <w:t xml:space="preserve"> </w:t>
            </w:r>
            <w:r w:rsidRPr="00F959A9">
              <w:rPr>
                <w:szCs w:val="19"/>
              </w:rPr>
              <w:t xml:space="preserve">На одном и том же компьютере не может быть доступным более одной версии </w:t>
            </w:r>
            <w:r w:rsidRPr="00F959A9">
              <w:rPr>
                <w:i/>
                <w:iCs/>
                <w:szCs w:val="19"/>
              </w:rPr>
              <w:t>Архиватора Хранителя</w:t>
            </w:r>
            <w:r w:rsidRPr="00F959A9">
              <w:rPr>
                <w:szCs w:val="19"/>
              </w:rPr>
              <w:t>, независимо от редакций (см. «</w:t>
            </w:r>
            <w:r w:rsidRPr="00F959A9">
              <w:rPr>
                <w:szCs w:val="19"/>
              </w:rPr>
              <w:fldChar w:fldCharType="begin"/>
            </w:r>
            <w:r w:rsidRPr="00F959A9">
              <w:rPr>
                <w:szCs w:val="19"/>
              </w:rPr>
              <w:instrText xml:space="preserve"> REF _Ref37216477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3.2</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_Ref37216477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Редакции</w:t>
            </w:r>
            <w:r w:rsidRPr="00F959A9">
              <w:rPr>
                <w:szCs w:val="19"/>
              </w:rPr>
              <w:fldChar w:fldCharType="end"/>
            </w:r>
            <w:r w:rsidRPr="00F959A9">
              <w:rPr>
                <w:szCs w:val="19"/>
              </w:rPr>
              <w:t>»). Это означает, что если на компьютере ранее уже был установлен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то после установки новой версии старая версия </w:t>
            </w:r>
            <w:r w:rsidRPr="00F959A9">
              <w:rPr>
                <w:i/>
                <w:iCs/>
                <w:szCs w:val="19"/>
              </w:rPr>
              <w:t>Архиватора</w:t>
            </w:r>
            <w:r w:rsidRPr="00F959A9">
              <w:rPr>
                <w:szCs w:val="19"/>
              </w:rPr>
              <w:t xml:space="preserve"> будет недоступна. При этом все имеющиеся настройки, включая параметры разделов и архивы, будут доступны в новой версии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w:t>
            </w:r>
          </w:p>
        </w:tc>
      </w:tr>
    </w:tbl>
    <w:p w14:paraId="37FD2657" w14:textId="77777777" w:rsidR="004C53A3" w:rsidRPr="00F959A9" w:rsidRDefault="004C53A3">
      <w:pPr>
        <w:ind w:left="284"/>
      </w:pPr>
    </w:p>
    <w:p w14:paraId="7BEC538C" w14:textId="77777777" w:rsidR="004C53A3" w:rsidRPr="00F959A9" w:rsidRDefault="004C53A3" w:rsidP="0050758B">
      <w:pPr>
        <w:pStyle w:val="2"/>
      </w:pPr>
      <w:bookmarkStart w:id="23" w:name="_Toc493771771"/>
      <w:r w:rsidRPr="00F959A9">
        <w:t>Принцип работы</w:t>
      </w:r>
      <w:bookmarkEnd w:id="23"/>
    </w:p>
    <w:p w14:paraId="344E0E0F" w14:textId="49E107FC" w:rsidR="004C53A3" w:rsidRPr="00F959A9" w:rsidRDefault="004C53A3">
      <w:pPr>
        <w:ind w:left="284"/>
        <w:rPr>
          <w:szCs w:val="19"/>
        </w:rPr>
      </w:pPr>
      <w:r w:rsidRPr="00F959A9">
        <w:rPr>
          <w:szCs w:val="19"/>
        </w:rPr>
        <w:t xml:space="preserve">После установки программы необходимо запустить </w:t>
      </w:r>
      <w:r w:rsidRPr="00F959A9">
        <w:rPr>
          <w:i/>
          <w:iCs/>
          <w:szCs w:val="19"/>
        </w:rPr>
        <w:t>Менеджер Хранителя</w:t>
      </w:r>
      <w:r w:rsidRPr="00F959A9">
        <w:rPr>
          <w:szCs w:val="19"/>
        </w:rPr>
        <w:t xml:space="preserve"> и произвести настройку параметров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а также настройку архивирования. Порядок настройки подробно описан в главе «</w:t>
      </w:r>
      <w:r w:rsidRPr="00F959A9">
        <w:rPr>
          <w:szCs w:val="19"/>
        </w:rPr>
        <w:fldChar w:fldCharType="begin"/>
      </w:r>
      <w:r w:rsidRPr="00F959A9">
        <w:rPr>
          <w:szCs w:val="19"/>
        </w:rPr>
        <w:instrText xml:space="preserve"> REF _Ref44920801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_Ref44920803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Настройка программы</w:t>
      </w:r>
      <w:r w:rsidRPr="00F959A9">
        <w:rPr>
          <w:szCs w:val="19"/>
        </w:rPr>
        <w:fldChar w:fldCharType="end"/>
      </w:r>
      <w:r w:rsidRPr="00F959A9">
        <w:rPr>
          <w:szCs w:val="19"/>
        </w:rPr>
        <w:t xml:space="preserve">». Все настройки можно будет в дальнейшем изменить или дополнить (например, создать новый раздел или изменить параметры архивирования для уже существующего раздела). </w:t>
      </w:r>
    </w:p>
    <w:p w14:paraId="317E1404" w14:textId="77777777" w:rsidR="004C53A3" w:rsidRPr="00F959A9" w:rsidRDefault="004C53A3">
      <w:pPr>
        <w:ind w:left="284"/>
        <w:rPr>
          <w:szCs w:val="19"/>
        </w:rPr>
      </w:pPr>
      <w:r w:rsidRPr="00F959A9">
        <w:rPr>
          <w:szCs w:val="19"/>
        </w:rPr>
        <w:lastRenderedPageBreak/>
        <w:t>Основной режим работы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 это режим автоматического архивирования по установленному расписанию. Автоматическое архивирование выполняется </w:t>
      </w:r>
      <w:r w:rsidRPr="00F959A9">
        <w:rPr>
          <w:i/>
          <w:iCs/>
          <w:szCs w:val="19"/>
        </w:rPr>
        <w:t>Архиватором Хранителя</w:t>
      </w:r>
      <w:r w:rsidRPr="00F959A9">
        <w:rPr>
          <w:szCs w:val="19"/>
        </w:rPr>
        <w:t>, который производит следующие действия:</w:t>
      </w:r>
    </w:p>
    <w:p w14:paraId="4CD2AAA1" w14:textId="010BCE1C" w:rsidR="004C53A3" w:rsidRPr="00F959A9" w:rsidRDefault="004C53A3">
      <w:pPr>
        <w:numPr>
          <w:ilvl w:val="0"/>
          <w:numId w:val="24"/>
        </w:numPr>
        <w:tabs>
          <w:tab w:val="left" w:pos="851"/>
        </w:tabs>
        <w:ind w:left="851" w:firstLine="284"/>
        <w:rPr>
          <w:szCs w:val="19"/>
        </w:rPr>
      </w:pPr>
      <w:r w:rsidRPr="00F959A9">
        <w:rPr>
          <w:szCs w:val="19"/>
        </w:rPr>
        <w:t xml:space="preserve">запускается при включении компьютера или при входе в </w:t>
      </w:r>
      <w:r w:rsidRPr="00F959A9">
        <w:rPr>
          <w:szCs w:val="19"/>
          <w:lang w:val="en-US"/>
        </w:rPr>
        <w:t>Windows</w:t>
      </w:r>
      <w:r w:rsidRPr="00F959A9">
        <w:rPr>
          <w:szCs w:val="19"/>
        </w:rPr>
        <w:t>, параметры запуска определяются настройками (см. параграф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w:t>
      </w:r>
    </w:p>
    <w:p w14:paraId="48E8BFC6" w14:textId="77777777" w:rsidR="004C53A3" w:rsidRPr="00F959A9" w:rsidRDefault="004C53A3">
      <w:pPr>
        <w:numPr>
          <w:ilvl w:val="0"/>
          <w:numId w:val="24"/>
        </w:numPr>
        <w:tabs>
          <w:tab w:val="left" w:pos="851"/>
        </w:tabs>
        <w:ind w:left="851" w:firstLine="284"/>
        <w:rPr>
          <w:szCs w:val="19"/>
        </w:rPr>
      </w:pPr>
      <w:r w:rsidRPr="00F959A9">
        <w:rPr>
          <w:szCs w:val="19"/>
        </w:rPr>
        <w:t>загружает все настроенные разделы;</w:t>
      </w:r>
    </w:p>
    <w:p w14:paraId="2411EE3E" w14:textId="2D40F65A" w:rsidR="004C53A3" w:rsidRPr="00F959A9" w:rsidRDefault="004C53A3">
      <w:pPr>
        <w:numPr>
          <w:ilvl w:val="0"/>
          <w:numId w:val="24"/>
        </w:numPr>
        <w:tabs>
          <w:tab w:val="left" w:pos="851"/>
        </w:tabs>
        <w:ind w:left="851" w:firstLine="284"/>
        <w:rPr>
          <w:szCs w:val="19"/>
        </w:rPr>
      </w:pPr>
      <w:r w:rsidRPr="00F959A9">
        <w:rPr>
          <w:szCs w:val="19"/>
        </w:rPr>
        <w:t>для каждого из разделов, для которых установлен режим автоматического архивирования, вычисляет время архивирования этого раздела в соответствии с установленным для раздела расписанием (см. параграф «</w:t>
      </w:r>
      <w:r w:rsidRPr="00F959A9">
        <w:rPr>
          <w:szCs w:val="19"/>
        </w:rPr>
        <w:fldChar w:fldCharType="begin"/>
      </w:r>
      <w:r w:rsidRPr="00F959A9">
        <w:rPr>
          <w:szCs w:val="19"/>
        </w:rPr>
        <w:instrText xml:space="preserve"> REF _Ref36543066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_Ref36543066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Страница «Расписание»</w:t>
      </w:r>
      <w:r w:rsidRPr="00F959A9">
        <w:rPr>
          <w:szCs w:val="19"/>
        </w:rPr>
        <w:fldChar w:fldCharType="end"/>
      </w:r>
      <w:r w:rsidRPr="00F959A9">
        <w:rPr>
          <w:szCs w:val="19"/>
        </w:rPr>
        <w:t>);</w:t>
      </w:r>
    </w:p>
    <w:p w14:paraId="5EED75CC" w14:textId="77777777" w:rsidR="004C53A3" w:rsidRPr="00F959A9" w:rsidRDefault="004C53A3">
      <w:pPr>
        <w:numPr>
          <w:ilvl w:val="0"/>
          <w:numId w:val="24"/>
        </w:numPr>
        <w:tabs>
          <w:tab w:val="left" w:pos="851"/>
        </w:tabs>
        <w:ind w:left="851" w:firstLine="284"/>
        <w:rPr>
          <w:szCs w:val="19"/>
        </w:rPr>
      </w:pPr>
      <w:r w:rsidRPr="00F959A9">
        <w:rPr>
          <w:szCs w:val="19"/>
        </w:rPr>
        <w:t>определяет ближайший момент архивирования;</w:t>
      </w:r>
    </w:p>
    <w:p w14:paraId="56CCF291" w14:textId="77777777" w:rsidR="004C53A3" w:rsidRPr="00F959A9" w:rsidRDefault="004C53A3">
      <w:pPr>
        <w:numPr>
          <w:ilvl w:val="0"/>
          <w:numId w:val="24"/>
        </w:numPr>
        <w:tabs>
          <w:tab w:val="left" w:pos="851"/>
        </w:tabs>
        <w:ind w:left="851" w:firstLine="284"/>
        <w:rPr>
          <w:szCs w:val="19"/>
        </w:rPr>
      </w:pPr>
      <w:r w:rsidRPr="00F959A9">
        <w:rPr>
          <w:szCs w:val="19"/>
        </w:rPr>
        <w:t>переходит в режим ожидания («засыпает») до наступления ближайшего момента архивирования;</w:t>
      </w:r>
    </w:p>
    <w:p w14:paraId="0F828E41" w14:textId="77777777" w:rsidR="004C53A3" w:rsidRPr="00F959A9" w:rsidRDefault="004C53A3">
      <w:pPr>
        <w:numPr>
          <w:ilvl w:val="0"/>
          <w:numId w:val="24"/>
        </w:numPr>
        <w:tabs>
          <w:tab w:val="left" w:pos="851"/>
        </w:tabs>
        <w:ind w:left="851" w:firstLine="284"/>
        <w:rPr>
          <w:szCs w:val="19"/>
        </w:rPr>
      </w:pPr>
      <w:r w:rsidRPr="00F959A9">
        <w:rPr>
          <w:szCs w:val="19"/>
        </w:rPr>
        <w:t>при наступлении момента архивирования «просыпается» и запускает архивирование соответствующего раздела (того, для которого подошло время), или нескольких разделов;</w:t>
      </w:r>
    </w:p>
    <w:p w14:paraId="1E980478" w14:textId="77777777" w:rsidR="004C53A3" w:rsidRPr="00F959A9" w:rsidRDefault="004C53A3">
      <w:pPr>
        <w:numPr>
          <w:ilvl w:val="0"/>
          <w:numId w:val="24"/>
        </w:numPr>
        <w:tabs>
          <w:tab w:val="left" w:pos="851"/>
        </w:tabs>
        <w:ind w:left="851" w:firstLine="284"/>
        <w:rPr>
          <w:szCs w:val="19"/>
        </w:rPr>
      </w:pPr>
      <w:r w:rsidRPr="00F959A9">
        <w:rPr>
          <w:szCs w:val="19"/>
        </w:rPr>
        <w:t>после окончания автоматического архивирования снова переходит к п. 3.</w:t>
      </w:r>
    </w:p>
    <w:p w14:paraId="48F0338E" w14:textId="77777777" w:rsidR="004C53A3" w:rsidRPr="00F959A9" w:rsidRDefault="004C53A3">
      <w:pPr>
        <w:ind w:left="284"/>
        <w:rPr>
          <w:szCs w:val="19"/>
        </w:rPr>
      </w:pPr>
    </w:p>
    <w:p w14:paraId="41F69EC2" w14:textId="77777777" w:rsidR="004C53A3" w:rsidRPr="00F959A9" w:rsidRDefault="004C53A3">
      <w:pPr>
        <w:ind w:left="284"/>
        <w:rPr>
          <w:szCs w:val="19"/>
        </w:rPr>
      </w:pPr>
      <w:r w:rsidRPr="00F959A9">
        <w:rPr>
          <w:szCs w:val="19"/>
        </w:rPr>
        <w:t>Может оказаться, что для какого-то из разделов вычисленный в п. 3 момент архивирования уже прошел. Наиболее вероятные причины для этого:</w:t>
      </w:r>
    </w:p>
    <w:p w14:paraId="2D355FF4" w14:textId="77777777" w:rsidR="004C53A3" w:rsidRPr="00F959A9" w:rsidRDefault="004C53A3">
      <w:pPr>
        <w:numPr>
          <w:ilvl w:val="1"/>
          <w:numId w:val="24"/>
        </w:numPr>
        <w:tabs>
          <w:tab w:val="left" w:pos="851"/>
        </w:tabs>
        <w:ind w:left="851" w:firstLine="284"/>
        <w:rPr>
          <w:szCs w:val="19"/>
        </w:rPr>
      </w:pPr>
      <w:r w:rsidRPr="00F959A9">
        <w:rPr>
          <w:szCs w:val="19"/>
        </w:rPr>
        <w:t>компьютер, на котором установлен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был выключен в то время, когда надо было выполнять автоматическое архивирование;</w:t>
      </w:r>
    </w:p>
    <w:p w14:paraId="73AEE78F" w14:textId="77777777" w:rsidR="004C53A3" w:rsidRPr="00F959A9" w:rsidRDefault="004C53A3">
      <w:pPr>
        <w:numPr>
          <w:ilvl w:val="1"/>
          <w:numId w:val="24"/>
        </w:numPr>
        <w:tabs>
          <w:tab w:val="left" w:pos="851"/>
        </w:tabs>
        <w:ind w:left="851" w:firstLine="284"/>
        <w:rPr>
          <w:szCs w:val="19"/>
        </w:rPr>
      </w:pPr>
      <w:r w:rsidRPr="00F959A9">
        <w:rPr>
          <w:szCs w:val="19"/>
        </w:rPr>
        <w:t>автоматическое архивирование раздела началось вовремя, но по тем или иным причинам (например, отключение питания или перезагрузка компьютера) не было завершено.</w:t>
      </w:r>
    </w:p>
    <w:p w14:paraId="17F64393" w14:textId="77777777" w:rsidR="004C53A3" w:rsidRPr="00F959A9" w:rsidRDefault="004C53A3">
      <w:pPr>
        <w:ind w:left="284"/>
        <w:rPr>
          <w:szCs w:val="19"/>
        </w:rPr>
      </w:pPr>
      <w:r w:rsidRPr="00F959A9">
        <w:rPr>
          <w:szCs w:val="19"/>
        </w:rPr>
        <w:t xml:space="preserve">В этом случае автоматическое архивирование данного раздела начинается сразу же после запуска </w:t>
      </w:r>
      <w:r w:rsidRPr="00F959A9">
        <w:rPr>
          <w:i/>
          <w:iCs/>
          <w:szCs w:val="19"/>
        </w:rPr>
        <w:t>Архиватора</w:t>
      </w:r>
      <w:r w:rsidRPr="00F959A9">
        <w:rPr>
          <w:szCs w:val="19"/>
        </w:rPr>
        <w:t xml:space="preserve">. </w:t>
      </w:r>
    </w:p>
    <w:p w14:paraId="5D8B2429" w14:textId="77777777" w:rsidR="004C53A3" w:rsidRPr="00F959A9" w:rsidRDefault="004C53A3">
      <w:pPr>
        <w:ind w:left="284"/>
        <w:rPr>
          <w:szCs w:val="19"/>
        </w:rPr>
      </w:pPr>
    </w:p>
    <w:p w14:paraId="3DF716DB" w14:textId="77777777" w:rsidR="004C53A3" w:rsidRPr="00F959A9" w:rsidRDefault="004C53A3">
      <w:pPr>
        <w:ind w:left="284"/>
        <w:rPr>
          <w:szCs w:val="19"/>
        </w:rPr>
      </w:pPr>
      <w:r w:rsidRPr="00F959A9">
        <w:rPr>
          <w:i/>
          <w:iCs/>
          <w:szCs w:val="19"/>
        </w:rPr>
        <w:t>Агент</w:t>
      </w:r>
      <w:r w:rsidRPr="00F959A9">
        <w:rPr>
          <w:szCs w:val="19"/>
        </w:rPr>
        <w:t xml:space="preserve">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запускается при входе в Windows под учетной записью некоторого пользователя, и сразу сворачивается в значок на системном лотке. </w:t>
      </w:r>
    </w:p>
    <w:p w14:paraId="4B34A0DB" w14:textId="77777777" w:rsidR="004C53A3" w:rsidRPr="00F959A9" w:rsidRDefault="004C53A3">
      <w:pPr>
        <w:ind w:left="284"/>
        <w:rPr>
          <w:szCs w:val="19"/>
        </w:rPr>
      </w:pPr>
    </w:p>
    <w:tbl>
      <w:tblPr>
        <w:tblW w:w="0" w:type="auto"/>
        <w:tblLayout w:type="fixed"/>
        <w:tblLook w:val="0000" w:firstRow="0" w:lastRow="0" w:firstColumn="0" w:lastColumn="0" w:noHBand="0" w:noVBand="0"/>
      </w:tblPr>
      <w:tblGrid>
        <w:gridCol w:w="817"/>
        <w:gridCol w:w="6685"/>
      </w:tblGrid>
      <w:tr w:rsidR="004C53A3" w:rsidRPr="00F959A9" w14:paraId="61A2837A" w14:textId="77777777">
        <w:tc>
          <w:tcPr>
            <w:tcW w:w="817" w:type="dxa"/>
            <w:shd w:val="clear" w:color="auto" w:fill="auto"/>
          </w:tcPr>
          <w:p w14:paraId="3D0BCE78" w14:textId="77777777" w:rsidR="004C53A3" w:rsidRPr="00F959A9" w:rsidRDefault="004C0880">
            <w:pPr>
              <w:snapToGrid w:val="0"/>
              <w:spacing w:before="240"/>
              <w:ind w:firstLine="0"/>
              <w:rPr>
                <w:b/>
                <w:bCs/>
                <w:szCs w:val="19"/>
                <w:u w:val="single"/>
              </w:rPr>
            </w:pPr>
            <w:r w:rsidRPr="00F959A9">
              <w:rPr>
                <w:noProof/>
                <w:szCs w:val="19"/>
                <w:lang w:eastAsia="ru-RU"/>
              </w:rPr>
              <w:lastRenderedPageBreak/>
              <w:drawing>
                <wp:inline distT="0" distB="0" distL="0" distR="0" wp14:anchorId="63530F4C" wp14:editId="047ECCDA">
                  <wp:extent cx="358775" cy="3587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08FCB46E" w14:textId="6484CB8D" w:rsidR="004C53A3" w:rsidRPr="00F959A9" w:rsidRDefault="004C53A3">
            <w:pPr>
              <w:snapToGrid w:val="0"/>
              <w:ind w:firstLine="0"/>
              <w:rPr>
                <w:szCs w:val="19"/>
              </w:rPr>
            </w:pPr>
            <w:r w:rsidRPr="00F959A9">
              <w:rPr>
                <w:b/>
                <w:bCs/>
                <w:szCs w:val="19"/>
                <w:u w:val="single"/>
              </w:rPr>
              <w:t>Замечание</w:t>
            </w:r>
            <w:r w:rsidRPr="00F959A9">
              <w:rPr>
                <w:szCs w:val="19"/>
              </w:rPr>
              <w:t xml:space="preserve">. Для того чтобы Агент запускался при входе в </w:t>
            </w:r>
            <w:r w:rsidRPr="00F959A9">
              <w:rPr>
                <w:szCs w:val="19"/>
                <w:lang w:val="en-US"/>
              </w:rPr>
              <w:t>Windows</w:t>
            </w:r>
            <w:r w:rsidRPr="00F959A9">
              <w:rPr>
                <w:szCs w:val="19"/>
              </w:rPr>
              <w:t xml:space="preserve">, в системном меню </w:t>
            </w:r>
            <w:r w:rsidRPr="00F959A9">
              <w:rPr>
                <w:b/>
                <w:bCs/>
                <w:szCs w:val="19"/>
              </w:rPr>
              <w:t>«Автозагрузка»</w:t>
            </w:r>
            <w:r w:rsidRPr="00F959A9">
              <w:rPr>
                <w:szCs w:val="19"/>
              </w:rPr>
              <w:t xml:space="preserve"> должен присутствовать ярлык для запуска Агента. Этот ярлык автоматически создается при установке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Если по каким-то причинам в меню </w:t>
            </w:r>
            <w:r w:rsidRPr="00F959A9">
              <w:rPr>
                <w:b/>
                <w:bCs/>
                <w:szCs w:val="19"/>
              </w:rPr>
              <w:t>«Автозагрузка»</w:t>
            </w:r>
            <w:r w:rsidRPr="00F959A9">
              <w:rPr>
                <w:szCs w:val="19"/>
              </w:rPr>
              <w:t xml:space="preserve"> нет ярлыка для запуска Агента, необходимо либо добавить его вручную, либо установить флажок в контекстном меню Агента (см. параграф «</w:t>
            </w:r>
            <w:r w:rsidRPr="00F959A9">
              <w:rPr>
                <w:szCs w:val="19"/>
              </w:rPr>
              <w:fldChar w:fldCharType="begin"/>
            </w:r>
            <w:r w:rsidRPr="00F959A9">
              <w:rPr>
                <w:szCs w:val="19"/>
              </w:rPr>
              <w:instrText xml:space="preserve"> REF _Ref36707986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7</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_Ref36707986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Агент</w:t>
            </w:r>
            <w:r w:rsidRPr="00F959A9">
              <w:rPr>
                <w:szCs w:val="19"/>
              </w:rPr>
              <w:fldChar w:fldCharType="end"/>
            </w:r>
            <w:r w:rsidRPr="00F959A9">
              <w:rPr>
                <w:szCs w:val="19"/>
              </w:rPr>
              <w:t>»).</w:t>
            </w:r>
          </w:p>
        </w:tc>
      </w:tr>
    </w:tbl>
    <w:p w14:paraId="329ABCE8" w14:textId="77777777" w:rsidR="004C53A3" w:rsidRPr="00F959A9" w:rsidRDefault="004C53A3">
      <w:pPr>
        <w:ind w:left="284"/>
      </w:pPr>
    </w:p>
    <w:p w14:paraId="754DE519" w14:textId="77777777" w:rsidR="004C53A3" w:rsidRPr="00F959A9" w:rsidRDefault="004C53A3">
      <w:pPr>
        <w:ind w:left="284"/>
        <w:rPr>
          <w:szCs w:val="19"/>
        </w:rPr>
      </w:pPr>
      <w:r w:rsidRPr="00F959A9">
        <w:rPr>
          <w:szCs w:val="19"/>
        </w:rPr>
        <w:t xml:space="preserve">Значок Агента визуально отображает состояние </w:t>
      </w:r>
      <w:r w:rsidRPr="00F959A9">
        <w:rPr>
          <w:i/>
          <w:iCs/>
          <w:szCs w:val="19"/>
        </w:rPr>
        <w:t>Архиватора</w:t>
      </w:r>
      <w:r w:rsidRPr="00F959A9">
        <w:rPr>
          <w:szCs w:val="19"/>
        </w:rPr>
        <w:t xml:space="preserve">: </w:t>
      </w:r>
    </w:p>
    <w:p w14:paraId="485AE199" w14:textId="77777777" w:rsidR="004C53A3" w:rsidRPr="00F959A9" w:rsidRDefault="004C53A3">
      <w:pPr>
        <w:numPr>
          <w:ilvl w:val="0"/>
          <w:numId w:val="38"/>
        </w:numPr>
        <w:tabs>
          <w:tab w:val="left" w:pos="851"/>
        </w:tabs>
        <w:ind w:left="851" w:firstLine="284"/>
        <w:rPr>
          <w:szCs w:val="19"/>
        </w:rPr>
      </w:pPr>
      <w:r w:rsidRPr="00F959A9">
        <w:rPr>
          <w:i/>
          <w:iCs/>
          <w:szCs w:val="19"/>
        </w:rPr>
        <w:t>Архиватор</w:t>
      </w:r>
      <w:r w:rsidRPr="00F959A9">
        <w:rPr>
          <w:szCs w:val="19"/>
        </w:rPr>
        <w:t xml:space="preserve"> не запущен; </w:t>
      </w:r>
    </w:p>
    <w:p w14:paraId="618D8B9D" w14:textId="77777777" w:rsidR="004C53A3" w:rsidRPr="00F959A9" w:rsidRDefault="004C53A3">
      <w:pPr>
        <w:numPr>
          <w:ilvl w:val="0"/>
          <w:numId w:val="38"/>
        </w:numPr>
        <w:tabs>
          <w:tab w:val="left" w:pos="851"/>
        </w:tabs>
        <w:ind w:left="851" w:firstLine="284"/>
        <w:rPr>
          <w:szCs w:val="19"/>
        </w:rPr>
      </w:pPr>
      <w:r w:rsidRPr="00F959A9">
        <w:rPr>
          <w:i/>
          <w:iCs/>
          <w:szCs w:val="19"/>
        </w:rPr>
        <w:t>Архиватор</w:t>
      </w:r>
      <w:r w:rsidRPr="00F959A9">
        <w:rPr>
          <w:szCs w:val="19"/>
        </w:rPr>
        <w:t xml:space="preserve"> запущен, но ни один раздел в данный момент не архивируется; </w:t>
      </w:r>
    </w:p>
    <w:p w14:paraId="0E31E87F" w14:textId="77777777" w:rsidR="004C53A3" w:rsidRPr="00F959A9" w:rsidRDefault="004C53A3">
      <w:pPr>
        <w:numPr>
          <w:ilvl w:val="0"/>
          <w:numId w:val="38"/>
        </w:numPr>
        <w:tabs>
          <w:tab w:val="left" w:pos="851"/>
        </w:tabs>
        <w:ind w:left="851" w:firstLine="284"/>
        <w:rPr>
          <w:szCs w:val="19"/>
        </w:rPr>
      </w:pPr>
      <w:r w:rsidRPr="00F959A9">
        <w:rPr>
          <w:szCs w:val="19"/>
        </w:rPr>
        <w:t>идет архивирование (</w:t>
      </w:r>
      <w:r w:rsidRPr="00F959A9">
        <w:rPr>
          <w:i/>
          <w:iCs/>
          <w:szCs w:val="19"/>
        </w:rPr>
        <w:t>автоматическое</w:t>
      </w:r>
      <w:r w:rsidRPr="00F959A9">
        <w:rPr>
          <w:szCs w:val="19"/>
        </w:rPr>
        <w:t xml:space="preserve"> или </w:t>
      </w:r>
      <w:r w:rsidRPr="00F959A9">
        <w:rPr>
          <w:i/>
          <w:iCs/>
          <w:szCs w:val="19"/>
        </w:rPr>
        <w:t>ручное</w:t>
      </w:r>
      <w:r w:rsidRPr="00F959A9">
        <w:rPr>
          <w:szCs w:val="19"/>
        </w:rPr>
        <w:t xml:space="preserve">) одного или нескольких разделов. </w:t>
      </w:r>
    </w:p>
    <w:p w14:paraId="2BB0F72D" w14:textId="77777777" w:rsidR="004C53A3" w:rsidRPr="00F959A9" w:rsidRDefault="004C53A3">
      <w:pPr>
        <w:ind w:left="284"/>
        <w:rPr>
          <w:szCs w:val="19"/>
        </w:rPr>
      </w:pPr>
    </w:p>
    <w:p w14:paraId="3F07452D" w14:textId="77777777" w:rsidR="004C53A3" w:rsidRPr="00F959A9" w:rsidRDefault="004C53A3">
      <w:pPr>
        <w:ind w:left="284"/>
        <w:rPr>
          <w:szCs w:val="19"/>
        </w:rPr>
      </w:pPr>
      <w:r w:rsidRPr="00F959A9">
        <w:rPr>
          <w:szCs w:val="19"/>
        </w:rPr>
        <w:t xml:space="preserve">Во время архивирования значок Агента анимируется, т.е. последовательно отображает серию изображений. </w:t>
      </w:r>
    </w:p>
    <w:p w14:paraId="14F5A24C" w14:textId="77777777" w:rsidR="004C53A3" w:rsidRPr="00F959A9" w:rsidRDefault="004C53A3">
      <w:pPr>
        <w:ind w:left="284"/>
        <w:rPr>
          <w:szCs w:val="19"/>
        </w:rPr>
      </w:pPr>
    </w:p>
    <w:p w14:paraId="2E5FF402" w14:textId="77777777" w:rsidR="004C53A3" w:rsidRPr="00F959A9" w:rsidRDefault="004C53A3" w:rsidP="0050758B">
      <w:pPr>
        <w:pStyle w:val="2"/>
      </w:pPr>
      <w:bookmarkStart w:id="24" w:name="_Ref36705749"/>
      <w:bookmarkStart w:id="25" w:name="_Ref36705737"/>
      <w:bookmarkStart w:id="26" w:name="_Toc493771772"/>
      <w:r w:rsidRPr="00F959A9">
        <w:t>Разностные архивы</w:t>
      </w:r>
      <w:bookmarkEnd w:id="24"/>
      <w:bookmarkEnd w:id="25"/>
      <w:bookmarkEnd w:id="26"/>
    </w:p>
    <w:p w14:paraId="3220C59F" w14:textId="77777777" w:rsidR="004C53A3" w:rsidRPr="00F959A9" w:rsidRDefault="004C53A3">
      <w:pPr>
        <w:ind w:left="284"/>
        <w:rPr>
          <w:szCs w:val="19"/>
        </w:rPr>
      </w:pPr>
      <w:r w:rsidRPr="00F959A9">
        <w:rPr>
          <w:szCs w:val="19"/>
        </w:rPr>
        <w:t xml:space="preserve">Достаточно частой является ситуация, когда из множества архивируемых файлов реально изменяется только небольшая часть, остальные файлы остаются неизменными. Однако создаваемый архив все равно содержит все файлы. Такой архив называется </w:t>
      </w:r>
      <w:r w:rsidRPr="00F959A9">
        <w:rPr>
          <w:b/>
          <w:bCs/>
          <w:i/>
          <w:iCs/>
          <w:szCs w:val="19"/>
        </w:rPr>
        <w:t>полным</w:t>
      </w:r>
      <w:r w:rsidRPr="00F959A9">
        <w:rPr>
          <w:szCs w:val="19"/>
        </w:rPr>
        <w:t xml:space="preserve">. </w:t>
      </w:r>
    </w:p>
    <w:p w14:paraId="2E4A36E2" w14:textId="77777777" w:rsidR="004C53A3" w:rsidRPr="00F959A9" w:rsidRDefault="004C53A3">
      <w:pPr>
        <w:ind w:left="284"/>
        <w:rPr>
          <w:szCs w:val="19"/>
        </w:rPr>
      </w:pPr>
      <w:r w:rsidRPr="00F959A9">
        <w:rPr>
          <w:szCs w:val="19"/>
        </w:rPr>
        <w:t xml:space="preserve">Для того чтобы сократить размер создаваемого архива, можно заносить в архив только измененные файлы, создавая полные архивы только время от времени (иначе изменения накапливаются и эффект от такого режима архивирования теряется). Архив, содержащий только изменения в каталоге данных по сравнению с </w:t>
      </w:r>
      <w:r w:rsidRPr="00F959A9">
        <w:rPr>
          <w:szCs w:val="19"/>
          <w:u w:val="single"/>
        </w:rPr>
        <w:t>последним полным</w:t>
      </w:r>
      <w:r w:rsidRPr="00F959A9">
        <w:rPr>
          <w:szCs w:val="19"/>
        </w:rPr>
        <w:t xml:space="preserve"> архивом, называется </w:t>
      </w:r>
      <w:r w:rsidRPr="00F959A9">
        <w:rPr>
          <w:b/>
          <w:bCs/>
          <w:i/>
          <w:iCs/>
          <w:szCs w:val="19"/>
        </w:rPr>
        <w:t>разностным</w:t>
      </w:r>
      <w:r w:rsidRPr="00F959A9">
        <w:rPr>
          <w:szCs w:val="19"/>
        </w:rPr>
        <w:t xml:space="preserve">. </w:t>
      </w:r>
    </w:p>
    <w:p w14:paraId="702858EF" w14:textId="77777777" w:rsidR="004C53A3" w:rsidRPr="00F959A9" w:rsidRDefault="004C53A3">
      <w:pPr>
        <w:ind w:left="284"/>
        <w:rPr>
          <w:szCs w:val="19"/>
        </w:rPr>
      </w:pPr>
    </w:p>
    <w:tbl>
      <w:tblPr>
        <w:tblW w:w="0" w:type="auto"/>
        <w:tblLayout w:type="fixed"/>
        <w:tblLook w:val="0000" w:firstRow="0" w:lastRow="0" w:firstColumn="0" w:lastColumn="0" w:noHBand="0" w:noVBand="0"/>
      </w:tblPr>
      <w:tblGrid>
        <w:gridCol w:w="817"/>
        <w:gridCol w:w="6685"/>
      </w:tblGrid>
      <w:tr w:rsidR="004C53A3" w:rsidRPr="00F959A9" w14:paraId="6469B036" w14:textId="77777777">
        <w:tc>
          <w:tcPr>
            <w:tcW w:w="817" w:type="dxa"/>
            <w:shd w:val="clear" w:color="auto" w:fill="auto"/>
          </w:tcPr>
          <w:p w14:paraId="56E8CB0C"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0F856C70" wp14:editId="0C9DC2BB">
                  <wp:extent cx="358775" cy="3587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3BC27FE0" w14:textId="3EDF46CA" w:rsidR="004C53A3" w:rsidRPr="00F959A9" w:rsidRDefault="004C53A3">
            <w:pPr>
              <w:widowControl w:val="0"/>
              <w:autoSpaceDE w:val="0"/>
              <w:snapToGrid w:val="0"/>
              <w:ind w:firstLine="0"/>
              <w:rPr>
                <w:szCs w:val="19"/>
              </w:rPr>
            </w:pPr>
            <w:r w:rsidRPr="00F959A9">
              <w:rPr>
                <w:b/>
                <w:bCs/>
                <w:szCs w:val="19"/>
                <w:u w:val="single"/>
              </w:rPr>
              <w:t>Замечание</w:t>
            </w:r>
            <w:r w:rsidRPr="00F959A9">
              <w:rPr>
                <w:szCs w:val="19"/>
              </w:rPr>
              <w:t xml:space="preserve">. Разностный архив включает </w:t>
            </w:r>
            <w:r w:rsidRPr="00F959A9">
              <w:rPr>
                <w:szCs w:val="19"/>
                <w:u w:val="single"/>
              </w:rPr>
              <w:t>все</w:t>
            </w:r>
            <w:r w:rsidRPr="00F959A9">
              <w:rPr>
                <w:szCs w:val="19"/>
              </w:rPr>
              <w:t xml:space="preserve"> файлы, изменившиеся после создания последнего </w:t>
            </w:r>
            <w:r w:rsidRPr="00F959A9">
              <w:rPr>
                <w:szCs w:val="19"/>
                <w:u w:val="single"/>
              </w:rPr>
              <w:t>полного</w:t>
            </w:r>
            <w:r w:rsidRPr="00F959A9">
              <w:rPr>
                <w:szCs w:val="19"/>
              </w:rPr>
              <w:t xml:space="preserve"> архива. Рассмотрим для примера следующую последовательность действий для раздела «Документы», который архивирует файлы с расширением </w:t>
            </w:r>
            <w:r w:rsidRPr="00F959A9">
              <w:rPr>
                <w:szCs w:val="19"/>
                <w:lang w:val="en-US"/>
              </w:rPr>
              <w:t>doc</w:t>
            </w:r>
            <w:r w:rsidR="00CA6C56" w:rsidRPr="00F959A9">
              <w:rPr>
                <w:szCs w:val="19"/>
                <w:lang w:val="en-US"/>
              </w:rPr>
              <w:t>x</w:t>
            </w:r>
            <w:r w:rsidRPr="00F959A9">
              <w:rPr>
                <w:szCs w:val="19"/>
              </w:rPr>
              <w:t>:</w:t>
            </w:r>
          </w:p>
          <w:p w14:paraId="2FB07929" w14:textId="77777777" w:rsidR="004C53A3" w:rsidRPr="00F959A9" w:rsidRDefault="004C53A3">
            <w:pPr>
              <w:widowControl w:val="0"/>
              <w:numPr>
                <w:ilvl w:val="0"/>
                <w:numId w:val="6"/>
              </w:numPr>
              <w:autoSpaceDE w:val="0"/>
              <w:rPr>
                <w:rFonts w:ascii="Courier New" w:hAnsi="Courier New"/>
                <w:szCs w:val="19"/>
              </w:rPr>
            </w:pPr>
            <w:r w:rsidRPr="00F959A9">
              <w:rPr>
                <w:szCs w:val="19"/>
              </w:rPr>
              <w:t xml:space="preserve">Создан полный архив </w:t>
            </w:r>
            <w:r w:rsidRPr="00F959A9">
              <w:rPr>
                <w:rFonts w:ascii="Courier New" w:hAnsi="Courier New"/>
                <w:szCs w:val="19"/>
              </w:rPr>
              <w:t>(</w:t>
            </w:r>
            <w:r w:rsidRPr="00F959A9">
              <w:rPr>
                <w:rFonts w:ascii="Courier New" w:hAnsi="Courier New"/>
                <w:szCs w:val="19"/>
                <w:lang w:val="en-US"/>
              </w:rPr>
              <w:t>Admin</w:t>
            </w:r>
            <w:r w:rsidRPr="00F959A9">
              <w:rPr>
                <w:rFonts w:ascii="Courier New" w:hAnsi="Courier New"/>
                <w:szCs w:val="19"/>
              </w:rPr>
              <w:t>)Документы_001.</w:t>
            </w:r>
            <w:r w:rsidRPr="00F959A9">
              <w:rPr>
                <w:rFonts w:ascii="Courier New" w:hAnsi="Courier New"/>
                <w:szCs w:val="19"/>
                <w:lang w:val="en-US"/>
              </w:rPr>
              <w:t>zip</w:t>
            </w:r>
          </w:p>
          <w:p w14:paraId="2024E9FF" w14:textId="628A7F4C" w:rsidR="004C53A3" w:rsidRPr="00F959A9" w:rsidRDefault="004C53A3">
            <w:pPr>
              <w:widowControl w:val="0"/>
              <w:numPr>
                <w:ilvl w:val="0"/>
                <w:numId w:val="6"/>
              </w:numPr>
              <w:autoSpaceDE w:val="0"/>
              <w:rPr>
                <w:rFonts w:ascii="Courier New" w:hAnsi="Courier New"/>
                <w:szCs w:val="19"/>
                <w:lang w:val="en-US"/>
              </w:rPr>
            </w:pPr>
            <w:r w:rsidRPr="00F959A9">
              <w:rPr>
                <w:szCs w:val="19"/>
              </w:rPr>
              <w:t xml:space="preserve">Изменен файл </w:t>
            </w:r>
            <w:r w:rsidRPr="00F959A9">
              <w:rPr>
                <w:rFonts w:ascii="Courier New" w:hAnsi="Courier New"/>
                <w:szCs w:val="19"/>
                <w:lang w:val="en-US"/>
              </w:rPr>
              <w:t>File</w:t>
            </w:r>
            <w:r w:rsidRPr="00F959A9">
              <w:rPr>
                <w:rFonts w:ascii="Courier New" w:hAnsi="Courier New"/>
                <w:szCs w:val="19"/>
              </w:rPr>
              <w:t>1.</w:t>
            </w:r>
            <w:r w:rsidRPr="00F959A9">
              <w:rPr>
                <w:rFonts w:ascii="Courier New" w:hAnsi="Courier New"/>
                <w:szCs w:val="19"/>
                <w:lang w:val="en-US"/>
              </w:rPr>
              <w:t>doc</w:t>
            </w:r>
            <w:r w:rsidR="00CA6C56" w:rsidRPr="00F959A9">
              <w:rPr>
                <w:rFonts w:ascii="Courier New" w:hAnsi="Courier New"/>
                <w:szCs w:val="19"/>
                <w:lang w:val="en-US"/>
              </w:rPr>
              <w:t>x</w:t>
            </w:r>
          </w:p>
          <w:p w14:paraId="433195C8" w14:textId="77777777" w:rsidR="004C53A3" w:rsidRPr="00F959A9" w:rsidRDefault="004C53A3">
            <w:pPr>
              <w:widowControl w:val="0"/>
              <w:numPr>
                <w:ilvl w:val="0"/>
                <w:numId w:val="6"/>
              </w:numPr>
              <w:autoSpaceDE w:val="0"/>
              <w:rPr>
                <w:rFonts w:ascii="Courier New" w:hAnsi="Courier New"/>
                <w:szCs w:val="19"/>
              </w:rPr>
            </w:pPr>
            <w:r w:rsidRPr="00F959A9">
              <w:rPr>
                <w:szCs w:val="19"/>
              </w:rPr>
              <w:t xml:space="preserve">Создан разностный архив </w:t>
            </w:r>
            <w:r w:rsidRPr="00F959A9">
              <w:rPr>
                <w:rFonts w:ascii="Courier New" w:hAnsi="Courier New"/>
                <w:szCs w:val="19"/>
              </w:rPr>
              <w:t>(</w:t>
            </w:r>
            <w:r w:rsidRPr="00F959A9">
              <w:rPr>
                <w:rFonts w:ascii="Courier New" w:hAnsi="Courier New"/>
                <w:szCs w:val="19"/>
                <w:lang w:val="en-US"/>
              </w:rPr>
              <w:t>Admin</w:t>
            </w:r>
            <w:r w:rsidRPr="00F959A9">
              <w:rPr>
                <w:rFonts w:ascii="Courier New" w:hAnsi="Courier New"/>
                <w:szCs w:val="19"/>
              </w:rPr>
              <w:t>)Документы_001[01].</w:t>
            </w:r>
            <w:r w:rsidRPr="00F959A9">
              <w:rPr>
                <w:rFonts w:ascii="Courier New" w:hAnsi="Courier New"/>
                <w:szCs w:val="19"/>
                <w:lang w:val="en-US"/>
              </w:rPr>
              <w:t>zip</w:t>
            </w:r>
          </w:p>
          <w:p w14:paraId="604BF1B2" w14:textId="0C10D6B9" w:rsidR="004C53A3" w:rsidRPr="00F959A9" w:rsidRDefault="004C53A3">
            <w:pPr>
              <w:widowControl w:val="0"/>
              <w:numPr>
                <w:ilvl w:val="0"/>
                <w:numId w:val="6"/>
              </w:numPr>
              <w:autoSpaceDE w:val="0"/>
              <w:rPr>
                <w:rFonts w:ascii="Courier New" w:hAnsi="Courier New"/>
                <w:szCs w:val="19"/>
                <w:lang w:val="en-US"/>
              </w:rPr>
            </w:pPr>
            <w:r w:rsidRPr="00F959A9">
              <w:rPr>
                <w:szCs w:val="19"/>
              </w:rPr>
              <w:t xml:space="preserve">Изменен файл </w:t>
            </w:r>
            <w:r w:rsidRPr="00F959A9">
              <w:rPr>
                <w:rFonts w:ascii="Courier New" w:hAnsi="Courier New"/>
                <w:szCs w:val="19"/>
                <w:lang w:val="en-US"/>
              </w:rPr>
              <w:t>File</w:t>
            </w:r>
            <w:r w:rsidRPr="00F959A9">
              <w:rPr>
                <w:rFonts w:ascii="Courier New" w:hAnsi="Courier New"/>
                <w:szCs w:val="19"/>
              </w:rPr>
              <w:t>2.</w:t>
            </w:r>
            <w:r w:rsidRPr="00F959A9">
              <w:rPr>
                <w:rFonts w:ascii="Courier New" w:hAnsi="Courier New"/>
                <w:szCs w:val="19"/>
                <w:lang w:val="en-US"/>
              </w:rPr>
              <w:t>doc</w:t>
            </w:r>
            <w:r w:rsidR="00CA6C56" w:rsidRPr="00F959A9">
              <w:rPr>
                <w:rFonts w:ascii="Courier New" w:hAnsi="Courier New"/>
                <w:szCs w:val="19"/>
                <w:lang w:val="en-US"/>
              </w:rPr>
              <w:t>x</w:t>
            </w:r>
          </w:p>
          <w:p w14:paraId="5C8423E9" w14:textId="77777777" w:rsidR="004C53A3" w:rsidRPr="00F959A9" w:rsidRDefault="004C53A3">
            <w:pPr>
              <w:widowControl w:val="0"/>
              <w:numPr>
                <w:ilvl w:val="0"/>
                <w:numId w:val="6"/>
              </w:numPr>
              <w:autoSpaceDE w:val="0"/>
              <w:rPr>
                <w:rFonts w:ascii="Courier New" w:hAnsi="Courier New"/>
                <w:szCs w:val="19"/>
              </w:rPr>
            </w:pPr>
            <w:r w:rsidRPr="00F959A9">
              <w:rPr>
                <w:szCs w:val="19"/>
              </w:rPr>
              <w:lastRenderedPageBreak/>
              <w:t xml:space="preserve">Создан разностный архив </w:t>
            </w:r>
            <w:r w:rsidRPr="00F959A9">
              <w:rPr>
                <w:rFonts w:ascii="Courier New" w:hAnsi="Courier New"/>
                <w:szCs w:val="19"/>
              </w:rPr>
              <w:t>(</w:t>
            </w:r>
            <w:r w:rsidRPr="00F959A9">
              <w:rPr>
                <w:rFonts w:ascii="Courier New" w:hAnsi="Courier New"/>
                <w:szCs w:val="19"/>
                <w:lang w:val="en-US"/>
              </w:rPr>
              <w:t>Admin</w:t>
            </w:r>
            <w:r w:rsidRPr="00F959A9">
              <w:rPr>
                <w:rFonts w:ascii="Courier New" w:hAnsi="Courier New"/>
                <w:szCs w:val="19"/>
              </w:rPr>
              <w:t>)Документы_001[02].</w:t>
            </w:r>
            <w:r w:rsidRPr="00F959A9">
              <w:rPr>
                <w:rFonts w:ascii="Courier New" w:hAnsi="Courier New"/>
                <w:szCs w:val="19"/>
                <w:lang w:val="en-US"/>
              </w:rPr>
              <w:t>zip</w:t>
            </w:r>
          </w:p>
          <w:p w14:paraId="54629136" w14:textId="35F2D623" w:rsidR="004C53A3" w:rsidRPr="00F959A9" w:rsidRDefault="004C53A3">
            <w:pPr>
              <w:widowControl w:val="0"/>
              <w:autoSpaceDE w:val="0"/>
              <w:rPr>
                <w:szCs w:val="19"/>
              </w:rPr>
            </w:pPr>
            <w:r w:rsidRPr="00F959A9">
              <w:rPr>
                <w:szCs w:val="19"/>
              </w:rPr>
              <w:t xml:space="preserve">Архив </w:t>
            </w:r>
            <w:r w:rsidRPr="00F959A9">
              <w:rPr>
                <w:rFonts w:ascii="Courier New" w:hAnsi="Courier New"/>
                <w:szCs w:val="19"/>
              </w:rPr>
              <w:t>(</w:t>
            </w:r>
            <w:r w:rsidRPr="00F959A9">
              <w:rPr>
                <w:rFonts w:ascii="Courier New" w:hAnsi="Courier New"/>
                <w:szCs w:val="19"/>
                <w:lang w:val="en-US"/>
              </w:rPr>
              <w:t>Admin</w:t>
            </w:r>
            <w:r w:rsidRPr="00F959A9">
              <w:rPr>
                <w:rFonts w:ascii="Courier New" w:hAnsi="Courier New"/>
                <w:szCs w:val="19"/>
              </w:rPr>
              <w:t>)Документы_001[02].</w:t>
            </w:r>
            <w:r w:rsidRPr="00F959A9">
              <w:rPr>
                <w:rFonts w:ascii="Courier New" w:hAnsi="Courier New"/>
                <w:szCs w:val="19"/>
                <w:lang w:val="en-US"/>
              </w:rPr>
              <w:t>zip</w:t>
            </w:r>
            <w:r w:rsidRPr="00F959A9">
              <w:rPr>
                <w:szCs w:val="19"/>
              </w:rPr>
              <w:t xml:space="preserve"> будет содержать не только файл </w:t>
            </w:r>
            <w:r w:rsidRPr="00F959A9">
              <w:rPr>
                <w:rFonts w:ascii="Courier New" w:hAnsi="Courier New"/>
                <w:szCs w:val="19"/>
                <w:lang w:val="en-US"/>
              </w:rPr>
              <w:t>File</w:t>
            </w:r>
            <w:r w:rsidRPr="00F959A9">
              <w:rPr>
                <w:rFonts w:ascii="Courier New" w:hAnsi="Courier New"/>
                <w:szCs w:val="19"/>
              </w:rPr>
              <w:t>2.</w:t>
            </w:r>
            <w:r w:rsidRPr="00F959A9">
              <w:rPr>
                <w:rFonts w:ascii="Courier New" w:hAnsi="Courier New"/>
                <w:szCs w:val="19"/>
                <w:lang w:val="en-US"/>
              </w:rPr>
              <w:t>doc</w:t>
            </w:r>
            <w:r w:rsidR="00CA6C56" w:rsidRPr="00F959A9">
              <w:rPr>
                <w:rFonts w:ascii="Courier New" w:hAnsi="Courier New"/>
                <w:szCs w:val="19"/>
                <w:lang w:val="en-US"/>
              </w:rPr>
              <w:t>x</w:t>
            </w:r>
            <w:r w:rsidRPr="00F959A9">
              <w:rPr>
                <w:szCs w:val="19"/>
              </w:rPr>
              <w:t xml:space="preserve"> (изменившийся после создания последнего архива </w:t>
            </w:r>
            <w:r w:rsidRPr="00F959A9">
              <w:rPr>
                <w:rFonts w:ascii="Courier New" w:hAnsi="Courier New"/>
                <w:szCs w:val="19"/>
              </w:rPr>
              <w:t>(</w:t>
            </w:r>
            <w:r w:rsidRPr="00F959A9">
              <w:rPr>
                <w:rFonts w:ascii="Courier New" w:hAnsi="Courier New"/>
                <w:szCs w:val="19"/>
                <w:lang w:val="en-US"/>
              </w:rPr>
              <w:t>Admin</w:t>
            </w:r>
            <w:r w:rsidRPr="00F959A9">
              <w:rPr>
                <w:rFonts w:ascii="Courier New" w:hAnsi="Courier New"/>
                <w:szCs w:val="19"/>
              </w:rPr>
              <w:t>)Документы_001[01].</w:t>
            </w:r>
            <w:r w:rsidRPr="00F959A9">
              <w:rPr>
                <w:rFonts w:ascii="Courier New" w:hAnsi="Courier New"/>
                <w:szCs w:val="19"/>
                <w:lang w:val="en-US"/>
              </w:rPr>
              <w:t>zip</w:t>
            </w:r>
            <w:r w:rsidRPr="00F959A9">
              <w:rPr>
                <w:szCs w:val="19"/>
              </w:rPr>
              <w:t xml:space="preserve">), но и файл </w:t>
            </w:r>
            <w:r w:rsidRPr="00F959A9">
              <w:rPr>
                <w:rFonts w:ascii="Courier New" w:hAnsi="Courier New"/>
                <w:szCs w:val="19"/>
                <w:lang w:val="en-US"/>
              </w:rPr>
              <w:t>File</w:t>
            </w:r>
            <w:r w:rsidRPr="00F959A9">
              <w:rPr>
                <w:rFonts w:ascii="Courier New" w:hAnsi="Courier New"/>
                <w:szCs w:val="19"/>
              </w:rPr>
              <w:t>1.</w:t>
            </w:r>
            <w:r w:rsidRPr="00F959A9">
              <w:rPr>
                <w:rFonts w:ascii="Courier New" w:hAnsi="Courier New"/>
                <w:szCs w:val="19"/>
                <w:lang w:val="en-US"/>
              </w:rPr>
              <w:t>doc</w:t>
            </w:r>
            <w:r w:rsidR="00CA6C56" w:rsidRPr="00F959A9">
              <w:rPr>
                <w:rFonts w:ascii="Courier New" w:hAnsi="Courier New"/>
                <w:szCs w:val="19"/>
                <w:lang w:val="en-US"/>
              </w:rPr>
              <w:t>x</w:t>
            </w:r>
            <w:r w:rsidRPr="00F959A9">
              <w:rPr>
                <w:szCs w:val="19"/>
              </w:rPr>
              <w:t xml:space="preserve">, потому что он изменился после создания полного архива </w:t>
            </w:r>
            <w:r w:rsidRPr="00F959A9">
              <w:rPr>
                <w:rFonts w:ascii="Courier New" w:hAnsi="Courier New"/>
                <w:szCs w:val="19"/>
              </w:rPr>
              <w:t>(</w:t>
            </w:r>
            <w:r w:rsidRPr="00F959A9">
              <w:rPr>
                <w:rFonts w:ascii="Courier New" w:hAnsi="Courier New"/>
                <w:szCs w:val="19"/>
                <w:lang w:val="en-US"/>
              </w:rPr>
              <w:t>Admin</w:t>
            </w:r>
            <w:r w:rsidRPr="00F959A9">
              <w:rPr>
                <w:rFonts w:ascii="Courier New" w:hAnsi="Courier New"/>
                <w:szCs w:val="19"/>
              </w:rPr>
              <w:t>)Документы_001.</w:t>
            </w:r>
            <w:r w:rsidRPr="00F959A9">
              <w:rPr>
                <w:rFonts w:ascii="Courier New" w:hAnsi="Courier New"/>
                <w:szCs w:val="19"/>
                <w:lang w:val="en-US"/>
              </w:rPr>
              <w:t>zip</w:t>
            </w:r>
            <w:r w:rsidRPr="00F959A9">
              <w:rPr>
                <w:szCs w:val="19"/>
              </w:rPr>
              <w:t>.</w:t>
            </w:r>
          </w:p>
        </w:tc>
      </w:tr>
    </w:tbl>
    <w:p w14:paraId="459A0187" w14:textId="77777777" w:rsidR="004C53A3" w:rsidRPr="00F959A9" w:rsidRDefault="004C53A3">
      <w:pPr>
        <w:ind w:left="284"/>
      </w:pPr>
    </w:p>
    <w:p w14:paraId="40395FD3" w14:textId="77777777" w:rsidR="004C53A3" w:rsidRPr="00F959A9" w:rsidRDefault="004C53A3">
      <w:pPr>
        <w:ind w:left="284"/>
        <w:rPr>
          <w:szCs w:val="19"/>
        </w:rPr>
      </w:pPr>
      <w:r w:rsidRPr="00F959A9">
        <w:rPr>
          <w:szCs w:val="19"/>
        </w:rPr>
        <w:t xml:space="preserve">Для восстановления информации из разностного архива, кроме него самого необходим также полный архив, на базе которого был создан данный разностный архив. Этот полный архив называется </w:t>
      </w:r>
      <w:r w:rsidRPr="00F959A9">
        <w:rPr>
          <w:b/>
          <w:bCs/>
          <w:i/>
          <w:iCs/>
          <w:szCs w:val="19"/>
        </w:rPr>
        <w:t>базовым</w:t>
      </w:r>
      <w:r w:rsidRPr="00F959A9">
        <w:rPr>
          <w:szCs w:val="19"/>
        </w:rPr>
        <w:t xml:space="preserve"> для данного разностного архива. </w:t>
      </w:r>
    </w:p>
    <w:p w14:paraId="741DFBF0" w14:textId="77777777" w:rsidR="004C53A3" w:rsidRPr="00F959A9" w:rsidRDefault="004C53A3">
      <w:pPr>
        <w:ind w:left="284"/>
        <w:rPr>
          <w:szCs w:val="19"/>
        </w:rPr>
      </w:pPr>
      <w:r w:rsidRPr="00F959A9">
        <w:rPr>
          <w:szCs w:val="19"/>
        </w:rPr>
        <w:t xml:space="preserve">Последовательность архивов, включающая полный архив и все созданные на его основе разностные архивы, называется </w:t>
      </w:r>
      <w:r w:rsidRPr="00F959A9">
        <w:rPr>
          <w:b/>
          <w:bCs/>
          <w:i/>
          <w:iCs/>
          <w:szCs w:val="19"/>
        </w:rPr>
        <w:t>серией</w:t>
      </w:r>
      <w:r w:rsidRPr="00F959A9">
        <w:rPr>
          <w:szCs w:val="19"/>
        </w:rPr>
        <w:t xml:space="preserve">. Количество архивов в серии (включая полный архив) называется </w:t>
      </w:r>
      <w:r w:rsidRPr="00F959A9">
        <w:rPr>
          <w:b/>
          <w:bCs/>
          <w:i/>
          <w:iCs/>
          <w:szCs w:val="19"/>
        </w:rPr>
        <w:t>длиной серии</w:t>
      </w:r>
      <w:r w:rsidRPr="00F959A9">
        <w:rPr>
          <w:szCs w:val="19"/>
        </w:rPr>
        <w:t xml:space="preserve">. </w:t>
      </w:r>
    </w:p>
    <w:p w14:paraId="3D5721AB" w14:textId="77777777" w:rsidR="004C53A3" w:rsidRPr="00F959A9" w:rsidRDefault="004C53A3">
      <w:pPr>
        <w:ind w:left="284"/>
        <w:rPr>
          <w:szCs w:val="19"/>
        </w:rPr>
      </w:pPr>
      <w:r w:rsidRPr="00F959A9">
        <w:rPr>
          <w:szCs w:val="19"/>
        </w:rPr>
        <w:t xml:space="preserve">Для того чтобы при архивировании раздела создавались разностные архивы, необходимо на странице </w:t>
      </w:r>
      <w:r w:rsidRPr="00F959A9">
        <w:rPr>
          <w:b/>
          <w:bCs/>
          <w:szCs w:val="19"/>
        </w:rPr>
        <w:t>«Архивы»</w:t>
      </w:r>
      <w:r w:rsidRPr="00F959A9">
        <w:rPr>
          <w:szCs w:val="19"/>
        </w:rPr>
        <w:t xml:space="preserve"> в диалоге свойств раздела выбрать режим </w:t>
      </w:r>
      <w:r w:rsidRPr="00F959A9">
        <w:rPr>
          <w:b/>
          <w:bCs/>
          <w:szCs w:val="19"/>
        </w:rPr>
        <w:t>«Разностный»</w:t>
      </w:r>
      <w:r w:rsidRPr="00F959A9">
        <w:rPr>
          <w:szCs w:val="19"/>
        </w:rPr>
        <w:t xml:space="preserve">. Там же надо указать максимальную длину серии и максимальное количество одновременно хранимых серий. </w:t>
      </w:r>
    </w:p>
    <w:p w14:paraId="52B38426"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01D7E219" w14:textId="77777777">
        <w:tc>
          <w:tcPr>
            <w:tcW w:w="817" w:type="dxa"/>
            <w:shd w:val="clear" w:color="auto" w:fill="auto"/>
          </w:tcPr>
          <w:p w14:paraId="4BE17647"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1B4442B3" wp14:editId="24BF7A70">
                  <wp:extent cx="358775" cy="3587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23835EC8" w14:textId="77777777" w:rsidR="004C53A3" w:rsidRPr="00F959A9" w:rsidRDefault="004C53A3">
            <w:pPr>
              <w:snapToGrid w:val="0"/>
              <w:ind w:firstLine="0"/>
              <w:rPr>
                <w:szCs w:val="19"/>
              </w:rPr>
            </w:pPr>
            <w:r w:rsidRPr="00F959A9">
              <w:rPr>
                <w:b/>
                <w:bCs/>
                <w:szCs w:val="19"/>
                <w:u w:val="single"/>
              </w:rPr>
              <w:t>Замечание</w:t>
            </w:r>
            <w:r w:rsidRPr="00F959A9">
              <w:rPr>
                <w:szCs w:val="19"/>
              </w:rPr>
              <w:t>. Выбор режима (</w:t>
            </w:r>
            <w:r w:rsidRPr="00F959A9">
              <w:rPr>
                <w:b/>
                <w:bCs/>
                <w:szCs w:val="19"/>
              </w:rPr>
              <w:t>«Всегда полные архивы»</w:t>
            </w:r>
            <w:r w:rsidRPr="00F959A9">
              <w:rPr>
                <w:szCs w:val="19"/>
              </w:rPr>
              <w:t xml:space="preserve"> или </w:t>
            </w:r>
            <w:r w:rsidRPr="00F959A9">
              <w:rPr>
                <w:b/>
                <w:bCs/>
                <w:szCs w:val="19"/>
              </w:rPr>
              <w:t>«Разностный»</w:t>
            </w:r>
            <w:r w:rsidRPr="00F959A9">
              <w:rPr>
                <w:szCs w:val="19"/>
              </w:rPr>
              <w:t>) и установка длины и количества серий недоступны, если в разделе есть хотя бы один архив. Это сделано намеренно — чтобы избежать проблем с изменением принципа архивирования для «старых» разделов.</w:t>
            </w:r>
          </w:p>
        </w:tc>
      </w:tr>
    </w:tbl>
    <w:p w14:paraId="5209787A" w14:textId="77777777" w:rsidR="004C53A3" w:rsidRPr="00F959A9" w:rsidRDefault="004C53A3">
      <w:pPr>
        <w:ind w:left="284"/>
      </w:pPr>
    </w:p>
    <w:p w14:paraId="505FBE48" w14:textId="77777777" w:rsidR="004C53A3" w:rsidRPr="00F959A9" w:rsidRDefault="004C53A3">
      <w:pPr>
        <w:ind w:left="284"/>
        <w:rPr>
          <w:szCs w:val="19"/>
        </w:rPr>
      </w:pPr>
    </w:p>
    <w:p w14:paraId="0413B876" w14:textId="77777777" w:rsidR="004C53A3" w:rsidRPr="00F959A9" w:rsidRDefault="004C53A3">
      <w:pPr>
        <w:ind w:left="284"/>
        <w:rPr>
          <w:szCs w:val="19"/>
        </w:rPr>
      </w:pPr>
      <w:r w:rsidRPr="00F959A9">
        <w:rPr>
          <w:szCs w:val="19"/>
        </w:rPr>
        <w:t xml:space="preserve">Тип архива (полный или разностный) определяется перед началом архивирования по следующему принципу: </w:t>
      </w:r>
    </w:p>
    <w:p w14:paraId="0398345A" w14:textId="77777777" w:rsidR="004C53A3" w:rsidRPr="00F959A9" w:rsidRDefault="004C53A3">
      <w:pPr>
        <w:numPr>
          <w:ilvl w:val="0"/>
          <w:numId w:val="29"/>
        </w:numPr>
        <w:tabs>
          <w:tab w:val="left" w:pos="851"/>
        </w:tabs>
        <w:ind w:left="851" w:firstLine="284"/>
        <w:rPr>
          <w:szCs w:val="19"/>
        </w:rPr>
      </w:pPr>
      <w:r w:rsidRPr="00F959A9">
        <w:rPr>
          <w:szCs w:val="19"/>
        </w:rPr>
        <w:t xml:space="preserve">если в разделе нет архивов, то создается полный архив; </w:t>
      </w:r>
    </w:p>
    <w:p w14:paraId="011D1DFE" w14:textId="77777777" w:rsidR="004C53A3" w:rsidRPr="00F959A9" w:rsidRDefault="004C53A3">
      <w:pPr>
        <w:numPr>
          <w:ilvl w:val="0"/>
          <w:numId w:val="29"/>
        </w:numPr>
        <w:tabs>
          <w:tab w:val="left" w:pos="851"/>
        </w:tabs>
        <w:ind w:left="851" w:firstLine="284"/>
        <w:rPr>
          <w:szCs w:val="19"/>
        </w:rPr>
      </w:pPr>
      <w:r w:rsidRPr="00F959A9">
        <w:rPr>
          <w:szCs w:val="19"/>
        </w:rPr>
        <w:t xml:space="preserve">иначе определяется длина последней (самой новой) серии. Если серия заполнена (ее длина равна максимальной), то создается новый полный архив (базовый архив для новой серии). Иначе создается очередной разностный архив в той же (последней) серии. </w:t>
      </w:r>
    </w:p>
    <w:p w14:paraId="55143CB7" w14:textId="77777777" w:rsidR="004C53A3" w:rsidRPr="00F959A9" w:rsidRDefault="004C53A3">
      <w:pPr>
        <w:ind w:left="284"/>
        <w:rPr>
          <w:szCs w:val="19"/>
        </w:rPr>
      </w:pPr>
      <w:r w:rsidRPr="00F959A9">
        <w:rPr>
          <w:szCs w:val="19"/>
        </w:rPr>
        <w:t xml:space="preserve">Если коллекция архивов заполнена (количество серий максимально), то при создании нового архива производится удаление старого по следующему принципу: удаляется старейший разностный архив в старейшей серии, если в старейшей серии был один разностный архив, то удаляется вся серия (этот разностный архив и </w:t>
      </w:r>
      <w:r w:rsidRPr="00F959A9">
        <w:rPr>
          <w:i/>
          <w:iCs/>
          <w:szCs w:val="19"/>
        </w:rPr>
        <w:t>базовый полный</w:t>
      </w:r>
      <w:r w:rsidRPr="00F959A9">
        <w:rPr>
          <w:szCs w:val="19"/>
        </w:rPr>
        <w:t xml:space="preserve"> архив). Максимальное количество </w:t>
      </w:r>
      <w:r w:rsidRPr="00F959A9">
        <w:rPr>
          <w:szCs w:val="19"/>
        </w:rPr>
        <w:lastRenderedPageBreak/>
        <w:t xml:space="preserve">хранимых архивов для раздела определяется как произведение максимальной длины серии на максимальное количество серий. </w:t>
      </w:r>
    </w:p>
    <w:p w14:paraId="046A0F1A" w14:textId="77777777" w:rsidR="004C53A3" w:rsidRPr="00F959A9" w:rsidRDefault="004C53A3">
      <w:pPr>
        <w:ind w:left="284"/>
        <w:rPr>
          <w:szCs w:val="19"/>
        </w:rPr>
      </w:pPr>
      <w:r w:rsidRPr="00F959A9">
        <w:rPr>
          <w:szCs w:val="19"/>
        </w:rPr>
        <w:t xml:space="preserve">Формат имени файла для разностных архивов: </w:t>
      </w:r>
    </w:p>
    <w:p w14:paraId="73D2167C" w14:textId="77777777" w:rsidR="004C53A3" w:rsidRPr="00F959A9" w:rsidRDefault="004C53A3">
      <w:pPr>
        <w:ind w:left="284" w:firstLine="0"/>
        <w:jc w:val="center"/>
        <w:rPr>
          <w:rFonts w:ascii="Courier New" w:hAnsi="Courier New" w:cs="Courier New"/>
          <w:szCs w:val="19"/>
        </w:rPr>
      </w:pPr>
      <w:r w:rsidRPr="00F959A9">
        <w:rPr>
          <w:rFonts w:ascii="Courier New" w:hAnsi="Courier New" w:cs="Courier New"/>
          <w:szCs w:val="19"/>
        </w:rPr>
        <w:t>(ИмяПрофиля)ИмяРаздела_NNN[DD].zip</w:t>
      </w:r>
    </w:p>
    <w:p w14:paraId="5DB57C2B" w14:textId="77777777" w:rsidR="004C53A3" w:rsidRPr="00F959A9" w:rsidRDefault="004C53A3">
      <w:pPr>
        <w:ind w:left="284"/>
        <w:rPr>
          <w:szCs w:val="19"/>
        </w:rPr>
      </w:pPr>
      <w:r w:rsidRPr="00F959A9">
        <w:rPr>
          <w:szCs w:val="19"/>
        </w:rPr>
        <w:t>или</w:t>
      </w:r>
    </w:p>
    <w:p w14:paraId="166977D5" w14:textId="77777777" w:rsidR="004C53A3" w:rsidRPr="00F959A9" w:rsidRDefault="004C53A3">
      <w:pPr>
        <w:ind w:left="284" w:firstLine="0"/>
        <w:jc w:val="center"/>
        <w:rPr>
          <w:rFonts w:ascii="Courier New" w:hAnsi="Courier New" w:cs="Courier New"/>
          <w:szCs w:val="19"/>
        </w:rPr>
      </w:pPr>
      <w:r w:rsidRPr="00F959A9">
        <w:rPr>
          <w:rFonts w:ascii="Courier New" w:hAnsi="Courier New" w:cs="Courier New"/>
          <w:szCs w:val="19"/>
        </w:rPr>
        <w:t>ИмяРаздела_NNN[DD].zip</w:t>
      </w:r>
    </w:p>
    <w:p w14:paraId="6726E3AB" w14:textId="77777777" w:rsidR="004C53A3" w:rsidRPr="00F959A9" w:rsidRDefault="004C53A3">
      <w:pPr>
        <w:ind w:left="284"/>
        <w:rPr>
          <w:szCs w:val="19"/>
        </w:rPr>
      </w:pPr>
    </w:p>
    <w:p w14:paraId="59F9074A" w14:textId="77777777" w:rsidR="004C53A3" w:rsidRPr="00F959A9" w:rsidRDefault="004C53A3">
      <w:pPr>
        <w:ind w:left="284"/>
        <w:rPr>
          <w:szCs w:val="19"/>
        </w:rPr>
      </w:pPr>
      <w:r w:rsidRPr="00F959A9">
        <w:rPr>
          <w:szCs w:val="19"/>
        </w:rPr>
        <w:t xml:space="preserve">где NNN — номер серии, DD — номер разностного архива в серии. </w:t>
      </w:r>
    </w:p>
    <w:p w14:paraId="41997880" w14:textId="77777777" w:rsidR="004C53A3" w:rsidRPr="00F959A9" w:rsidRDefault="004C53A3">
      <w:pPr>
        <w:ind w:left="284"/>
        <w:rPr>
          <w:szCs w:val="19"/>
        </w:rPr>
      </w:pPr>
    </w:p>
    <w:p w14:paraId="37B09F71" w14:textId="77777777" w:rsidR="004C53A3" w:rsidRPr="00F959A9" w:rsidRDefault="004C53A3">
      <w:pPr>
        <w:ind w:left="284"/>
        <w:rPr>
          <w:szCs w:val="19"/>
        </w:rPr>
      </w:pPr>
      <w:r w:rsidRPr="00F959A9">
        <w:rPr>
          <w:szCs w:val="19"/>
        </w:rPr>
        <w:t xml:space="preserve">Имя базового полного архива для серии имеет обычный формат: </w:t>
      </w:r>
    </w:p>
    <w:p w14:paraId="0DE17CD5" w14:textId="77777777" w:rsidR="004C53A3" w:rsidRPr="00F959A9" w:rsidRDefault="004C53A3">
      <w:pPr>
        <w:ind w:left="284" w:firstLine="0"/>
        <w:jc w:val="center"/>
        <w:rPr>
          <w:rFonts w:ascii="Courier New" w:hAnsi="Courier New" w:cs="Courier New"/>
          <w:szCs w:val="19"/>
        </w:rPr>
      </w:pPr>
      <w:r w:rsidRPr="00F959A9">
        <w:rPr>
          <w:rFonts w:ascii="Courier New" w:hAnsi="Courier New" w:cs="Courier New"/>
          <w:szCs w:val="19"/>
        </w:rPr>
        <w:t>(ИмяПрофиля)ИмяРаздела_NNN.zip</w:t>
      </w:r>
    </w:p>
    <w:p w14:paraId="1E7EB57F" w14:textId="77777777" w:rsidR="004C53A3" w:rsidRPr="00F959A9" w:rsidRDefault="004C53A3">
      <w:pPr>
        <w:ind w:left="284"/>
        <w:rPr>
          <w:szCs w:val="19"/>
        </w:rPr>
      </w:pPr>
      <w:r w:rsidRPr="00F959A9">
        <w:rPr>
          <w:szCs w:val="19"/>
        </w:rPr>
        <w:t>или</w:t>
      </w:r>
    </w:p>
    <w:p w14:paraId="7E0592DD" w14:textId="77777777" w:rsidR="004C53A3" w:rsidRPr="00F959A9" w:rsidRDefault="004C53A3">
      <w:pPr>
        <w:ind w:left="284" w:firstLine="0"/>
        <w:jc w:val="center"/>
        <w:rPr>
          <w:rFonts w:ascii="Courier New" w:hAnsi="Courier New" w:cs="Courier New"/>
          <w:szCs w:val="19"/>
        </w:rPr>
      </w:pPr>
      <w:r w:rsidRPr="00F959A9">
        <w:rPr>
          <w:rFonts w:ascii="Courier New" w:hAnsi="Courier New" w:cs="Courier New"/>
          <w:szCs w:val="19"/>
        </w:rPr>
        <w:t>ИмяРаздела_NNN.zip</w:t>
      </w:r>
    </w:p>
    <w:p w14:paraId="36E01E4C" w14:textId="77777777" w:rsidR="004C53A3" w:rsidRPr="00F959A9" w:rsidRDefault="004C53A3">
      <w:pPr>
        <w:ind w:left="284"/>
        <w:rPr>
          <w:szCs w:val="19"/>
        </w:rPr>
      </w:pPr>
    </w:p>
    <w:p w14:paraId="4EF726BF" w14:textId="77777777" w:rsidR="004C53A3" w:rsidRPr="00F959A9" w:rsidRDefault="004C53A3">
      <w:pPr>
        <w:ind w:left="284"/>
        <w:rPr>
          <w:szCs w:val="19"/>
        </w:rPr>
      </w:pPr>
      <w:r w:rsidRPr="00F959A9">
        <w:rPr>
          <w:szCs w:val="19"/>
        </w:rPr>
        <w:t xml:space="preserve">При создании разностных архивов в каталоге данных создается файл с именем </w:t>
      </w:r>
      <w:r w:rsidRPr="00F959A9">
        <w:rPr>
          <w:rFonts w:ascii="Courier New" w:hAnsi="Courier New" w:cs="Courier New"/>
          <w:szCs w:val="19"/>
        </w:rPr>
        <w:t>$FILECNG.INF</w:t>
      </w:r>
      <w:r w:rsidRPr="00F959A9">
        <w:rPr>
          <w:szCs w:val="19"/>
        </w:rPr>
        <w:t xml:space="preserve">, содержащий информацию о параметрах файлов и об изменении статуса файлов (список файлов с указанием — «без изменений», «изменен», «добавлен», «удален»). При архивировании этот файл автоматически включается в ZIP-файл архива. При просмотре свойств архива данная информация отображается в виде значков, расположенных рядом с именами файлов. </w:t>
      </w:r>
    </w:p>
    <w:p w14:paraId="7A963EC1" w14:textId="77777777" w:rsidR="004C53A3" w:rsidRPr="00F959A9" w:rsidRDefault="004C53A3">
      <w:pPr>
        <w:ind w:left="284"/>
        <w:rPr>
          <w:szCs w:val="19"/>
        </w:rPr>
      </w:pPr>
      <w:r w:rsidRPr="00F959A9">
        <w:rPr>
          <w:szCs w:val="19"/>
        </w:rPr>
        <w:t xml:space="preserve">При восстановлении данных из разностного архива сначала производится разархивирование базового полного архива, а затем раскрывается разностный архив. При этом производится анализ информации об изменениях файлов, и из каталога, в который производится разархивирование, удаляются те файлы, которые помечены как удаленные в разностном архиве. Таким образом, раскрытые из разностного архива данные будут в точности совпадать с теми данными, что были на момент создания этого архива. </w:t>
      </w:r>
    </w:p>
    <w:p w14:paraId="70F27C5A"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2137041E" w14:textId="77777777">
        <w:tc>
          <w:tcPr>
            <w:tcW w:w="817" w:type="dxa"/>
            <w:shd w:val="clear" w:color="auto" w:fill="auto"/>
          </w:tcPr>
          <w:p w14:paraId="21998DD8"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60C8D102" wp14:editId="13072E05">
                  <wp:extent cx="358775" cy="3587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1AE368C5" w14:textId="53B1314A" w:rsidR="004C53A3" w:rsidRPr="00F959A9" w:rsidRDefault="004C53A3" w:rsidP="00CA6C56">
            <w:pPr>
              <w:snapToGrid w:val="0"/>
              <w:ind w:firstLine="0"/>
              <w:rPr>
                <w:szCs w:val="19"/>
              </w:rPr>
            </w:pPr>
            <w:r w:rsidRPr="00F959A9">
              <w:rPr>
                <w:b/>
                <w:bCs/>
                <w:szCs w:val="19"/>
                <w:u w:val="single"/>
              </w:rPr>
              <w:t>Замечание</w:t>
            </w:r>
            <w:r w:rsidRPr="00F959A9">
              <w:rPr>
                <w:szCs w:val="19"/>
              </w:rPr>
              <w:t>. Для корректного восстановления информации из разностного архива необходимо иметь еще и полный архив и, кроме того, необходимо выполнить описанную выше процедуру (последовательное раскрытие архивов и удаление «лишних» файлов). Поэтому разностные архивы не рекомендуется самостоятельно раскрывать внешними программами, такими как</w:t>
            </w:r>
            <w:r w:rsidR="00CA6C56" w:rsidRPr="00F959A9">
              <w:rPr>
                <w:szCs w:val="19"/>
              </w:rPr>
              <w:t xml:space="preserve"> </w:t>
            </w:r>
            <w:r w:rsidRPr="00F959A9">
              <w:rPr>
                <w:szCs w:val="19"/>
              </w:rPr>
              <w:t>WinZIP</w:t>
            </w:r>
            <w:r w:rsidR="00CA6C56" w:rsidRPr="00F959A9">
              <w:rPr>
                <w:szCs w:val="19"/>
              </w:rPr>
              <w:t>, 7-</w:t>
            </w:r>
            <w:r w:rsidR="00CA6C56" w:rsidRPr="00F959A9">
              <w:rPr>
                <w:szCs w:val="19"/>
                <w:lang w:val="en-US"/>
              </w:rPr>
              <w:t>ZIP</w:t>
            </w:r>
            <w:r w:rsidRPr="00F959A9">
              <w:rPr>
                <w:szCs w:val="19"/>
              </w:rPr>
              <w:t xml:space="preserve"> и т. п.</w:t>
            </w:r>
          </w:p>
        </w:tc>
      </w:tr>
    </w:tbl>
    <w:p w14:paraId="56A5AF5D" w14:textId="77777777" w:rsidR="004C53A3" w:rsidRPr="00F959A9" w:rsidRDefault="004C53A3">
      <w:pPr>
        <w:ind w:left="284"/>
      </w:pPr>
    </w:p>
    <w:p w14:paraId="1E4A13CF" w14:textId="307BFA0B" w:rsidR="00016E1B" w:rsidRPr="00F959A9" w:rsidRDefault="004C53A3" w:rsidP="002F0661">
      <w:pPr>
        <w:ind w:left="284"/>
        <w:rPr>
          <w:szCs w:val="19"/>
        </w:rPr>
      </w:pPr>
      <w:r w:rsidRPr="00F959A9">
        <w:rPr>
          <w:szCs w:val="19"/>
        </w:rPr>
        <w:t xml:space="preserve">При экспорте или </w:t>
      </w:r>
      <w:r w:rsidRPr="00F959A9">
        <w:rPr>
          <w:i/>
          <w:iCs/>
          <w:szCs w:val="19"/>
        </w:rPr>
        <w:t>закреплении</w:t>
      </w:r>
      <w:r w:rsidRPr="00F959A9">
        <w:rPr>
          <w:szCs w:val="19"/>
        </w:rPr>
        <w:t xml:space="preserve"> разностный архив автоматически преобразуется в полный архив. </w:t>
      </w:r>
    </w:p>
    <w:p w14:paraId="1AE6B75B" w14:textId="77777777" w:rsidR="004C53A3" w:rsidRPr="00F959A9" w:rsidRDefault="004C53A3" w:rsidP="00016E1B">
      <w:pPr>
        <w:pStyle w:val="1"/>
        <w:pageBreakBefore w:val="0"/>
        <w:ind w:left="431" w:hanging="431"/>
      </w:pPr>
      <w:bookmarkStart w:id="27" w:name="_Toc493771773"/>
      <w:r w:rsidRPr="00F959A9">
        <w:lastRenderedPageBreak/>
        <w:t>Принципы работы с программой</w:t>
      </w:r>
      <w:bookmarkEnd w:id="27"/>
    </w:p>
    <w:p w14:paraId="2014D8A8" w14:textId="77777777" w:rsidR="004C53A3" w:rsidRPr="00F959A9" w:rsidRDefault="004C53A3" w:rsidP="0050758B">
      <w:pPr>
        <w:pStyle w:val="2"/>
      </w:pPr>
      <w:bookmarkStart w:id="28" w:name="_Toc493771774"/>
      <w:r w:rsidRPr="00F959A9">
        <w:t>Активация</w:t>
      </w:r>
      <w:bookmarkEnd w:id="28"/>
    </w:p>
    <w:p w14:paraId="5AC85A27" w14:textId="2CDC2160" w:rsidR="004C53A3" w:rsidRPr="00F959A9" w:rsidRDefault="004C53A3">
      <w:pPr>
        <w:pStyle w:val="ad"/>
        <w:ind w:left="284"/>
        <w:rPr>
          <w:szCs w:val="19"/>
        </w:rPr>
      </w:pPr>
      <w:bookmarkStart w:id="29" w:name="_Ref36464173"/>
      <w:r w:rsidRPr="00F959A9">
        <w:rPr>
          <w:szCs w:val="19"/>
        </w:rPr>
        <w:t>Для того чтобы предотвратить нелегальное использование программы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в ней реализован механизм защиты: программа работает только после проведения процедуры активации. Под активацией понимается ввод регистрационного номера и кода активации в специальный диалог, появляющийся при первом запуске Менеджера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w:t>
      </w:r>
      <w:r w:rsidRPr="00F959A9">
        <w:rPr>
          <w:szCs w:val="19"/>
        </w:rPr>
        <w:fldChar w:fldCharType="begin"/>
      </w:r>
      <w:r w:rsidRPr="00F959A9">
        <w:rPr>
          <w:szCs w:val="19"/>
        </w:rPr>
        <w:instrText xml:space="preserve"> REF _Ref40082456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4</w:t>
      </w:r>
      <w:r w:rsidR="004C0775" w:rsidRPr="00F959A9">
        <w:rPr>
          <w:szCs w:val="19"/>
        </w:rPr>
        <w:t>.</w:t>
      </w:r>
      <w:r w:rsidR="004C0775">
        <w:rPr>
          <w:noProof/>
          <w:szCs w:val="19"/>
        </w:rPr>
        <w:t>1</w:t>
      </w:r>
      <w:r w:rsidRPr="00F959A9">
        <w:rPr>
          <w:szCs w:val="19"/>
        </w:rPr>
        <w:fldChar w:fldCharType="end"/>
      </w:r>
      <w:r w:rsidRPr="00F959A9">
        <w:rPr>
          <w:szCs w:val="19"/>
        </w:rPr>
        <w:t xml:space="preserve">). Регистрационный номер и код активации напечатаны </w:t>
      </w:r>
      <w:r w:rsidR="00A3685B" w:rsidRPr="00F959A9">
        <w:rPr>
          <w:szCs w:val="19"/>
        </w:rPr>
        <w:t>в инструкции из комплекта поставки «</w:t>
      </w:r>
      <w:r w:rsidR="00A3685B" w:rsidRPr="00F959A9">
        <w:rPr>
          <w:rFonts w:ascii="Book Antiqua" w:hAnsi="Book Antiqua"/>
          <w:i/>
          <w:iCs/>
          <w:szCs w:val="19"/>
        </w:rPr>
        <w:t xml:space="preserve">Хранителя </w:t>
      </w:r>
      <w:r w:rsidR="00A3685B" w:rsidRPr="00F959A9">
        <w:rPr>
          <w:rFonts w:ascii="Book Antiqua" w:hAnsi="Book Antiqua"/>
          <w:i/>
          <w:iCs/>
          <w:szCs w:val="19"/>
          <w:lang w:val="en-US"/>
        </w:rPr>
        <w:t>V</w:t>
      </w:r>
      <w:r w:rsidR="00A3685B" w:rsidRPr="00F959A9">
        <w:rPr>
          <w:szCs w:val="19"/>
        </w:rPr>
        <w:t>»</w:t>
      </w:r>
      <w:r w:rsidRPr="00F959A9">
        <w:rPr>
          <w:szCs w:val="19"/>
        </w:rPr>
        <w:t>. Эти данные уникальны для каждого комплекта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Регистрационный номер понадобится Вам при регистрации и получении консультаций по программе (см. параграф «</w:t>
      </w:r>
      <w:r w:rsidRPr="00F959A9">
        <w:rPr>
          <w:szCs w:val="19"/>
        </w:rPr>
        <w:fldChar w:fldCharType="begin"/>
      </w:r>
      <w:r w:rsidRPr="00F959A9">
        <w:rPr>
          <w:szCs w:val="19"/>
        </w:rPr>
        <w:instrText xml:space="preserve"> REF _Ref40083220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Регистрация программы</w:t>
      </w:r>
      <w:r w:rsidRPr="00F959A9">
        <w:rPr>
          <w:szCs w:val="19"/>
        </w:rPr>
        <w:fldChar w:fldCharType="end"/>
      </w:r>
      <w:r w:rsidRPr="00F959A9">
        <w:rPr>
          <w:szCs w:val="19"/>
        </w:rPr>
        <w:t>»).</w:t>
      </w:r>
    </w:p>
    <w:p w14:paraId="5337820D" w14:textId="77777777" w:rsidR="004C53A3" w:rsidRPr="00F959A9" w:rsidRDefault="004C0880">
      <w:pPr>
        <w:keepNext/>
        <w:ind w:left="284" w:firstLine="0"/>
        <w:jc w:val="center"/>
        <w:rPr>
          <w:szCs w:val="19"/>
        </w:rPr>
      </w:pPr>
      <w:r w:rsidRPr="00F959A9">
        <w:rPr>
          <w:noProof/>
          <w:szCs w:val="19"/>
          <w:lang w:eastAsia="ru-RU"/>
        </w:rPr>
        <w:drawing>
          <wp:inline distT="0" distB="0" distL="0" distR="0" wp14:anchorId="157D25B3" wp14:editId="7D1BFA1F">
            <wp:extent cx="2609850" cy="146825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0409" cy="1468566"/>
                    </a:xfrm>
                    <a:prstGeom prst="rect">
                      <a:avLst/>
                    </a:prstGeom>
                    <a:solidFill>
                      <a:srgbClr val="FFFFFF"/>
                    </a:solidFill>
                    <a:ln>
                      <a:noFill/>
                    </a:ln>
                  </pic:spPr>
                </pic:pic>
              </a:graphicData>
            </a:graphic>
          </wp:inline>
        </w:drawing>
      </w:r>
    </w:p>
    <w:p w14:paraId="13851E8B" w14:textId="38C692E4" w:rsidR="004C53A3" w:rsidRPr="00F959A9" w:rsidRDefault="004C53A3">
      <w:pPr>
        <w:pStyle w:val="16"/>
        <w:ind w:left="284"/>
        <w:rPr>
          <w:szCs w:val="19"/>
        </w:rPr>
      </w:pPr>
      <w:bookmarkStart w:id="30" w:name="_Ref40082456"/>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4</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w:t>
      </w:r>
      <w:r w:rsidR="00076472" w:rsidRPr="00F959A9">
        <w:rPr>
          <w:szCs w:val="19"/>
        </w:rPr>
        <w:fldChar w:fldCharType="end"/>
      </w:r>
      <w:bookmarkEnd w:id="30"/>
    </w:p>
    <w:p w14:paraId="74F16A99" w14:textId="77777777" w:rsidR="004C53A3" w:rsidRPr="00F959A9" w:rsidRDefault="004C53A3">
      <w:pPr>
        <w:pStyle w:val="ad"/>
        <w:ind w:left="284"/>
        <w:rPr>
          <w:szCs w:val="19"/>
        </w:rPr>
      </w:pPr>
      <w:r w:rsidRPr="00F959A9">
        <w:rPr>
          <w:szCs w:val="19"/>
        </w:rPr>
        <w:t xml:space="preserve">Введите регистрационный номер и код активации и нажмите кнопку </w:t>
      </w:r>
      <w:r w:rsidRPr="00F959A9">
        <w:rPr>
          <w:b/>
          <w:bCs/>
          <w:szCs w:val="19"/>
        </w:rPr>
        <w:t>«</w:t>
      </w:r>
      <w:r w:rsidRPr="00F959A9">
        <w:rPr>
          <w:b/>
          <w:bCs/>
          <w:szCs w:val="19"/>
          <w:lang w:val="en-US"/>
        </w:rPr>
        <w:t>OK</w:t>
      </w:r>
      <w:r w:rsidRPr="00F959A9">
        <w:rPr>
          <w:b/>
          <w:bCs/>
          <w:szCs w:val="19"/>
        </w:rPr>
        <w:t>»</w:t>
      </w:r>
      <w:r w:rsidRPr="00F959A9">
        <w:rPr>
          <w:szCs w:val="19"/>
        </w:rPr>
        <w:t xml:space="preserve">. Обратите внимание на то, что для удобства ввода поля для кода активации настроены таким образом, что после ввода пяти символов в одно поле курсор автоматически перемещается в следующее поле. </w:t>
      </w:r>
    </w:p>
    <w:p w14:paraId="6C9360F2" w14:textId="2CDECBC6" w:rsidR="004C53A3" w:rsidRPr="00F959A9" w:rsidRDefault="004C53A3">
      <w:pPr>
        <w:pStyle w:val="ad"/>
        <w:ind w:left="284"/>
        <w:rPr>
          <w:szCs w:val="19"/>
        </w:rPr>
      </w:pPr>
      <w:r w:rsidRPr="00F959A9">
        <w:rPr>
          <w:szCs w:val="19"/>
        </w:rPr>
        <w:t xml:space="preserve">При нажатии на кнопку </w:t>
      </w:r>
      <w:r w:rsidRPr="00F959A9">
        <w:rPr>
          <w:b/>
          <w:bCs/>
          <w:szCs w:val="19"/>
        </w:rPr>
        <w:t>«Отмена»</w:t>
      </w:r>
      <w:r w:rsidRPr="00F959A9">
        <w:rPr>
          <w:szCs w:val="19"/>
        </w:rPr>
        <w:t xml:space="preserve"> диалог активации закрывается, и программа прекращает свою работу.</w:t>
      </w:r>
    </w:p>
    <w:p w14:paraId="3B86763D" w14:textId="37FCA7C1" w:rsidR="000F04C8" w:rsidRPr="00F959A9" w:rsidRDefault="000F04C8">
      <w:pPr>
        <w:pStyle w:val="ad"/>
        <w:ind w:left="284"/>
        <w:rPr>
          <w:szCs w:val="19"/>
        </w:rPr>
      </w:pPr>
    </w:p>
    <w:tbl>
      <w:tblPr>
        <w:tblW w:w="0" w:type="auto"/>
        <w:tblLayout w:type="fixed"/>
        <w:tblLook w:val="0000" w:firstRow="0" w:lastRow="0" w:firstColumn="0" w:lastColumn="0" w:noHBand="0" w:noVBand="0"/>
      </w:tblPr>
      <w:tblGrid>
        <w:gridCol w:w="817"/>
        <w:gridCol w:w="6685"/>
      </w:tblGrid>
      <w:tr w:rsidR="000F04C8" w:rsidRPr="00F959A9" w14:paraId="5D647779" w14:textId="77777777" w:rsidTr="00757DBA">
        <w:tc>
          <w:tcPr>
            <w:tcW w:w="817" w:type="dxa"/>
            <w:shd w:val="clear" w:color="auto" w:fill="auto"/>
          </w:tcPr>
          <w:p w14:paraId="21087DB5" w14:textId="77777777" w:rsidR="000F04C8" w:rsidRPr="00F959A9" w:rsidRDefault="000F04C8" w:rsidP="00757DBA">
            <w:pPr>
              <w:snapToGrid w:val="0"/>
              <w:spacing w:before="240"/>
              <w:ind w:firstLine="0"/>
              <w:rPr>
                <w:b/>
                <w:bCs/>
                <w:szCs w:val="19"/>
                <w:u w:val="single"/>
              </w:rPr>
            </w:pPr>
            <w:r w:rsidRPr="00F959A9">
              <w:rPr>
                <w:noProof/>
                <w:szCs w:val="19"/>
                <w:lang w:eastAsia="ru-RU"/>
              </w:rPr>
              <w:drawing>
                <wp:inline distT="0" distB="0" distL="0" distR="0" wp14:anchorId="724837FE" wp14:editId="5798FFB6">
                  <wp:extent cx="358775" cy="3587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36472699" w14:textId="7E763363" w:rsidR="000F04C8" w:rsidRPr="00F959A9" w:rsidRDefault="000F04C8" w:rsidP="000F04C8">
            <w:pPr>
              <w:pStyle w:val="af9"/>
              <w:jc w:val="both"/>
              <w:rPr>
                <w:rFonts w:ascii="Times New Roman" w:hAnsi="Times New Roman"/>
                <w:sz w:val="20"/>
                <w:szCs w:val="20"/>
                <w:lang w:eastAsia="ru-RU"/>
              </w:rPr>
            </w:pPr>
            <w:r w:rsidRPr="00F959A9">
              <w:rPr>
                <w:rFonts w:ascii="Times New Roman" w:hAnsi="Times New Roman"/>
                <w:b/>
                <w:bCs/>
                <w:sz w:val="20"/>
                <w:szCs w:val="20"/>
                <w:u w:val="single"/>
              </w:rPr>
              <w:t>Важно</w:t>
            </w:r>
            <w:r w:rsidRPr="00F959A9">
              <w:rPr>
                <w:rFonts w:ascii="Times New Roman" w:hAnsi="Times New Roman"/>
                <w:sz w:val="20"/>
                <w:szCs w:val="20"/>
              </w:rPr>
              <w:t xml:space="preserve">. Если компьютере настроен высокий уровень </w:t>
            </w:r>
            <w:r w:rsidRPr="00F959A9">
              <w:rPr>
                <w:rFonts w:ascii="Times New Roman" w:hAnsi="Times New Roman"/>
                <w:sz w:val="20"/>
                <w:szCs w:val="20"/>
                <w:lang w:val="en-US"/>
              </w:rPr>
              <w:t>UAC</w:t>
            </w:r>
            <w:r w:rsidRPr="00F959A9">
              <w:rPr>
                <w:rFonts w:ascii="Times New Roman" w:hAnsi="Times New Roman"/>
                <w:sz w:val="20"/>
                <w:szCs w:val="20"/>
              </w:rPr>
              <w:t xml:space="preserve"> (контроль учётных записей пользователей), при первом запуске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rFonts w:ascii="Times New Roman" w:hAnsi="Times New Roman"/>
                <w:sz w:val="20"/>
                <w:szCs w:val="20"/>
              </w:rPr>
              <w:t xml:space="preserve">» может возникать конфликт, из-за которого стартовое окно Менеджера зависает и его приходится «снимать» средствами </w:t>
            </w:r>
            <w:r w:rsidRPr="00F959A9">
              <w:rPr>
                <w:rFonts w:ascii="Times New Roman" w:hAnsi="Times New Roman"/>
                <w:sz w:val="20"/>
                <w:szCs w:val="20"/>
                <w:lang w:val="en-US"/>
              </w:rPr>
              <w:t>Windows</w:t>
            </w:r>
            <w:r w:rsidRPr="00F959A9">
              <w:rPr>
                <w:rFonts w:ascii="Times New Roman" w:hAnsi="Times New Roman"/>
                <w:sz w:val="20"/>
                <w:szCs w:val="20"/>
              </w:rPr>
              <w:t>. Для предотвращения конфликта необходимо первый запуск Менеджера выполнить от имени администратора – щёлкнуть на нём в меню и из контекстного меню выбрать «Запуск от имени администратора»:</w:t>
            </w:r>
          </w:p>
          <w:p w14:paraId="62A09306" w14:textId="750E164B" w:rsidR="000F04C8" w:rsidRPr="00F959A9" w:rsidRDefault="00DF6C8D" w:rsidP="000F04C8">
            <w:pPr>
              <w:spacing w:before="100" w:beforeAutospacing="1" w:after="100" w:afterAutospacing="1"/>
              <w:rPr>
                <w:sz w:val="22"/>
                <w:szCs w:val="22"/>
                <w:lang w:eastAsia="en-US"/>
              </w:rPr>
            </w:pPr>
            <w:r w:rsidRPr="00F959A9">
              <w:object w:dxaOrig="4890" w:dyaOrig="3270" w14:anchorId="2CFCB0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63.5pt" o:ole="">
                  <v:imagedata r:id="rId29" o:title=""/>
                </v:shape>
                <o:OLEObject Type="Embed" ProgID="PBrush" ShapeID="_x0000_i1025" DrawAspect="Content" ObjectID="_1567513630" r:id="rId30"/>
              </w:object>
            </w:r>
          </w:p>
          <w:p w14:paraId="6F5DCCF4" w14:textId="77777777" w:rsidR="000F04C8" w:rsidRPr="00F959A9" w:rsidRDefault="000F04C8" w:rsidP="000F04C8">
            <w:pPr>
              <w:snapToGrid w:val="0"/>
              <w:ind w:firstLine="0"/>
              <w:rPr>
                <w:szCs w:val="19"/>
              </w:rPr>
            </w:pPr>
            <w:r w:rsidRPr="00F959A9">
              <w:rPr>
                <w:szCs w:val="19"/>
              </w:rPr>
              <w:t>Последующие запуски могут выполняться обычным способом, не от имени администратора.</w:t>
            </w:r>
          </w:p>
          <w:p w14:paraId="5DCB5ABA" w14:textId="3473D30D" w:rsidR="00B96A55" w:rsidRPr="00F959A9" w:rsidRDefault="00B96A55" w:rsidP="000F04C8">
            <w:pPr>
              <w:snapToGrid w:val="0"/>
              <w:ind w:firstLine="0"/>
              <w:rPr>
                <w:szCs w:val="19"/>
              </w:rPr>
            </w:pPr>
            <w:r w:rsidRPr="00F959A9">
              <w:rPr>
                <w:szCs w:val="19"/>
              </w:rPr>
              <w:t>Если проблема осталась – обратитесь, пожалуйста, к параграфу «</w:t>
            </w:r>
            <w:r w:rsidRPr="00F959A9">
              <w:rPr>
                <w:szCs w:val="19"/>
              </w:rPr>
              <w:fldChar w:fldCharType="begin"/>
            </w:r>
            <w:r w:rsidRPr="00F959A9">
              <w:rPr>
                <w:szCs w:val="19"/>
              </w:rPr>
              <w:instrText xml:space="preserve"> REF _Ref492024028 \r \h </w:instrText>
            </w:r>
            <w:r w:rsidR="00392EDD" w:rsidRPr="00F959A9">
              <w:rPr>
                <w:szCs w:val="19"/>
              </w:rPr>
              <w:instrText xml:space="preserve"> \* MERGEFORMAT </w:instrText>
            </w:r>
            <w:r w:rsidRPr="00F959A9">
              <w:rPr>
                <w:szCs w:val="19"/>
              </w:rPr>
            </w:r>
            <w:r w:rsidRPr="00F959A9">
              <w:rPr>
                <w:szCs w:val="19"/>
              </w:rPr>
              <w:fldChar w:fldCharType="separate"/>
            </w:r>
            <w:r w:rsidR="004C0775">
              <w:rPr>
                <w:szCs w:val="19"/>
              </w:rPr>
              <w:t>9.5</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_Ref492024028 \h </w:instrText>
            </w:r>
            <w:r w:rsidR="00392EDD" w:rsidRPr="00F959A9">
              <w:rPr>
                <w:szCs w:val="19"/>
              </w:rPr>
              <w:instrText xml:space="preserve"> \* MERGEFORMAT </w:instrText>
            </w:r>
            <w:r w:rsidRPr="00F959A9">
              <w:rPr>
                <w:szCs w:val="19"/>
              </w:rPr>
            </w:r>
            <w:r w:rsidRPr="00F959A9">
              <w:rPr>
                <w:szCs w:val="19"/>
              </w:rPr>
              <w:fldChar w:fldCharType="separate"/>
            </w:r>
            <w:r w:rsidR="004C0775" w:rsidRPr="00F959A9">
              <w:t xml:space="preserve">Решение конфликтов с </w:t>
            </w:r>
            <w:r w:rsidR="004C0775" w:rsidRPr="00F959A9">
              <w:rPr>
                <w:lang w:val="en-US"/>
              </w:rPr>
              <w:t>UAC</w:t>
            </w:r>
            <w:r w:rsidRPr="00F959A9">
              <w:rPr>
                <w:szCs w:val="19"/>
              </w:rPr>
              <w:fldChar w:fldCharType="end"/>
            </w:r>
            <w:r w:rsidRPr="00F959A9">
              <w:rPr>
                <w:szCs w:val="19"/>
              </w:rPr>
              <w:t>».</w:t>
            </w:r>
          </w:p>
        </w:tc>
      </w:tr>
      <w:tr w:rsidR="000F04C8" w:rsidRPr="00F959A9" w14:paraId="0A98E2F2" w14:textId="77777777" w:rsidTr="00757DBA">
        <w:tc>
          <w:tcPr>
            <w:tcW w:w="817" w:type="dxa"/>
            <w:shd w:val="clear" w:color="auto" w:fill="auto"/>
          </w:tcPr>
          <w:p w14:paraId="11C1135C" w14:textId="77777777" w:rsidR="000F04C8" w:rsidRPr="00F959A9" w:rsidRDefault="000F04C8" w:rsidP="00757DBA">
            <w:pPr>
              <w:snapToGrid w:val="0"/>
              <w:spacing w:before="240"/>
              <w:ind w:firstLine="0"/>
              <w:rPr>
                <w:noProof/>
                <w:szCs w:val="19"/>
                <w:lang w:eastAsia="ru-RU"/>
              </w:rPr>
            </w:pPr>
          </w:p>
        </w:tc>
        <w:tc>
          <w:tcPr>
            <w:tcW w:w="6685" w:type="dxa"/>
            <w:shd w:val="clear" w:color="auto" w:fill="auto"/>
          </w:tcPr>
          <w:p w14:paraId="37106253" w14:textId="77777777" w:rsidR="000F04C8" w:rsidRPr="00F959A9" w:rsidRDefault="000F04C8" w:rsidP="000F04C8">
            <w:pPr>
              <w:pStyle w:val="af9"/>
              <w:rPr>
                <w:b/>
                <w:bCs/>
                <w:szCs w:val="19"/>
                <w:u w:val="single"/>
              </w:rPr>
            </w:pPr>
          </w:p>
        </w:tc>
      </w:tr>
    </w:tbl>
    <w:p w14:paraId="78A2B048" w14:textId="77777777" w:rsidR="004C53A3" w:rsidRPr="00F959A9" w:rsidRDefault="004C53A3" w:rsidP="0050758B">
      <w:pPr>
        <w:pStyle w:val="2"/>
      </w:pPr>
      <w:bookmarkStart w:id="31" w:name="_Ref40085632"/>
      <w:bookmarkStart w:id="32" w:name="_Ref40085622"/>
      <w:bookmarkStart w:id="33" w:name="_Toc493771775"/>
      <w:r w:rsidRPr="00F959A9">
        <w:t>Запуск программы</w:t>
      </w:r>
      <w:bookmarkEnd w:id="31"/>
      <w:bookmarkEnd w:id="32"/>
      <w:bookmarkEnd w:id="33"/>
    </w:p>
    <w:bookmarkEnd w:id="29"/>
    <w:p w14:paraId="1451B438" w14:textId="77777777" w:rsidR="004C53A3" w:rsidRPr="00F959A9" w:rsidRDefault="004C53A3">
      <w:pPr>
        <w:ind w:left="284"/>
        <w:rPr>
          <w:rFonts w:ascii="Arial" w:hAnsi="Arial" w:cs="Arial"/>
          <w:b/>
          <w:bCs/>
          <w:i/>
          <w:iCs/>
          <w:szCs w:val="19"/>
        </w:rPr>
      </w:pPr>
      <w:r w:rsidRPr="00F959A9">
        <w:rPr>
          <w:rFonts w:ascii="Arial" w:hAnsi="Arial" w:cs="Arial"/>
          <w:b/>
          <w:bCs/>
          <w:i/>
          <w:iCs/>
          <w:szCs w:val="19"/>
        </w:rPr>
        <w:t>Запуск Менеджера</w:t>
      </w:r>
    </w:p>
    <w:p w14:paraId="1D7B77C7" w14:textId="77777777" w:rsidR="004C53A3" w:rsidRPr="00F959A9" w:rsidRDefault="004C53A3">
      <w:pPr>
        <w:ind w:left="284"/>
        <w:rPr>
          <w:szCs w:val="19"/>
        </w:rPr>
      </w:pPr>
      <w:r w:rsidRPr="00F959A9">
        <w:rPr>
          <w:szCs w:val="19"/>
        </w:rPr>
        <w:t>Запустить Менеджер Хранителя можно с помощью команды системного меню Windows «</w:t>
      </w:r>
      <w:r w:rsidRPr="00F959A9">
        <w:rPr>
          <w:b/>
          <w:bCs/>
          <w:szCs w:val="19"/>
        </w:rPr>
        <w:t>Пуск — Программы — Хранитель V — Менеджер</w:t>
      </w:r>
      <w:r w:rsidRPr="00F959A9">
        <w:rPr>
          <w:szCs w:val="19"/>
        </w:rPr>
        <w:t xml:space="preserve">», либо через Агент Хранителя. Для того чтобы запустить Менеджер с помощью Агента, необходимо щелкнуть правой кнопкой мыши на значке Агента в системном лотке, и в появившемся меню выбрать команду </w:t>
      </w:r>
      <w:r w:rsidRPr="00F959A9">
        <w:rPr>
          <w:b/>
          <w:bCs/>
          <w:szCs w:val="19"/>
        </w:rPr>
        <w:t>«Запустить Менеджер»</w:t>
      </w:r>
      <w:r w:rsidRPr="00F959A9">
        <w:rPr>
          <w:szCs w:val="19"/>
        </w:rPr>
        <w:t xml:space="preserve">. </w:t>
      </w:r>
    </w:p>
    <w:p w14:paraId="24AEBFF2" w14:textId="3DF4B490" w:rsidR="004C53A3" w:rsidRPr="00F959A9" w:rsidRDefault="004C53A3">
      <w:pPr>
        <w:ind w:left="284"/>
        <w:rPr>
          <w:szCs w:val="19"/>
        </w:rPr>
      </w:pPr>
      <w:r w:rsidRPr="00F959A9">
        <w:rPr>
          <w:szCs w:val="19"/>
        </w:rPr>
        <w:t xml:space="preserve">Можно запустить несколько экземпляров Менеджера и работать с ними в одно и то же время. Это удобно, например, для параллельной настройки архивирования на нескольких компьютерах в режиме удаленного управления. Для того чтобы запретить возможность запуска нескольких экземпляров Менеджера, надо отключить флажок </w:t>
      </w:r>
      <w:r w:rsidRPr="00F959A9">
        <w:rPr>
          <w:b/>
          <w:bCs/>
          <w:szCs w:val="19"/>
        </w:rPr>
        <w:t>«Разрешить запуск нескольких экземпляров Менеджера»</w:t>
      </w:r>
      <w:r w:rsidRPr="00F959A9">
        <w:rPr>
          <w:szCs w:val="19"/>
        </w:rPr>
        <w:t xml:space="preserve"> на странице «Менеджер — Опции» в глобальных настройках программы (см.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w:t>
      </w:r>
    </w:p>
    <w:p w14:paraId="5F0678A9" w14:textId="77777777" w:rsidR="004C53A3" w:rsidRPr="00F959A9" w:rsidRDefault="004C53A3">
      <w:pPr>
        <w:ind w:left="284"/>
        <w:rPr>
          <w:szCs w:val="19"/>
        </w:rPr>
      </w:pPr>
    </w:p>
    <w:p w14:paraId="164FCBC1" w14:textId="77777777" w:rsidR="004C53A3" w:rsidRPr="00F959A9" w:rsidRDefault="004C53A3">
      <w:pPr>
        <w:pStyle w:val="ae"/>
        <w:tabs>
          <w:tab w:val="clear" w:pos="4153"/>
          <w:tab w:val="clear" w:pos="8306"/>
        </w:tabs>
        <w:ind w:left="284"/>
        <w:rPr>
          <w:rFonts w:ascii="Arial" w:hAnsi="Arial" w:cs="Arial"/>
          <w:b/>
          <w:bCs/>
          <w:i/>
          <w:iCs/>
          <w:szCs w:val="19"/>
        </w:rPr>
      </w:pPr>
      <w:r w:rsidRPr="00F959A9">
        <w:rPr>
          <w:rFonts w:ascii="Arial" w:hAnsi="Arial" w:cs="Arial"/>
          <w:b/>
          <w:bCs/>
          <w:i/>
          <w:iCs/>
          <w:szCs w:val="19"/>
        </w:rPr>
        <w:t>Запуск Архиватора</w:t>
      </w:r>
    </w:p>
    <w:p w14:paraId="0E487539" w14:textId="77777777" w:rsidR="004C53A3" w:rsidRPr="00F959A9" w:rsidRDefault="004C53A3">
      <w:pPr>
        <w:ind w:left="284"/>
        <w:rPr>
          <w:szCs w:val="19"/>
        </w:rPr>
      </w:pPr>
      <w:r w:rsidRPr="00F959A9">
        <w:rPr>
          <w:i/>
          <w:iCs/>
          <w:szCs w:val="19"/>
        </w:rPr>
        <w:t>Архиватор Хранителя</w:t>
      </w:r>
      <w:r w:rsidRPr="00F959A9">
        <w:rPr>
          <w:szCs w:val="19"/>
        </w:rPr>
        <w:t xml:space="preserve"> может быть запущен в следующих ситуациях: </w:t>
      </w:r>
    </w:p>
    <w:p w14:paraId="0CC5B179" w14:textId="77777777" w:rsidR="004C53A3" w:rsidRPr="00F959A9" w:rsidRDefault="004C53A3">
      <w:pPr>
        <w:numPr>
          <w:ilvl w:val="0"/>
          <w:numId w:val="74"/>
        </w:numPr>
        <w:tabs>
          <w:tab w:val="left" w:pos="851"/>
        </w:tabs>
        <w:ind w:left="851" w:firstLine="284"/>
        <w:rPr>
          <w:szCs w:val="19"/>
        </w:rPr>
      </w:pPr>
      <w:r w:rsidRPr="00F959A9">
        <w:rPr>
          <w:szCs w:val="19"/>
        </w:rPr>
        <w:lastRenderedPageBreak/>
        <w:t xml:space="preserve">автоматически при включении компьютера или при входе в Windows; </w:t>
      </w:r>
    </w:p>
    <w:p w14:paraId="1736376A" w14:textId="77777777" w:rsidR="004C53A3" w:rsidRPr="00F959A9" w:rsidRDefault="004C53A3">
      <w:pPr>
        <w:numPr>
          <w:ilvl w:val="0"/>
          <w:numId w:val="74"/>
        </w:numPr>
        <w:tabs>
          <w:tab w:val="left" w:pos="851"/>
        </w:tabs>
        <w:ind w:left="851" w:firstLine="284"/>
        <w:rPr>
          <w:szCs w:val="19"/>
        </w:rPr>
      </w:pPr>
      <w:r w:rsidRPr="00F959A9">
        <w:rPr>
          <w:szCs w:val="19"/>
        </w:rPr>
        <w:t xml:space="preserve">при подключении Менеджера; </w:t>
      </w:r>
    </w:p>
    <w:p w14:paraId="15F8A9CA" w14:textId="77777777" w:rsidR="004C53A3" w:rsidRPr="00F959A9" w:rsidRDefault="004C53A3">
      <w:pPr>
        <w:numPr>
          <w:ilvl w:val="0"/>
          <w:numId w:val="74"/>
        </w:numPr>
        <w:tabs>
          <w:tab w:val="left" w:pos="851"/>
        </w:tabs>
        <w:ind w:left="851" w:firstLine="284"/>
        <w:rPr>
          <w:szCs w:val="19"/>
        </w:rPr>
      </w:pPr>
      <w:r w:rsidRPr="00F959A9">
        <w:rPr>
          <w:szCs w:val="19"/>
        </w:rPr>
        <w:t xml:space="preserve">вручную с помощью Агента; </w:t>
      </w:r>
    </w:p>
    <w:p w14:paraId="7F965A69" w14:textId="77777777" w:rsidR="004C53A3" w:rsidRPr="00F959A9" w:rsidRDefault="004C53A3">
      <w:pPr>
        <w:numPr>
          <w:ilvl w:val="0"/>
          <w:numId w:val="74"/>
        </w:numPr>
        <w:tabs>
          <w:tab w:val="left" w:pos="851"/>
        </w:tabs>
        <w:ind w:left="851" w:firstLine="284"/>
        <w:rPr>
          <w:szCs w:val="19"/>
        </w:rPr>
      </w:pPr>
      <w:r w:rsidRPr="00F959A9">
        <w:rPr>
          <w:szCs w:val="19"/>
        </w:rPr>
        <w:t>вручную через системное меню Windows.</w:t>
      </w:r>
    </w:p>
    <w:p w14:paraId="4617588B" w14:textId="49A7544C" w:rsidR="004C53A3" w:rsidRPr="00F959A9" w:rsidRDefault="004C53A3">
      <w:pPr>
        <w:ind w:left="284"/>
        <w:rPr>
          <w:szCs w:val="19"/>
        </w:rPr>
      </w:pPr>
      <w:r w:rsidRPr="00F959A9">
        <w:rPr>
          <w:szCs w:val="19"/>
        </w:rPr>
        <w:t xml:space="preserve">В обычном режиме работы Архиватор запускается автоматически либо при включении компьютера (при работе в режиме </w:t>
      </w:r>
      <w:r w:rsidRPr="00F959A9">
        <w:rPr>
          <w:i/>
          <w:iCs/>
          <w:szCs w:val="19"/>
        </w:rPr>
        <w:t>службы</w:t>
      </w:r>
      <w:r w:rsidRPr="00F959A9">
        <w:rPr>
          <w:szCs w:val="19"/>
        </w:rPr>
        <w:t xml:space="preserve"> Windows), либо при входе в систему (при работе в режиме обычного приложения </w:t>
      </w:r>
      <w:r w:rsidRPr="00F959A9">
        <w:rPr>
          <w:szCs w:val="19"/>
          <w:lang w:val="en-US"/>
        </w:rPr>
        <w:t>Windows</w:t>
      </w:r>
      <w:r w:rsidRPr="00F959A9">
        <w:rPr>
          <w:szCs w:val="19"/>
        </w:rPr>
        <w:t xml:space="preserve">). Режим запуска Архиватора устанавливается в глобальных настройках программы, на страницах </w:t>
      </w:r>
      <w:r w:rsidRPr="00F959A9">
        <w:rPr>
          <w:b/>
          <w:bCs/>
          <w:szCs w:val="19"/>
        </w:rPr>
        <w:t>«Запуск и завершение»</w:t>
      </w:r>
      <w:r w:rsidRPr="00F959A9">
        <w:rPr>
          <w:szCs w:val="19"/>
        </w:rPr>
        <w:t xml:space="preserve"> и </w:t>
      </w:r>
      <w:r w:rsidRPr="00F959A9">
        <w:rPr>
          <w:b/>
          <w:bCs/>
          <w:szCs w:val="19"/>
        </w:rPr>
        <w:t>«Учетная запись»</w:t>
      </w:r>
      <w:r w:rsidRPr="00F959A9">
        <w:rPr>
          <w:szCs w:val="19"/>
        </w:rPr>
        <w:t xml:space="preserve"> ветви </w:t>
      </w:r>
      <w:r w:rsidRPr="00F959A9">
        <w:rPr>
          <w:b/>
          <w:bCs/>
          <w:szCs w:val="19"/>
        </w:rPr>
        <w:t>«Архиватор»</w:t>
      </w:r>
      <w:r w:rsidRPr="00F959A9">
        <w:rPr>
          <w:szCs w:val="19"/>
        </w:rPr>
        <w:t xml:space="preserve"> (см. параграф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 xml:space="preserve">»). </w:t>
      </w:r>
    </w:p>
    <w:p w14:paraId="08ACA3A4" w14:textId="736C9D47" w:rsidR="004C53A3" w:rsidRPr="00F959A9" w:rsidRDefault="004C53A3">
      <w:pPr>
        <w:pStyle w:val="ad"/>
        <w:ind w:left="284"/>
        <w:rPr>
          <w:szCs w:val="19"/>
        </w:rPr>
      </w:pPr>
      <w:r w:rsidRPr="00F959A9">
        <w:rPr>
          <w:szCs w:val="19"/>
        </w:rPr>
        <w:t>При начале работы с разделами, Менеджер Хранителя подключается к Архиватору на том компьютере, на котором расположены разделы (см. параграф «</w:t>
      </w:r>
      <w:r w:rsidRPr="00F959A9">
        <w:rPr>
          <w:szCs w:val="19"/>
        </w:rPr>
        <w:fldChar w:fldCharType="begin"/>
      </w:r>
      <w:r w:rsidRPr="00F959A9">
        <w:rPr>
          <w:szCs w:val="19"/>
        </w:rPr>
        <w:instrText xml:space="preserve"> REF _Ref41108018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Подключение и отключение</w:t>
      </w:r>
      <w:r w:rsidRPr="00F959A9">
        <w:rPr>
          <w:szCs w:val="19"/>
        </w:rPr>
        <w:fldChar w:fldCharType="end"/>
      </w:r>
      <w:r w:rsidRPr="00F959A9">
        <w:rPr>
          <w:szCs w:val="19"/>
        </w:rPr>
        <w:t xml:space="preserve">»). Если Архиватор на указанном компьютере уже запущен, то Менеджер просто устанавливает соединение с Архиватором. Иначе в результате обращения Менеджера происходит запуск Архиватора, и только после этого Менеджер соединяется с Архиватором. </w:t>
      </w:r>
    </w:p>
    <w:p w14:paraId="620E8791" w14:textId="77777777" w:rsidR="004C53A3" w:rsidRPr="00F959A9" w:rsidRDefault="004C53A3">
      <w:pPr>
        <w:ind w:left="284"/>
        <w:rPr>
          <w:szCs w:val="19"/>
        </w:rPr>
      </w:pPr>
      <w:r w:rsidRPr="00F959A9">
        <w:rPr>
          <w:szCs w:val="19"/>
        </w:rPr>
        <w:t xml:space="preserve">Можно запустить Архиватор Хранителя на текущем компьютере с помощью меню Агента. Для этого надо щелкнуть правой кнопкой мыши на значке Агента в системном лотке, и в появившемся меню выбрать команду </w:t>
      </w:r>
      <w:r w:rsidRPr="00F959A9">
        <w:rPr>
          <w:b/>
          <w:bCs/>
          <w:szCs w:val="19"/>
        </w:rPr>
        <w:t>«Запустить Архиватор»</w:t>
      </w:r>
      <w:r w:rsidRPr="00F959A9">
        <w:rPr>
          <w:szCs w:val="19"/>
        </w:rPr>
        <w:t xml:space="preserve">. </w:t>
      </w:r>
    </w:p>
    <w:p w14:paraId="6273C055" w14:textId="77777777" w:rsidR="004C53A3" w:rsidRPr="00F959A9" w:rsidRDefault="004C53A3">
      <w:pPr>
        <w:pStyle w:val="ae"/>
        <w:tabs>
          <w:tab w:val="clear" w:pos="4153"/>
          <w:tab w:val="clear" w:pos="8306"/>
        </w:tabs>
        <w:ind w:left="284"/>
        <w:rPr>
          <w:szCs w:val="19"/>
        </w:rPr>
      </w:pPr>
    </w:p>
    <w:p w14:paraId="0DA663FC" w14:textId="77777777" w:rsidR="004C53A3" w:rsidRPr="00F959A9" w:rsidRDefault="004C53A3">
      <w:pPr>
        <w:ind w:left="284"/>
        <w:rPr>
          <w:rFonts w:ascii="Arial" w:hAnsi="Arial" w:cs="Arial"/>
          <w:b/>
          <w:bCs/>
          <w:i/>
          <w:iCs/>
          <w:szCs w:val="19"/>
        </w:rPr>
      </w:pPr>
      <w:r w:rsidRPr="00F959A9">
        <w:rPr>
          <w:rFonts w:ascii="Arial" w:hAnsi="Arial" w:cs="Arial"/>
          <w:b/>
          <w:bCs/>
          <w:i/>
          <w:iCs/>
          <w:szCs w:val="19"/>
        </w:rPr>
        <w:t>Запуск Агента Хранителя</w:t>
      </w:r>
    </w:p>
    <w:p w14:paraId="43566BA0" w14:textId="77777777" w:rsidR="004C53A3" w:rsidRPr="00F959A9" w:rsidRDefault="004C53A3">
      <w:pPr>
        <w:ind w:left="284"/>
        <w:rPr>
          <w:szCs w:val="19"/>
        </w:rPr>
      </w:pPr>
      <w:r w:rsidRPr="00F959A9">
        <w:rPr>
          <w:szCs w:val="19"/>
        </w:rPr>
        <w:t>При установке программы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в системное меню </w:t>
      </w:r>
      <w:r w:rsidRPr="00F959A9">
        <w:rPr>
          <w:b/>
          <w:bCs/>
          <w:szCs w:val="19"/>
        </w:rPr>
        <w:t>«Автозагрузка»</w:t>
      </w:r>
      <w:r w:rsidRPr="00F959A9">
        <w:rPr>
          <w:szCs w:val="19"/>
        </w:rPr>
        <w:t xml:space="preserve"> (</w:t>
      </w:r>
      <w:r w:rsidRPr="00F959A9">
        <w:rPr>
          <w:b/>
          <w:bCs/>
          <w:szCs w:val="19"/>
        </w:rPr>
        <w:t>«Startup»</w:t>
      </w:r>
      <w:r w:rsidRPr="00F959A9">
        <w:rPr>
          <w:szCs w:val="19"/>
        </w:rPr>
        <w:t xml:space="preserve">) записывается ярлык для запуска Агента. Поэтому в обычном режиме Агент запускается автоматически при входе в Windows. </w:t>
      </w:r>
    </w:p>
    <w:p w14:paraId="656BB1FD" w14:textId="77777777" w:rsidR="004C53A3" w:rsidRPr="00F959A9" w:rsidRDefault="004C53A3">
      <w:pPr>
        <w:ind w:left="284"/>
        <w:rPr>
          <w:szCs w:val="19"/>
        </w:rPr>
      </w:pPr>
      <w:r w:rsidRPr="00F959A9">
        <w:rPr>
          <w:szCs w:val="19"/>
        </w:rPr>
        <w:t xml:space="preserve">При необходимости можно запустить Агент с помощью системного меню Windows: </w:t>
      </w:r>
      <w:r w:rsidRPr="00F959A9">
        <w:rPr>
          <w:b/>
          <w:bCs/>
          <w:szCs w:val="19"/>
        </w:rPr>
        <w:t>«Пуск — Программы — Хранитель V — Агент»</w:t>
      </w:r>
      <w:r w:rsidRPr="00F959A9">
        <w:rPr>
          <w:szCs w:val="19"/>
        </w:rPr>
        <w:t xml:space="preserve">. </w:t>
      </w:r>
    </w:p>
    <w:p w14:paraId="6F982115" w14:textId="77777777" w:rsidR="004C53A3" w:rsidRPr="00F959A9" w:rsidRDefault="004C53A3">
      <w:pPr>
        <w:pStyle w:val="ae"/>
        <w:tabs>
          <w:tab w:val="clear" w:pos="4153"/>
          <w:tab w:val="clear" w:pos="8306"/>
        </w:tabs>
        <w:ind w:left="284"/>
        <w:rPr>
          <w:szCs w:val="19"/>
        </w:rPr>
      </w:pPr>
    </w:p>
    <w:p w14:paraId="3A3A0B3B" w14:textId="77777777" w:rsidR="004C53A3" w:rsidRPr="00F959A9" w:rsidRDefault="004C53A3" w:rsidP="0050758B">
      <w:pPr>
        <w:pStyle w:val="2"/>
      </w:pPr>
      <w:bookmarkStart w:id="34" w:name="_Ref41108018"/>
      <w:bookmarkStart w:id="35" w:name="_Toc493771776"/>
      <w:r w:rsidRPr="00F959A9">
        <w:t>Подключение и отключение</w:t>
      </w:r>
      <w:bookmarkEnd w:id="34"/>
      <w:bookmarkEnd w:id="35"/>
    </w:p>
    <w:p w14:paraId="5FCD9FC9" w14:textId="7D2C82A1" w:rsidR="004C53A3" w:rsidRPr="00F959A9" w:rsidRDefault="004C53A3">
      <w:pPr>
        <w:ind w:left="284"/>
        <w:rPr>
          <w:szCs w:val="19"/>
        </w:rPr>
      </w:pPr>
      <w:r w:rsidRPr="00F959A9">
        <w:rPr>
          <w:szCs w:val="19"/>
        </w:rPr>
        <w:t>Как описано в параграфе «</w:t>
      </w:r>
      <w:r w:rsidRPr="00F959A9">
        <w:rPr>
          <w:szCs w:val="19"/>
        </w:rPr>
        <w:fldChar w:fldCharType="begin"/>
      </w:r>
      <w:r w:rsidRPr="00F959A9">
        <w:rPr>
          <w:szCs w:val="19"/>
        </w:rPr>
        <w:instrText xml:space="preserve"> REF _Ref37755128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3.3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_Ref37755128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Компоненты</w:t>
      </w:r>
      <w:r w:rsidRPr="00F959A9">
        <w:rPr>
          <w:szCs w:val="19"/>
        </w:rPr>
        <w:fldChar w:fldCharType="end"/>
      </w:r>
      <w:r w:rsidRPr="00F959A9">
        <w:rPr>
          <w:szCs w:val="19"/>
        </w:rPr>
        <w:t>», все задачи (в т.ч. архивирование данных) в «</w:t>
      </w:r>
      <w:r w:rsidRPr="00F959A9">
        <w:rPr>
          <w:rFonts w:ascii="Book Antiqua" w:hAnsi="Book Antiqua"/>
          <w:i/>
          <w:iCs/>
          <w:szCs w:val="19"/>
        </w:rPr>
        <w:t xml:space="preserve">Хранителе </w:t>
      </w:r>
      <w:r w:rsidRPr="00F959A9">
        <w:rPr>
          <w:rFonts w:ascii="Book Antiqua" w:hAnsi="Book Antiqua"/>
          <w:i/>
          <w:iCs/>
          <w:szCs w:val="19"/>
          <w:lang w:val="en-US"/>
        </w:rPr>
        <w:t>V</w:t>
      </w:r>
      <w:r w:rsidRPr="00F959A9">
        <w:rPr>
          <w:szCs w:val="19"/>
        </w:rPr>
        <w:t xml:space="preserve">» выполняются компонентой </w:t>
      </w:r>
      <w:r w:rsidRPr="00F959A9">
        <w:rPr>
          <w:i/>
          <w:iCs/>
          <w:szCs w:val="19"/>
        </w:rPr>
        <w:t>Архиватор</w:t>
      </w:r>
      <w:r w:rsidRPr="00F959A9">
        <w:rPr>
          <w:szCs w:val="19"/>
        </w:rPr>
        <w:t xml:space="preserve">, в то время как настройка параметров архивирования и ручные операции производятся с помощью </w:t>
      </w:r>
      <w:r w:rsidRPr="00F959A9">
        <w:rPr>
          <w:i/>
          <w:iCs/>
          <w:szCs w:val="19"/>
        </w:rPr>
        <w:t>Менеджера</w:t>
      </w:r>
      <w:r w:rsidRPr="00F959A9">
        <w:rPr>
          <w:szCs w:val="19"/>
        </w:rPr>
        <w:t>. Для того чтобы Менеджер получил доступ к разделам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необходимо выполнить </w:t>
      </w:r>
      <w:r w:rsidRPr="00F959A9">
        <w:rPr>
          <w:i/>
          <w:iCs/>
          <w:szCs w:val="19"/>
        </w:rPr>
        <w:t>подключение</w:t>
      </w:r>
      <w:r w:rsidRPr="00F959A9">
        <w:rPr>
          <w:szCs w:val="19"/>
        </w:rPr>
        <w:t xml:space="preserve"> Менеджера к Архиватору. Диалог подключения автоматически появляется при запуске Менеджера (</w:t>
      </w:r>
      <w:r w:rsidRPr="00F959A9">
        <w:rPr>
          <w:szCs w:val="19"/>
        </w:rPr>
        <w:fldChar w:fldCharType="begin"/>
      </w:r>
      <w:r w:rsidRPr="00F959A9">
        <w:rPr>
          <w:szCs w:val="19"/>
        </w:rPr>
        <w:instrText xml:space="preserve"> REF _Ref41108212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4</w:t>
      </w:r>
      <w:r w:rsidR="004C0775" w:rsidRPr="00F959A9">
        <w:rPr>
          <w:szCs w:val="19"/>
        </w:rPr>
        <w:t>.</w:t>
      </w:r>
      <w:r w:rsidR="004C0775">
        <w:rPr>
          <w:noProof/>
          <w:szCs w:val="19"/>
        </w:rPr>
        <w:t>2</w:t>
      </w:r>
      <w:r w:rsidRPr="00F959A9">
        <w:rPr>
          <w:szCs w:val="19"/>
        </w:rPr>
        <w:fldChar w:fldCharType="end"/>
      </w:r>
      <w:r w:rsidRPr="00F959A9">
        <w:rPr>
          <w:szCs w:val="19"/>
        </w:rPr>
        <w:t>).</w:t>
      </w:r>
    </w:p>
    <w:p w14:paraId="6E77DB8D" w14:textId="77777777" w:rsidR="004C53A3" w:rsidRPr="00F959A9" w:rsidRDefault="004C0880">
      <w:pPr>
        <w:keepNext/>
        <w:ind w:left="284" w:firstLine="0"/>
        <w:jc w:val="center"/>
        <w:rPr>
          <w:szCs w:val="19"/>
        </w:rPr>
      </w:pPr>
      <w:r w:rsidRPr="00F959A9">
        <w:rPr>
          <w:noProof/>
          <w:szCs w:val="19"/>
          <w:lang w:eastAsia="ru-RU"/>
        </w:rPr>
        <w:lastRenderedPageBreak/>
        <w:drawing>
          <wp:inline distT="0" distB="0" distL="0" distR="0" wp14:anchorId="35577D02" wp14:editId="78639867">
            <wp:extent cx="2428875" cy="9940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8875" cy="994040"/>
                    </a:xfrm>
                    <a:prstGeom prst="rect">
                      <a:avLst/>
                    </a:prstGeom>
                    <a:solidFill>
                      <a:srgbClr val="FFFFFF"/>
                    </a:solidFill>
                    <a:ln>
                      <a:noFill/>
                    </a:ln>
                  </pic:spPr>
                </pic:pic>
              </a:graphicData>
            </a:graphic>
          </wp:inline>
        </w:drawing>
      </w:r>
    </w:p>
    <w:p w14:paraId="072EA1E5" w14:textId="71E5EE11" w:rsidR="004C53A3" w:rsidRPr="00F959A9" w:rsidRDefault="004C53A3">
      <w:pPr>
        <w:pStyle w:val="16"/>
        <w:ind w:left="284"/>
        <w:rPr>
          <w:szCs w:val="19"/>
        </w:rPr>
      </w:pPr>
      <w:bookmarkStart w:id="36" w:name="_Ref41108212"/>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4</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w:t>
      </w:r>
      <w:r w:rsidR="00076472" w:rsidRPr="00F959A9">
        <w:rPr>
          <w:szCs w:val="19"/>
        </w:rPr>
        <w:fldChar w:fldCharType="end"/>
      </w:r>
      <w:bookmarkEnd w:id="36"/>
    </w:p>
    <w:p w14:paraId="23057070" w14:textId="05F3EF56" w:rsidR="004C53A3" w:rsidRPr="00F959A9" w:rsidRDefault="004C53A3">
      <w:pPr>
        <w:pStyle w:val="ae"/>
        <w:tabs>
          <w:tab w:val="clear" w:pos="4153"/>
          <w:tab w:val="clear" w:pos="8306"/>
        </w:tabs>
        <w:ind w:left="284"/>
        <w:rPr>
          <w:szCs w:val="19"/>
        </w:rPr>
      </w:pPr>
      <w:r w:rsidRPr="00F959A9">
        <w:rPr>
          <w:szCs w:val="19"/>
        </w:rPr>
        <w:t>Если в настройках Менеджера (см. параграф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 xml:space="preserve">») в на странице </w:t>
      </w:r>
      <w:r w:rsidRPr="00F959A9">
        <w:rPr>
          <w:b/>
          <w:bCs/>
          <w:szCs w:val="19"/>
        </w:rPr>
        <w:t>«Вход»</w:t>
      </w:r>
      <w:r w:rsidRPr="00F959A9">
        <w:rPr>
          <w:szCs w:val="19"/>
        </w:rPr>
        <w:t xml:space="preserve"> установлен режим автоматического подключения к Архиватору, то программа сама подставляет в диалог подключения требуемое имя профиля и пароль и подключается к Архиватору. Иначе необходимо эти данные ввести вручную. Если в диалоге подключения нажать кнопку </w:t>
      </w:r>
      <w:r w:rsidRPr="00F959A9">
        <w:rPr>
          <w:b/>
          <w:bCs/>
          <w:szCs w:val="19"/>
        </w:rPr>
        <w:t>«Отмена»</w:t>
      </w:r>
      <w:r w:rsidRPr="00F959A9">
        <w:rPr>
          <w:szCs w:val="19"/>
        </w:rPr>
        <w:t>, то Менеджер не будет подключен к Архиватору, и нельзя будет настраивать разделы, производить ручное архивирование или раскрытие архива и т.п. Однако настройка параметров Менеджера (см.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 доступна и без подключения.</w:t>
      </w:r>
    </w:p>
    <w:p w14:paraId="22B72C8A" w14:textId="7C2CC33B" w:rsidR="004C53A3" w:rsidRPr="00F959A9" w:rsidRDefault="004C53A3">
      <w:pPr>
        <w:pStyle w:val="ae"/>
        <w:tabs>
          <w:tab w:val="clear" w:pos="4153"/>
          <w:tab w:val="clear" w:pos="8306"/>
        </w:tabs>
        <w:ind w:left="284"/>
        <w:rPr>
          <w:szCs w:val="19"/>
        </w:rPr>
      </w:pPr>
      <w:r w:rsidRPr="00F959A9">
        <w:rPr>
          <w:szCs w:val="19"/>
        </w:rPr>
        <w:t xml:space="preserve">В описанной выше процедуре подключения предполагалось, что Менеджер соединяется с Архиватором Хранителя, запущенным на том же самом компьютере — это называется </w:t>
      </w:r>
      <w:r w:rsidRPr="00F959A9">
        <w:rPr>
          <w:b/>
          <w:bCs/>
          <w:i/>
          <w:iCs/>
          <w:szCs w:val="19"/>
        </w:rPr>
        <w:t>локальным подключением</w:t>
      </w:r>
      <w:r w:rsidRPr="00F959A9">
        <w:rPr>
          <w:szCs w:val="19"/>
        </w:rPr>
        <w:t>. Но в «</w:t>
      </w:r>
      <w:r w:rsidRPr="00F959A9">
        <w:rPr>
          <w:rFonts w:ascii="Book Antiqua" w:hAnsi="Book Antiqua"/>
          <w:i/>
          <w:iCs/>
          <w:szCs w:val="19"/>
        </w:rPr>
        <w:t xml:space="preserve">Хранителе </w:t>
      </w:r>
      <w:r w:rsidRPr="00F959A9">
        <w:rPr>
          <w:rFonts w:ascii="Book Antiqua" w:hAnsi="Book Antiqua"/>
          <w:i/>
          <w:iCs/>
          <w:szCs w:val="19"/>
          <w:lang w:val="en-US"/>
        </w:rPr>
        <w:t>V</w:t>
      </w:r>
      <w:r w:rsidRPr="00F959A9">
        <w:rPr>
          <w:rFonts w:ascii="Book Antiqua" w:hAnsi="Book Antiqua"/>
          <w:i/>
          <w:iCs/>
          <w:szCs w:val="19"/>
        </w:rPr>
        <w:t xml:space="preserve"> для сервера</w:t>
      </w:r>
      <w:r w:rsidRPr="00F959A9">
        <w:rPr>
          <w:szCs w:val="19"/>
        </w:rPr>
        <w:t>» (см. «</w:t>
      </w:r>
      <w:r w:rsidRPr="00F959A9">
        <w:rPr>
          <w:szCs w:val="19"/>
        </w:rPr>
        <w:fldChar w:fldCharType="begin"/>
      </w:r>
      <w:r w:rsidRPr="00F959A9">
        <w:rPr>
          <w:szCs w:val="19"/>
        </w:rPr>
        <w:instrText xml:space="preserve"> REF _Ref37216477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Редакции</w:t>
      </w:r>
      <w:r w:rsidRPr="00F959A9">
        <w:rPr>
          <w:szCs w:val="19"/>
        </w:rPr>
        <w:fldChar w:fldCharType="end"/>
      </w:r>
      <w:r w:rsidRPr="00F959A9">
        <w:rPr>
          <w:szCs w:val="19"/>
        </w:rPr>
        <w:t xml:space="preserve">») возможно и </w:t>
      </w:r>
      <w:r w:rsidRPr="00F959A9">
        <w:rPr>
          <w:b/>
          <w:bCs/>
          <w:i/>
          <w:iCs/>
          <w:szCs w:val="19"/>
        </w:rPr>
        <w:t>удаленное подключение</w:t>
      </w:r>
      <w:r w:rsidRPr="00F959A9">
        <w:rPr>
          <w:szCs w:val="19"/>
        </w:rPr>
        <w:t xml:space="preserve"> — соединение с Архиватором, установленном на другом, доступном по сети, компьютере. Удаленное подключение позволяет, например, осуществлять с рабочей станции настройку и контроль работы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на выделенном сервере.</w:t>
      </w:r>
    </w:p>
    <w:p w14:paraId="68347848" w14:textId="77777777" w:rsidR="004C53A3" w:rsidRPr="00F959A9" w:rsidRDefault="004C0880" w:rsidP="0089492B">
      <w:pPr>
        <w:pStyle w:val="ae"/>
        <w:keepNext/>
        <w:tabs>
          <w:tab w:val="clear" w:pos="4153"/>
          <w:tab w:val="clear" w:pos="8306"/>
        </w:tabs>
        <w:ind w:left="284" w:firstLine="0"/>
        <w:jc w:val="center"/>
        <w:rPr>
          <w:szCs w:val="19"/>
        </w:rPr>
      </w:pPr>
      <w:r w:rsidRPr="00F959A9">
        <w:rPr>
          <w:noProof/>
          <w:szCs w:val="19"/>
          <w:lang w:eastAsia="ru-RU"/>
        </w:rPr>
        <w:lastRenderedPageBreak/>
        <w:drawing>
          <wp:inline distT="0" distB="0" distL="0" distR="0" wp14:anchorId="1FDAB017" wp14:editId="23A221D2">
            <wp:extent cx="2324100" cy="20803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4432" cy="2089579"/>
                    </a:xfrm>
                    <a:prstGeom prst="rect">
                      <a:avLst/>
                    </a:prstGeom>
                    <a:solidFill>
                      <a:srgbClr val="FFFFFF"/>
                    </a:solidFill>
                    <a:ln>
                      <a:noFill/>
                    </a:ln>
                  </pic:spPr>
                </pic:pic>
              </a:graphicData>
            </a:graphic>
          </wp:inline>
        </w:drawing>
      </w:r>
    </w:p>
    <w:p w14:paraId="3FF74D4E" w14:textId="371DB2DB" w:rsidR="00076472" w:rsidRPr="00F959A9" w:rsidRDefault="004C53A3" w:rsidP="00076472">
      <w:pPr>
        <w:pStyle w:val="16"/>
        <w:keepNext/>
        <w:ind w:left="284"/>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4</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3</w:t>
      </w:r>
      <w:r w:rsidR="00076472" w:rsidRPr="00F959A9">
        <w:rPr>
          <w:szCs w:val="19"/>
        </w:rPr>
        <w:fldChar w:fldCharType="end"/>
      </w:r>
    </w:p>
    <w:p w14:paraId="0D5D7970" w14:textId="102A2ADB" w:rsidR="004C53A3" w:rsidRPr="00F959A9" w:rsidRDefault="004C53A3">
      <w:pPr>
        <w:pStyle w:val="ae"/>
        <w:tabs>
          <w:tab w:val="clear" w:pos="4153"/>
          <w:tab w:val="clear" w:pos="8306"/>
        </w:tabs>
        <w:ind w:left="284"/>
        <w:rPr>
          <w:szCs w:val="19"/>
        </w:rPr>
      </w:pPr>
      <w:r w:rsidRPr="00F959A9">
        <w:rPr>
          <w:szCs w:val="19"/>
        </w:rPr>
        <w:t xml:space="preserve">Для того чтобы при  запуске Менеджера сразу производилось удаленное подключение к определенному компьютеру, необходимо в параметрах </w:t>
      </w:r>
      <w:r w:rsidRPr="00F959A9">
        <w:rPr>
          <w:i/>
          <w:iCs/>
          <w:szCs w:val="19"/>
        </w:rPr>
        <w:t>Менеджера</w:t>
      </w:r>
      <w:r w:rsidRPr="00F959A9">
        <w:rPr>
          <w:szCs w:val="19"/>
        </w:rPr>
        <w:t xml:space="preserve"> установить режим автоматического соединения при входе и указать имя компьютера и параметры для входа (профиль и пароль). Подробнее см. параграф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w:t>
      </w:r>
    </w:p>
    <w:p w14:paraId="5FADE55D" w14:textId="77777777" w:rsidR="003C6141" w:rsidRPr="00F959A9" w:rsidRDefault="003C6141">
      <w:pPr>
        <w:pStyle w:val="ae"/>
        <w:tabs>
          <w:tab w:val="clear" w:pos="4153"/>
          <w:tab w:val="clear" w:pos="8306"/>
        </w:tabs>
        <w:ind w:left="284"/>
        <w:rPr>
          <w:szCs w:val="19"/>
        </w:rPr>
      </w:pPr>
    </w:p>
    <w:tbl>
      <w:tblPr>
        <w:tblW w:w="0" w:type="auto"/>
        <w:tblLayout w:type="fixed"/>
        <w:tblLook w:val="0000" w:firstRow="0" w:lastRow="0" w:firstColumn="0" w:lastColumn="0" w:noHBand="0" w:noVBand="0"/>
      </w:tblPr>
      <w:tblGrid>
        <w:gridCol w:w="817"/>
        <w:gridCol w:w="6685"/>
      </w:tblGrid>
      <w:tr w:rsidR="004C53A3" w:rsidRPr="00F959A9" w14:paraId="7BA10317" w14:textId="77777777">
        <w:tc>
          <w:tcPr>
            <w:tcW w:w="817" w:type="dxa"/>
            <w:shd w:val="clear" w:color="auto" w:fill="auto"/>
          </w:tcPr>
          <w:p w14:paraId="7FE62377" w14:textId="664E27C2" w:rsidR="004C53A3" w:rsidRPr="00F959A9" w:rsidRDefault="0089492B">
            <w:pPr>
              <w:snapToGrid w:val="0"/>
              <w:spacing w:before="240"/>
              <w:ind w:firstLine="0"/>
              <w:rPr>
                <w:b/>
                <w:bCs/>
                <w:szCs w:val="19"/>
                <w:u w:val="single"/>
              </w:rPr>
            </w:pPr>
            <w:r w:rsidRPr="00F959A9">
              <w:rPr>
                <w:szCs w:val="19"/>
              </w:rPr>
              <w:br w:type="page"/>
            </w:r>
            <w:r w:rsidR="004C0880" w:rsidRPr="00F959A9">
              <w:rPr>
                <w:noProof/>
                <w:szCs w:val="19"/>
                <w:lang w:eastAsia="ru-RU"/>
              </w:rPr>
              <w:drawing>
                <wp:inline distT="0" distB="0" distL="0" distR="0" wp14:anchorId="1DF8495C" wp14:editId="5923209E">
                  <wp:extent cx="358775" cy="3587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3AEB77D4" w14:textId="1D3D5D77" w:rsidR="004C53A3" w:rsidRPr="00F959A9" w:rsidRDefault="004C53A3">
            <w:pPr>
              <w:snapToGrid w:val="0"/>
              <w:ind w:firstLine="0"/>
              <w:rPr>
                <w:szCs w:val="19"/>
              </w:rPr>
            </w:pPr>
            <w:r w:rsidRPr="00F959A9">
              <w:rPr>
                <w:b/>
                <w:bCs/>
                <w:szCs w:val="19"/>
                <w:u w:val="single"/>
              </w:rPr>
              <w:t>Замечание</w:t>
            </w:r>
            <w:r w:rsidRPr="00F959A9">
              <w:rPr>
                <w:szCs w:val="19"/>
              </w:rPr>
              <w:t>. Как описано в параграфе «</w:t>
            </w:r>
            <w:r w:rsidRPr="00F959A9">
              <w:rPr>
                <w:szCs w:val="19"/>
              </w:rPr>
              <w:fldChar w:fldCharType="begin"/>
            </w:r>
            <w:r w:rsidRPr="00F959A9">
              <w:rPr>
                <w:szCs w:val="19"/>
              </w:rPr>
              <w:instrText xml:space="preserve"> REF _Ref40085622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4.2</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_Ref40085622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Запуск программы</w:t>
            </w:r>
            <w:r w:rsidRPr="00F959A9">
              <w:rPr>
                <w:szCs w:val="19"/>
              </w:rPr>
              <w:fldChar w:fldCharType="end"/>
            </w:r>
            <w:r w:rsidRPr="00F959A9">
              <w:rPr>
                <w:szCs w:val="19"/>
              </w:rPr>
              <w:t>», если Архиватор не запущен, то при (локальном) подключении Менеджера к нему автоматически выполняется запуск Архиватора. Если Менеджер подключается к Архиватору на другом (</w:t>
            </w:r>
            <w:r w:rsidRPr="00F959A9">
              <w:rPr>
                <w:i/>
                <w:iCs/>
                <w:szCs w:val="19"/>
              </w:rPr>
              <w:t>удаленном</w:t>
            </w:r>
            <w:r w:rsidRPr="00F959A9">
              <w:rPr>
                <w:szCs w:val="19"/>
              </w:rPr>
              <w:t xml:space="preserve">) компьютере и Архиватор на этом компьютере не запущен, то автоматический запуск Архиватора выполняется при условии, что у пользователя </w:t>
            </w:r>
            <w:r w:rsidRPr="00F959A9">
              <w:rPr>
                <w:szCs w:val="19"/>
                <w:lang w:val="en-US"/>
              </w:rPr>
              <w:t>Windows</w:t>
            </w:r>
            <w:r w:rsidRPr="00F959A9">
              <w:rPr>
                <w:szCs w:val="19"/>
              </w:rPr>
              <w:t>, под учетной записью которого запущен Менеджер, есть права на запуск приложений на этом удаленном компьютере.</w:t>
            </w:r>
          </w:p>
          <w:p w14:paraId="7660D38F" w14:textId="77777777" w:rsidR="004C53A3" w:rsidRPr="00F959A9" w:rsidRDefault="004C53A3">
            <w:pPr>
              <w:ind w:firstLine="0"/>
              <w:rPr>
                <w:szCs w:val="19"/>
              </w:rPr>
            </w:pPr>
            <w:r w:rsidRPr="00F959A9">
              <w:rPr>
                <w:szCs w:val="19"/>
              </w:rPr>
              <w:t>На удаленное подключение к компьютеру с уже запущенным Архиватором никаких ограничений нет.</w:t>
            </w:r>
          </w:p>
        </w:tc>
      </w:tr>
    </w:tbl>
    <w:p w14:paraId="6B008A28" w14:textId="77777777" w:rsidR="004C53A3" w:rsidRPr="00F959A9" w:rsidRDefault="004C53A3">
      <w:pPr>
        <w:ind w:left="284"/>
      </w:pPr>
    </w:p>
    <w:p w14:paraId="0EC103AA" w14:textId="77777777" w:rsidR="004C53A3" w:rsidRPr="00F959A9" w:rsidRDefault="004C53A3">
      <w:pPr>
        <w:pStyle w:val="ae"/>
        <w:tabs>
          <w:tab w:val="clear" w:pos="4153"/>
          <w:tab w:val="clear" w:pos="8306"/>
        </w:tabs>
        <w:ind w:left="284"/>
        <w:rPr>
          <w:szCs w:val="19"/>
        </w:rPr>
      </w:pPr>
    </w:p>
    <w:p w14:paraId="1DB65039" w14:textId="77777777" w:rsidR="004C53A3" w:rsidRPr="00F959A9" w:rsidRDefault="004C53A3">
      <w:pPr>
        <w:pStyle w:val="ae"/>
        <w:tabs>
          <w:tab w:val="clear" w:pos="4153"/>
          <w:tab w:val="clear" w:pos="8306"/>
        </w:tabs>
        <w:ind w:left="284"/>
        <w:rPr>
          <w:szCs w:val="19"/>
        </w:rPr>
      </w:pPr>
      <w:r w:rsidRPr="00F959A9">
        <w:rPr>
          <w:szCs w:val="19"/>
        </w:rPr>
        <w:t>В «</w:t>
      </w:r>
      <w:r w:rsidRPr="00F959A9">
        <w:rPr>
          <w:rFonts w:ascii="Book Antiqua" w:hAnsi="Book Antiqua"/>
          <w:i/>
          <w:iCs/>
          <w:szCs w:val="19"/>
        </w:rPr>
        <w:t xml:space="preserve">Хранителе </w:t>
      </w:r>
      <w:r w:rsidRPr="00F959A9">
        <w:rPr>
          <w:rFonts w:ascii="Book Antiqua" w:hAnsi="Book Antiqua"/>
          <w:i/>
          <w:iCs/>
          <w:szCs w:val="19"/>
          <w:lang w:val="en-US"/>
        </w:rPr>
        <w:t>V</w:t>
      </w:r>
      <w:r w:rsidRPr="00F959A9">
        <w:rPr>
          <w:szCs w:val="19"/>
        </w:rPr>
        <w:t>» предусмотрен режим многопользовательской работы, т. е. к одному и тому же Архиватору в одно и то же время может быть подключено несколько Менеджеров. При этом действия над разделами, производимые в одном из Менеджеров (например, создание или удаление раздела или архива) сразу же отображаются во всех остальных Менеджерах, подключенных к этому же Архиватору (появляются/исчезают разделы, добавляются соответствующие записи в журнал и т. п.)</w:t>
      </w:r>
    </w:p>
    <w:p w14:paraId="76306EC6" w14:textId="049A0F58" w:rsidR="004C53A3" w:rsidRPr="00F959A9" w:rsidRDefault="004C53A3">
      <w:pPr>
        <w:pStyle w:val="ae"/>
        <w:tabs>
          <w:tab w:val="clear" w:pos="4153"/>
          <w:tab w:val="clear" w:pos="8306"/>
        </w:tabs>
        <w:ind w:left="284"/>
        <w:rPr>
          <w:szCs w:val="19"/>
        </w:rPr>
      </w:pPr>
      <w:r w:rsidRPr="00F959A9">
        <w:rPr>
          <w:szCs w:val="19"/>
        </w:rPr>
        <w:lastRenderedPageBreak/>
        <w:t>При выходе из Менеджера (см. «</w:t>
      </w:r>
      <w:r w:rsidRPr="00F959A9">
        <w:rPr>
          <w:szCs w:val="19"/>
        </w:rPr>
        <w:fldChar w:fldCharType="begin"/>
      </w:r>
      <w:r w:rsidRPr="00F959A9">
        <w:rPr>
          <w:szCs w:val="19"/>
        </w:rPr>
        <w:instrText xml:space="preserve"> REF _Ref41109719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Завершение работы</w:t>
      </w:r>
      <w:r w:rsidRPr="00F959A9">
        <w:rPr>
          <w:szCs w:val="19"/>
        </w:rPr>
        <w:fldChar w:fldCharType="end"/>
      </w:r>
      <w:r w:rsidRPr="00F959A9">
        <w:rPr>
          <w:szCs w:val="19"/>
        </w:rPr>
        <w:t xml:space="preserve">») происходит </w:t>
      </w:r>
      <w:r w:rsidRPr="00F959A9">
        <w:rPr>
          <w:b/>
          <w:bCs/>
          <w:i/>
          <w:iCs/>
          <w:szCs w:val="19"/>
        </w:rPr>
        <w:t>отключение</w:t>
      </w:r>
      <w:r w:rsidRPr="00F959A9">
        <w:rPr>
          <w:szCs w:val="19"/>
        </w:rPr>
        <w:t xml:space="preserve"> данного Менеджера от Архиватора. При этом сам Архиватор продолжает работать дальше, если в его настройках не указано завершение работы при отключении всех Менеджеров — см.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w:t>
      </w:r>
    </w:p>
    <w:p w14:paraId="3B169A7D" w14:textId="4DEBE339" w:rsidR="004C53A3" w:rsidRPr="00F959A9" w:rsidRDefault="004C53A3">
      <w:pPr>
        <w:pStyle w:val="ae"/>
        <w:tabs>
          <w:tab w:val="clear" w:pos="4153"/>
          <w:tab w:val="clear" w:pos="8306"/>
        </w:tabs>
        <w:ind w:left="284"/>
        <w:rPr>
          <w:szCs w:val="19"/>
        </w:rPr>
      </w:pPr>
      <w:r w:rsidRPr="00F959A9">
        <w:rPr>
          <w:szCs w:val="19"/>
        </w:rPr>
        <w:t xml:space="preserve">Подключение к Архиватору (как локальное, так и удаленное) можно выполнять не только при запуске Менеджера, но и позже, во время работы. Для этого предназначены команды в меню </w:t>
      </w:r>
      <w:r w:rsidRPr="00F959A9">
        <w:rPr>
          <w:b/>
          <w:bCs/>
          <w:szCs w:val="19"/>
        </w:rPr>
        <w:t>«Подключение»</w:t>
      </w:r>
      <w:r w:rsidRPr="00F959A9">
        <w:rPr>
          <w:szCs w:val="19"/>
        </w:rPr>
        <w:t xml:space="preserve"> главного окна Менеджера, и соответствующие кнопки на панели инструментов (</w:t>
      </w:r>
      <w:r w:rsidRPr="00F959A9">
        <w:rPr>
          <w:szCs w:val="19"/>
        </w:rPr>
        <w:fldChar w:fldCharType="begin"/>
      </w:r>
      <w:r w:rsidRPr="00F959A9">
        <w:rPr>
          <w:szCs w:val="19"/>
        </w:rPr>
        <w:instrText xml:space="preserve"> REF _Ref41110276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4</w:t>
      </w:r>
      <w:r w:rsidR="004C0775" w:rsidRPr="00F959A9">
        <w:rPr>
          <w:szCs w:val="19"/>
        </w:rPr>
        <w:t>.</w:t>
      </w:r>
      <w:r w:rsidR="004C0775">
        <w:rPr>
          <w:noProof/>
          <w:szCs w:val="19"/>
        </w:rPr>
        <w:t>4</w:t>
      </w:r>
      <w:r w:rsidRPr="00F959A9">
        <w:rPr>
          <w:szCs w:val="19"/>
        </w:rPr>
        <w:fldChar w:fldCharType="end"/>
      </w:r>
      <w:r w:rsidRPr="00F959A9">
        <w:rPr>
          <w:szCs w:val="19"/>
        </w:rPr>
        <w:t>).</w:t>
      </w:r>
    </w:p>
    <w:p w14:paraId="6D31914A" w14:textId="77777777" w:rsidR="004C53A3" w:rsidRPr="00F959A9" w:rsidRDefault="004C0880">
      <w:pPr>
        <w:pStyle w:val="ae"/>
        <w:keepNext/>
        <w:tabs>
          <w:tab w:val="clear" w:pos="4153"/>
          <w:tab w:val="clear" w:pos="8306"/>
        </w:tabs>
        <w:ind w:left="284" w:firstLine="0"/>
        <w:jc w:val="center"/>
        <w:rPr>
          <w:szCs w:val="19"/>
        </w:rPr>
      </w:pPr>
      <w:r w:rsidRPr="00F959A9">
        <w:rPr>
          <w:noProof/>
          <w:szCs w:val="19"/>
          <w:lang w:eastAsia="ru-RU"/>
        </w:rPr>
        <w:drawing>
          <wp:inline distT="0" distB="0" distL="0" distR="0" wp14:anchorId="33A73134" wp14:editId="30176FA2">
            <wp:extent cx="1209675" cy="71042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0729" cy="711046"/>
                    </a:xfrm>
                    <a:prstGeom prst="rect">
                      <a:avLst/>
                    </a:prstGeom>
                    <a:solidFill>
                      <a:srgbClr val="FFFFFF"/>
                    </a:solidFill>
                    <a:ln>
                      <a:noFill/>
                    </a:ln>
                  </pic:spPr>
                </pic:pic>
              </a:graphicData>
            </a:graphic>
          </wp:inline>
        </w:drawing>
      </w:r>
    </w:p>
    <w:p w14:paraId="219FA298" w14:textId="3290B6ED" w:rsidR="004C53A3" w:rsidRPr="00F959A9" w:rsidRDefault="004C53A3">
      <w:pPr>
        <w:pStyle w:val="16"/>
        <w:ind w:left="284"/>
        <w:rPr>
          <w:szCs w:val="19"/>
        </w:rPr>
      </w:pPr>
      <w:bookmarkStart w:id="37" w:name="_Ref41110276"/>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4</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4</w:t>
      </w:r>
      <w:r w:rsidR="00076472" w:rsidRPr="00F959A9">
        <w:rPr>
          <w:szCs w:val="19"/>
        </w:rPr>
        <w:fldChar w:fldCharType="end"/>
      </w:r>
      <w:bookmarkEnd w:id="37"/>
    </w:p>
    <w:p w14:paraId="042D6B7A" w14:textId="77777777" w:rsidR="004C53A3" w:rsidRPr="00F959A9" w:rsidRDefault="004C53A3">
      <w:pPr>
        <w:pStyle w:val="ad"/>
        <w:ind w:left="284"/>
        <w:rPr>
          <w:szCs w:val="19"/>
        </w:rPr>
      </w:pPr>
      <w:r w:rsidRPr="00F959A9">
        <w:rPr>
          <w:szCs w:val="19"/>
        </w:rPr>
        <w:t>Следует иметь в виду, что вызов команды подключения (локального или удаленного) автоматически приводит к разрыву текущего соединения.</w:t>
      </w:r>
    </w:p>
    <w:p w14:paraId="5D80DB05" w14:textId="77777777" w:rsidR="004C53A3" w:rsidRPr="00F959A9" w:rsidRDefault="004C53A3">
      <w:pPr>
        <w:pStyle w:val="ae"/>
        <w:tabs>
          <w:tab w:val="clear" w:pos="4153"/>
          <w:tab w:val="clear" w:pos="8306"/>
        </w:tabs>
        <w:ind w:left="284"/>
        <w:rPr>
          <w:szCs w:val="19"/>
        </w:rPr>
      </w:pPr>
    </w:p>
    <w:p w14:paraId="335F3565" w14:textId="77777777" w:rsidR="004C53A3" w:rsidRPr="00F959A9" w:rsidRDefault="004C53A3" w:rsidP="0050758B">
      <w:pPr>
        <w:pStyle w:val="2"/>
      </w:pPr>
      <w:bookmarkStart w:id="38" w:name="_Ref41109719"/>
      <w:bookmarkStart w:id="39" w:name="_Toc493771777"/>
      <w:r w:rsidRPr="00F959A9">
        <w:t>Завершение работы</w:t>
      </w:r>
      <w:bookmarkEnd w:id="38"/>
      <w:bookmarkEnd w:id="39"/>
    </w:p>
    <w:p w14:paraId="669030B7" w14:textId="77777777" w:rsidR="004C53A3" w:rsidRPr="00F959A9" w:rsidRDefault="004C53A3">
      <w:pPr>
        <w:ind w:left="284"/>
        <w:rPr>
          <w:rFonts w:ascii="Arial" w:hAnsi="Arial" w:cs="Arial"/>
          <w:b/>
          <w:bCs/>
          <w:i/>
          <w:iCs/>
          <w:szCs w:val="19"/>
        </w:rPr>
      </w:pPr>
      <w:r w:rsidRPr="00F959A9">
        <w:rPr>
          <w:rFonts w:ascii="Arial" w:hAnsi="Arial" w:cs="Arial"/>
          <w:b/>
          <w:bCs/>
          <w:i/>
          <w:iCs/>
          <w:szCs w:val="19"/>
        </w:rPr>
        <w:t>Завершение работы Менеджера Хранителя</w:t>
      </w:r>
    </w:p>
    <w:p w14:paraId="44A9D231" w14:textId="77777777" w:rsidR="004C53A3" w:rsidRPr="00F959A9" w:rsidRDefault="004C53A3">
      <w:pPr>
        <w:ind w:left="284"/>
        <w:rPr>
          <w:szCs w:val="19"/>
        </w:rPr>
      </w:pPr>
      <w:r w:rsidRPr="00F959A9">
        <w:rPr>
          <w:szCs w:val="19"/>
        </w:rPr>
        <w:t xml:space="preserve">Для того чтобы завершить работу в Менеджере, необходимо в главном меню Менеджера выбрать команду </w:t>
      </w:r>
      <w:r w:rsidRPr="00F959A9">
        <w:rPr>
          <w:b/>
          <w:bCs/>
          <w:szCs w:val="19"/>
        </w:rPr>
        <w:t>«Подключение — Выход»</w:t>
      </w:r>
      <w:r w:rsidRPr="00F959A9">
        <w:rPr>
          <w:szCs w:val="19"/>
        </w:rPr>
        <w:t xml:space="preserve"> или просто закрыть окно программы, нажав на кнопку с крестиком в верхнем правом углу окна Менеджера. </w:t>
      </w:r>
    </w:p>
    <w:p w14:paraId="41F1895A" w14:textId="77777777" w:rsidR="004C53A3" w:rsidRPr="00F959A9" w:rsidRDefault="004C53A3">
      <w:pPr>
        <w:ind w:left="284"/>
        <w:rPr>
          <w:szCs w:val="19"/>
        </w:rPr>
      </w:pPr>
    </w:p>
    <w:p w14:paraId="6A2F1C95" w14:textId="77777777" w:rsidR="004C53A3" w:rsidRPr="00F959A9" w:rsidRDefault="004C53A3">
      <w:pPr>
        <w:ind w:left="284"/>
        <w:rPr>
          <w:rFonts w:ascii="Arial" w:hAnsi="Arial" w:cs="Arial"/>
          <w:b/>
          <w:bCs/>
          <w:i/>
          <w:iCs/>
          <w:szCs w:val="19"/>
        </w:rPr>
      </w:pPr>
      <w:r w:rsidRPr="00F959A9">
        <w:rPr>
          <w:rFonts w:ascii="Arial" w:hAnsi="Arial" w:cs="Arial"/>
          <w:b/>
          <w:bCs/>
          <w:i/>
          <w:iCs/>
          <w:szCs w:val="19"/>
        </w:rPr>
        <w:t>Завершение работы Архиватора</w:t>
      </w:r>
    </w:p>
    <w:p w14:paraId="2C6866A2" w14:textId="77777777" w:rsidR="004C53A3" w:rsidRPr="00F959A9" w:rsidRDefault="004C53A3">
      <w:pPr>
        <w:ind w:left="284"/>
        <w:rPr>
          <w:szCs w:val="19"/>
        </w:rPr>
      </w:pPr>
      <w:r w:rsidRPr="00F959A9">
        <w:rPr>
          <w:szCs w:val="19"/>
        </w:rPr>
        <w:t xml:space="preserve">Завершить работу Архиватора можно следующими способами: </w:t>
      </w:r>
    </w:p>
    <w:p w14:paraId="3C361AE9" w14:textId="77777777" w:rsidR="004C53A3" w:rsidRPr="00F959A9" w:rsidRDefault="004C53A3">
      <w:pPr>
        <w:numPr>
          <w:ilvl w:val="0"/>
          <w:numId w:val="54"/>
        </w:numPr>
        <w:tabs>
          <w:tab w:val="left" w:pos="851"/>
        </w:tabs>
        <w:ind w:left="851" w:firstLine="284"/>
        <w:rPr>
          <w:szCs w:val="19"/>
        </w:rPr>
      </w:pPr>
      <w:r w:rsidRPr="00F959A9">
        <w:rPr>
          <w:szCs w:val="19"/>
        </w:rPr>
        <w:t xml:space="preserve">из Менеджера — выбрать команду </w:t>
      </w:r>
      <w:r w:rsidRPr="00F959A9">
        <w:rPr>
          <w:b/>
          <w:bCs/>
          <w:szCs w:val="19"/>
        </w:rPr>
        <w:t>«Подключение — Остановить Архиватор»</w:t>
      </w:r>
      <w:r w:rsidRPr="00F959A9">
        <w:rPr>
          <w:szCs w:val="19"/>
        </w:rPr>
        <w:t xml:space="preserve">; </w:t>
      </w:r>
    </w:p>
    <w:p w14:paraId="02B3301E" w14:textId="77777777" w:rsidR="004C53A3" w:rsidRPr="00F959A9" w:rsidRDefault="004C53A3">
      <w:pPr>
        <w:numPr>
          <w:ilvl w:val="0"/>
          <w:numId w:val="54"/>
        </w:numPr>
        <w:tabs>
          <w:tab w:val="left" w:pos="851"/>
        </w:tabs>
        <w:ind w:left="851" w:firstLine="284"/>
        <w:rPr>
          <w:szCs w:val="19"/>
        </w:rPr>
      </w:pPr>
      <w:r w:rsidRPr="00F959A9">
        <w:rPr>
          <w:szCs w:val="19"/>
        </w:rPr>
        <w:t xml:space="preserve">из Агента — щелкнуть правой кнопкой мыши на значке Агента в системном лотке, и в появившемся меню выбрав команду «Остановить Архиватор». </w:t>
      </w:r>
    </w:p>
    <w:p w14:paraId="2F49AFB6"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6D1AA3DD" w14:textId="77777777">
        <w:tc>
          <w:tcPr>
            <w:tcW w:w="817" w:type="dxa"/>
            <w:shd w:val="clear" w:color="auto" w:fill="auto"/>
          </w:tcPr>
          <w:p w14:paraId="38E6B788"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0E22683B" wp14:editId="590552C2">
                  <wp:extent cx="358775" cy="3587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061BA1CB" w14:textId="5DBE4F57" w:rsidR="004C53A3" w:rsidRPr="00F959A9" w:rsidRDefault="004C53A3">
            <w:pPr>
              <w:snapToGrid w:val="0"/>
              <w:ind w:firstLine="0"/>
              <w:rPr>
                <w:szCs w:val="19"/>
              </w:rPr>
            </w:pPr>
            <w:r w:rsidRPr="00F959A9">
              <w:rPr>
                <w:b/>
                <w:bCs/>
                <w:szCs w:val="19"/>
                <w:u w:val="single"/>
              </w:rPr>
              <w:t>Замечание</w:t>
            </w:r>
            <w:r w:rsidRPr="00F959A9">
              <w:rPr>
                <w:szCs w:val="19"/>
              </w:rPr>
              <w:t xml:space="preserve">. Выход из Менеджера и прекращение работы Агента сами по себе не приводят к завершению работы Архиватора. Архиватор будет продолжать работать, никак не проявляя себя внешне. Для того чтобы при выходе из Менеджера Архиватор прекращал работу, необходимо установить флажок </w:t>
            </w:r>
            <w:r w:rsidRPr="00F959A9">
              <w:rPr>
                <w:b/>
                <w:bCs/>
                <w:szCs w:val="19"/>
              </w:rPr>
              <w:t xml:space="preserve">«Останавливать Архиватор, если нет </w:t>
            </w:r>
            <w:r w:rsidRPr="00F959A9">
              <w:rPr>
                <w:b/>
                <w:bCs/>
                <w:szCs w:val="19"/>
              </w:rPr>
              <w:lastRenderedPageBreak/>
              <w:t>подключенных Менеджеров и автоматических задач»</w:t>
            </w:r>
            <w:r w:rsidRPr="00F959A9">
              <w:rPr>
                <w:szCs w:val="19"/>
              </w:rPr>
              <w:t xml:space="preserve"> на странице </w:t>
            </w:r>
            <w:r w:rsidRPr="00F959A9">
              <w:rPr>
                <w:b/>
                <w:bCs/>
                <w:szCs w:val="19"/>
              </w:rPr>
              <w:t>«Архиватор — Запуск и завершение»</w:t>
            </w:r>
            <w:r w:rsidRPr="00F959A9">
              <w:rPr>
                <w:szCs w:val="19"/>
              </w:rPr>
              <w:t xml:space="preserve"> в настройках программы (см. параграф «</w:t>
            </w:r>
            <w:r w:rsidRPr="00F959A9">
              <w:rPr>
                <w:szCs w:val="19"/>
              </w:rPr>
              <w:fldChar w:fldCharType="begin"/>
            </w:r>
            <w:r w:rsidRPr="00F959A9">
              <w:rPr>
                <w:szCs w:val="19"/>
              </w:rPr>
              <w:instrText xml:space="preserve"> REF _Ref37223957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w:t>
            </w:r>
          </w:p>
        </w:tc>
      </w:tr>
    </w:tbl>
    <w:p w14:paraId="320D3B30" w14:textId="77777777" w:rsidR="004C53A3" w:rsidRPr="00F959A9" w:rsidRDefault="004C53A3">
      <w:pPr>
        <w:ind w:left="284" w:firstLine="0"/>
      </w:pPr>
    </w:p>
    <w:p w14:paraId="40A47B7A" w14:textId="77777777" w:rsidR="004C53A3" w:rsidRPr="00F959A9" w:rsidRDefault="004C53A3">
      <w:pPr>
        <w:ind w:left="284"/>
        <w:rPr>
          <w:rFonts w:ascii="Arial" w:hAnsi="Arial" w:cs="Arial"/>
          <w:b/>
          <w:bCs/>
          <w:i/>
          <w:iCs/>
          <w:szCs w:val="19"/>
        </w:rPr>
      </w:pPr>
      <w:r w:rsidRPr="00F959A9">
        <w:rPr>
          <w:rFonts w:ascii="Arial" w:hAnsi="Arial" w:cs="Arial"/>
          <w:b/>
          <w:bCs/>
          <w:i/>
          <w:iCs/>
          <w:szCs w:val="19"/>
        </w:rPr>
        <w:t>Завершение работы Агента Хранителя</w:t>
      </w:r>
    </w:p>
    <w:p w14:paraId="0121C566" w14:textId="77777777" w:rsidR="004C53A3" w:rsidRPr="00F959A9" w:rsidRDefault="004C53A3">
      <w:pPr>
        <w:ind w:left="284"/>
        <w:rPr>
          <w:szCs w:val="19"/>
        </w:rPr>
      </w:pPr>
      <w:r w:rsidRPr="00F959A9">
        <w:rPr>
          <w:szCs w:val="19"/>
        </w:rPr>
        <w:t xml:space="preserve">Для того чтобы завершить работу Агента, необходимо щелкнуть правой кнопкой мыши на значке Агента в системном лотке, и в появившемся меню выбрать команду </w:t>
      </w:r>
      <w:r w:rsidRPr="00F959A9">
        <w:rPr>
          <w:b/>
          <w:bCs/>
          <w:szCs w:val="19"/>
        </w:rPr>
        <w:t>«Закрыть Агент»</w:t>
      </w:r>
      <w:r w:rsidRPr="00F959A9">
        <w:rPr>
          <w:szCs w:val="19"/>
        </w:rPr>
        <w:t>.</w:t>
      </w:r>
    </w:p>
    <w:p w14:paraId="079E97E0" w14:textId="77777777" w:rsidR="004C53A3" w:rsidRPr="00F959A9" w:rsidRDefault="004C53A3">
      <w:pPr>
        <w:ind w:left="284"/>
        <w:rPr>
          <w:szCs w:val="19"/>
        </w:rPr>
      </w:pPr>
    </w:p>
    <w:p w14:paraId="6A351A3B" w14:textId="77777777" w:rsidR="004C53A3" w:rsidRPr="00F959A9" w:rsidRDefault="004C53A3" w:rsidP="0050758B">
      <w:pPr>
        <w:pStyle w:val="2"/>
      </w:pPr>
      <w:bookmarkStart w:id="40" w:name="_Ref36708480"/>
      <w:bookmarkStart w:id="41" w:name="_Toc493771778"/>
      <w:r w:rsidRPr="00F959A9">
        <w:t>Главное окно Менеджера</w:t>
      </w:r>
      <w:bookmarkEnd w:id="40"/>
      <w:bookmarkEnd w:id="41"/>
    </w:p>
    <w:p w14:paraId="123C3512" w14:textId="3A809EB4" w:rsidR="004C53A3" w:rsidRPr="00F959A9" w:rsidRDefault="004C53A3">
      <w:pPr>
        <w:ind w:left="284"/>
        <w:rPr>
          <w:szCs w:val="19"/>
        </w:rPr>
      </w:pPr>
      <w:r w:rsidRPr="00F959A9">
        <w:rPr>
          <w:szCs w:val="19"/>
        </w:rPr>
        <w:t xml:space="preserve">Главное окно </w:t>
      </w:r>
      <w:r w:rsidRPr="00F959A9">
        <w:rPr>
          <w:i/>
          <w:iCs/>
          <w:szCs w:val="19"/>
        </w:rPr>
        <w:t>Менеджера</w:t>
      </w:r>
      <w:r w:rsidRPr="00F959A9">
        <w:rPr>
          <w:szCs w:val="19"/>
        </w:rPr>
        <w:t xml:space="preserve"> (</w:t>
      </w:r>
      <w:r w:rsidRPr="00F959A9">
        <w:rPr>
          <w:szCs w:val="19"/>
        </w:rPr>
        <w:fldChar w:fldCharType="begin"/>
      </w:r>
      <w:r w:rsidRPr="00F959A9">
        <w:rPr>
          <w:szCs w:val="19"/>
        </w:rPr>
        <w:instrText xml:space="preserve"> REF _Ref36970542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4</w:t>
      </w:r>
      <w:r w:rsidR="004C0775" w:rsidRPr="00F959A9">
        <w:rPr>
          <w:szCs w:val="19"/>
        </w:rPr>
        <w:t>.</w:t>
      </w:r>
      <w:r w:rsidR="004C0775">
        <w:rPr>
          <w:noProof/>
          <w:szCs w:val="19"/>
        </w:rPr>
        <w:t>5</w:t>
      </w:r>
      <w:r w:rsidRPr="00F959A9">
        <w:rPr>
          <w:szCs w:val="19"/>
        </w:rPr>
        <w:fldChar w:fldCharType="end"/>
      </w:r>
      <w:r w:rsidRPr="00F959A9">
        <w:rPr>
          <w:szCs w:val="19"/>
        </w:rPr>
        <w:t>) содержит меню, панель инструментов и разделено на три части (окно разделов, окно архивов и окно журнала).</w:t>
      </w:r>
    </w:p>
    <w:p w14:paraId="2ACCB76D" w14:textId="77777777" w:rsidR="004C53A3" w:rsidRPr="00F959A9" w:rsidRDefault="004C53A3">
      <w:pPr>
        <w:ind w:left="284"/>
        <w:rPr>
          <w:szCs w:val="19"/>
        </w:rPr>
      </w:pPr>
      <w:r w:rsidRPr="00F959A9">
        <w:rPr>
          <w:szCs w:val="19"/>
        </w:rPr>
        <w:t xml:space="preserve">В левой части главного окна расположено </w:t>
      </w:r>
      <w:r w:rsidRPr="00F959A9">
        <w:rPr>
          <w:i/>
          <w:szCs w:val="19"/>
        </w:rPr>
        <w:t>окно разделов</w:t>
      </w:r>
      <w:r w:rsidRPr="00F959A9">
        <w:rPr>
          <w:szCs w:val="19"/>
        </w:rPr>
        <w:t xml:space="preserve">  текущего пользователя (т. е. список разделов, представленный в виде дерева), в правой окно архивов (список архивов выбранного раздела). В нижней части главного окна выводится </w:t>
      </w:r>
      <w:r w:rsidRPr="00F959A9">
        <w:rPr>
          <w:i/>
          <w:szCs w:val="19"/>
        </w:rPr>
        <w:t>окно журнала</w:t>
      </w:r>
      <w:r w:rsidRPr="00F959A9">
        <w:rPr>
          <w:szCs w:val="19"/>
        </w:rPr>
        <w:t>. Окно архивов и/или окно журнала может быть скрыто.</w:t>
      </w:r>
    </w:p>
    <w:p w14:paraId="0AA599CE" w14:textId="77777777" w:rsidR="004C53A3" w:rsidRPr="00F959A9" w:rsidRDefault="004C0880">
      <w:pPr>
        <w:keepNext/>
        <w:ind w:left="284" w:firstLine="0"/>
        <w:jc w:val="center"/>
        <w:rPr>
          <w:szCs w:val="19"/>
        </w:rPr>
      </w:pPr>
      <w:r w:rsidRPr="00F959A9">
        <w:rPr>
          <w:noProof/>
          <w:szCs w:val="19"/>
          <w:lang w:eastAsia="ru-RU"/>
        </w:rPr>
        <w:drawing>
          <wp:inline distT="0" distB="0" distL="0" distR="0" wp14:anchorId="3C44C693" wp14:editId="3582D709">
            <wp:extent cx="3124299" cy="1981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6163" cy="1988723"/>
                    </a:xfrm>
                    <a:prstGeom prst="rect">
                      <a:avLst/>
                    </a:prstGeom>
                    <a:solidFill>
                      <a:srgbClr val="FFFFFF"/>
                    </a:solidFill>
                    <a:ln>
                      <a:noFill/>
                    </a:ln>
                  </pic:spPr>
                </pic:pic>
              </a:graphicData>
            </a:graphic>
          </wp:inline>
        </w:drawing>
      </w:r>
    </w:p>
    <w:p w14:paraId="0E0A3913" w14:textId="2CCFBD44" w:rsidR="004C53A3" w:rsidRPr="00F959A9" w:rsidRDefault="004C53A3">
      <w:pPr>
        <w:pStyle w:val="16"/>
        <w:ind w:left="284"/>
        <w:rPr>
          <w:szCs w:val="19"/>
        </w:rPr>
      </w:pPr>
      <w:bookmarkStart w:id="42" w:name="_Ref36970542"/>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4</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5</w:t>
      </w:r>
      <w:r w:rsidR="00076472" w:rsidRPr="00F959A9">
        <w:rPr>
          <w:szCs w:val="19"/>
        </w:rPr>
        <w:fldChar w:fldCharType="end"/>
      </w:r>
      <w:bookmarkEnd w:id="42"/>
    </w:p>
    <w:p w14:paraId="393C3B16" w14:textId="77777777" w:rsidR="004C53A3" w:rsidRPr="00F959A9" w:rsidRDefault="004C53A3" w:rsidP="00AB1803">
      <w:pPr>
        <w:spacing w:before="0"/>
        <w:ind w:left="284"/>
        <w:rPr>
          <w:szCs w:val="19"/>
        </w:rPr>
      </w:pPr>
      <w:r w:rsidRPr="00F959A9">
        <w:rPr>
          <w:szCs w:val="19"/>
        </w:rPr>
        <w:t xml:space="preserve">В главном окне программы в левой части отображается список разделов. Для удобства организации разделов они могут объединяться в </w:t>
      </w:r>
      <w:r w:rsidRPr="00F959A9">
        <w:rPr>
          <w:i/>
          <w:iCs/>
          <w:szCs w:val="19"/>
        </w:rPr>
        <w:t>группы</w:t>
      </w:r>
      <w:r w:rsidRPr="00F959A9">
        <w:rPr>
          <w:szCs w:val="19"/>
        </w:rPr>
        <w:t xml:space="preserve">. Количество уровней вложенности групп неограниченно. </w:t>
      </w:r>
    </w:p>
    <w:p w14:paraId="56B382C6" w14:textId="77777777" w:rsidR="004C53A3" w:rsidRPr="00F959A9" w:rsidRDefault="004C53A3">
      <w:pPr>
        <w:ind w:left="284"/>
        <w:rPr>
          <w:szCs w:val="19"/>
        </w:rPr>
      </w:pPr>
    </w:p>
    <w:p w14:paraId="3FACC038" w14:textId="77777777" w:rsidR="004C53A3" w:rsidRPr="00F959A9" w:rsidRDefault="004C53A3" w:rsidP="003C6141">
      <w:pPr>
        <w:keepNext/>
        <w:ind w:left="284"/>
        <w:rPr>
          <w:b/>
          <w:bCs/>
          <w:szCs w:val="19"/>
          <w:u w:val="single"/>
        </w:rPr>
      </w:pPr>
      <w:r w:rsidRPr="00F959A9">
        <w:rPr>
          <w:b/>
          <w:bCs/>
          <w:szCs w:val="19"/>
          <w:u w:val="single"/>
        </w:rPr>
        <w:lastRenderedPageBreak/>
        <w:t>Окно архивов</w:t>
      </w:r>
    </w:p>
    <w:p w14:paraId="6156F976" w14:textId="77777777" w:rsidR="004C53A3" w:rsidRPr="00F959A9" w:rsidRDefault="004C53A3">
      <w:pPr>
        <w:ind w:left="284"/>
        <w:rPr>
          <w:szCs w:val="19"/>
        </w:rPr>
      </w:pPr>
      <w:r w:rsidRPr="00F959A9">
        <w:rPr>
          <w:szCs w:val="19"/>
        </w:rPr>
        <w:t xml:space="preserve">В правой части главного окна отображается список архивов для выбранного раздела. Для каждого архива отображается дата и время его создания, размер архивного файла, общий размер файлов, занесенных в архив, комментарий к архиву и имя архивного файла. </w:t>
      </w:r>
    </w:p>
    <w:p w14:paraId="60AD0AE4" w14:textId="77777777" w:rsidR="004C53A3" w:rsidRPr="00F959A9" w:rsidRDefault="004C53A3">
      <w:pPr>
        <w:ind w:left="284"/>
        <w:rPr>
          <w:szCs w:val="19"/>
        </w:rPr>
      </w:pPr>
      <w:r w:rsidRPr="00F959A9">
        <w:rPr>
          <w:szCs w:val="19"/>
        </w:rPr>
        <w:t xml:space="preserve">Архивы имеют составные значки, каждый элемент значка отображает тот или иной параметр архива. </w:t>
      </w:r>
    </w:p>
    <w:p w14:paraId="6987C3AA" w14:textId="77777777" w:rsidR="004C53A3" w:rsidRPr="00F959A9" w:rsidRDefault="004C53A3" w:rsidP="0073404E">
      <w:pPr>
        <w:numPr>
          <w:ilvl w:val="0"/>
          <w:numId w:val="16"/>
        </w:numPr>
        <w:tabs>
          <w:tab w:val="clear" w:pos="567"/>
          <w:tab w:val="num" w:pos="0"/>
          <w:tab w:val="left" w:pos="851"/>
        </w:tabs>
        <w:spacing w:before="0"/>
        <w:ind w:left="284" w:firstLine="284"/>
        <w:rPr>
          <w:szCs w:val="19"/>
        </w:rPr>
      </w:pPr>
      <w:r w:rsidRPr="00F959A9">
        <w:rPr>
          <w:i/>
          <w:iCs/>
          <w:szCs w:val="19"/>
        </w:rPr>
        <w:t>Полные</w:t>
      </w:r>
      <w:r w:rsidRPr="00F959A9">
        <w:rPr>
          <w:szCs w:val="19"/>
        </w:rPr>
        <w:t xml:space="preserve"> архивы имеют значок </w:t>
      </w:r>
      <w:r w:rsidR="004C0880" w:rsidRPr="00F959A9">
        <w:rPr>
          <w:noProof/>
          <w:szCs w:val="19"/>
          <w:lang w:eastAsia="ru-RU"/>
        </w:rPr>
        <w:drawing>
          <wp:inline distT="0" distB="0" distL="0" distR="0" wp14:anchorId="778041BE" wp14:editId="0E670F30">
            <wp:extent cx="161925" cy="1619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solidFill>
                      <a:srgbClr val="FFFFFF"/>
                    </a:solidFill>
                    <a:ln>
                      <a:noFill/>
                    </a:ln>
                  </pic:spPr>
                </pic:pic>
              </a:graphicData>
            </a:graphic>
          </wp:inline>
        </w:drawing>
      </w:r>
      <w:r w:rsidRPr="00F959A9">
        <w:rPr>
          <w:szCs w:val="19"/>
        </w:rPr>
        <w:t xml:space="preserve"> (стопка листов).</w:t>
      </w:r>
    </w:p>
    <w:p w14:paraId="186A2DBF" w14:textId="77777777" w:rsidR="004C53A3" w:rsidRPr="00F959A9" w:rsidRDefault="004C53A3" w:rsidP="0073404E">
      <w:pPr>
        <w:numPr>
          <w:ilvl w:val="0"/>
          <w:numId w:val="16"/>
        </w:numPr>
        <w:tabs>
          <w:tab w:val="left" w:pos="851"/>
        </w:tabs>
        <w:spacing w:before="0"/>
        <w:ind w:left="284" w:firstLine="284"/>
        <w:rPr>
          <w:szCs w:val="19"/>
        </w:rPr>
      </w:pPr>
      <w:r w:rsidRPr="00F959A9">
        <w:rPr>
          <w:i/>
          <w:iCs/>
          <w:szCs w:val="19"/>
        </w:rPr>
        <w:t>Разностные</w:t>
      </w:r>
      <w:r w:rsidRPr="00F959A9">
        <w:rPr>
          <w:szCs w:val="19"/>
        </w:rPr>
        <w:t xml:space="preserve"> архивы имеют значок  </w:t>
      </w:r>
      <w:r w:rsidR="004C0880" w:rsidRPr="00F959A9">
        <w:rPr>
          <w:noProof/>
          <w:szCs w:val="19"/>
          <w:lang w:eastAsia="ru-RU"/>
        </w:rPr>
        <w:drawing>
          <wp:inline distT="0" distB="0" distL="0" distR="0" wp14:anchorId="22BE4CFA" wp14:editId="799BD08F">
            <wp:extent cx="185420" cy="196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420" cy="196850"/>
                    </a:xfrm>
                    <a:prstGeom prst="rect">
                      <a:avLst/>
                    </a:prstGeom>
                    <a:solidFill>
                      <a:srgbClr val="FFFFFF"/>
                    </a:solidFill>
                    <a:ln>
                      <a:noFill/>
                    </a:ln>
                  </pic:spPr>
                </pic:pic>
              </a:graphicData>
            </a:graphic>
          </wp:inline>
        </w:drawing>
      </w:r>
      <w:r w:rsidRPr="00F959A9">
        <w:rPr>
          <w:szCs w:val="19"/>
        </w:rPr>
        <w:t xml:space="preserve">(один лист). </w:t>
      </w:r>
    </w:p>
    <w:p w14:paraId="3C69BBD3" w14:textId="77777777" w:rsidR="004C53A3" w:rsidRPr="00F959A9" w:rsidRDefault="004C53A3" w:rsidP="0073404E">
      <w:pPr>
        <w:numPr>
          <w:ilvl w:val="0"/>
          <w:numId w:val="16"/>
        </w:numPr>
        <w:tabs>
          <w:tab w:val="left" w:pos="851"/>
        </w:tabs>
        <w:spacing w:before="0"/>
        <w:ind w:left="284" w:firstLine="284"/>
        <w:rPr>
          <w:szCs w:val="19"/>
        </w:rPr>
      </w:pPr>
      <w:r w:rsidRPr="00F959A9">
        <w:rPr>
          <w:i/>
          <w:iCs/>
          <w:szCs w:val="19"/>
        </w:rPr>
        <w:t>Автоматические</w:t>
      </w:r>
      <w:r w:rsidRPr="00F959A9">
        <w:rPr>
          <w:szCs w:val="19"/>
        </w:rPr>
        <w:t xml:space="preserve"> (т. е. созданные по расписанию) архивы имеют значок, содержащий в верхнем правом углу изображение часов, например: </w:t>
      </w:r>
      <w:r w:rsidR="004C0880" w:rsidRPr="00F959A9">
        <w:rPr>
          <w:noProof/>
          <w:szCs w:val="19"/>
          <w:lang w:eastAsia="ru-RU"/>
        </w:rPr>
        <w:drawing>
          <wp:inline distT="0" distB="0" distL="0" distR="0" wp14:anchorId="699CF190" wp14:editId="44EC05A4">
            <wp:extent cx="266065" cy="1854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065" cy="185420"/>
                    </a:xfrm>
                    <a:prstGeom prst="rect">
                      <a:avLst/>
                    </a:prstGeom>
                    <a:solidFill>
                      <a:srgbClr val="FFFFFF"/>
                    </a:solidFill>
                    <a:ln>
                      <a:noFill/>
                    </a:ln>
                  </pic:spPr>
                </pic:pic>
              </a:graphicData>
            </a:graphic>
          </wp:inline>
        </w:drawing>
      </w:r>
      <w:r w:rsidRPr="00F959A9">
        <w:rPr>
          <w:szCs w:val="19"/>
        </w:rPr>
        <w:t xml:space="preserve"> . </w:t>
      </w:r>
    </w:p>
    <w:p w14:paraId="3F575369" w14:textId="77777777" w:rsidR="004C53A3" w:rsidRPr="00F959A9" w:rsidRDefault="004C53A3" w:rsidP="0073404E">
      <w:pPr>
        <w:numPr>
          <w:ilvl w:val="0"/>
          <w:numId w:val="16"/>
        </w:numPr>
        <w:tabs>
          <w:tab w:val="left" w:pos="851"/>
        </w:tabs>
        <w:spacing w:before="0"/>
        <w:ind w:left="284" w:firstLine="284"/>
        <w:rPr>
          <w:szCs w:val="19"/>
        </w:rPr>
      </w:pPr>
      <w:r w:rsidRPr="00F959A9">
        <w:rPr>
          <w:szCs w:val="19"/>
        </w:rPr>
        <w:t xml:space="preserve">Если архив имеет дубликат(ы), то значок архива дополнен справа изображением листка голубого цвета, например: </w:t>
      </w:r>
      <w:r w:rsidR="004C0880" w:rsidRPr="00F959A9">
        <w:rPr>
          <w:noProof/>
          <w:szCs w:val="19"/>
          <w:lang w:eastAsia="ru-RU"/>
        </w:rPr>
        <w:drawing>
          <wp:inline distT="0" distB="0" distL="0" distR="0" wp14:anchorId="2DA146BC" wp14:editId="1F237231">
            <wp:extent cx="277495" cy="1733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495" cy="173355"/>
                    </a:xfrm>
                    <a:prstGeom prst="rect">
                      <a:avLst/>
                    </a:prstGeom>
                    <a:solidFill>
                      <a:srgbClr val="FFFFFF"/>
                    </a:solidFill>
                    <a:ln>
                      <a:noFill/>
                    </a:ln>
                  </pic:spPr>
                </pic:pic>
              </a:graphicData>
            </a:graphic>
          </wp:inline>
        </w:drawing>
      </w:r>
      <w:r w:rsidRPr="00F959A9">
        <w:rPr>
          <w:szCs w:val="19"/>
        </w:rPr>
        <w:t xml:space="preserve">. </w:t>
      </w:r>
    </w:p>
    <w:p w14:paraId="1427C11C" w14:textId="77777777" w:rsidR="004C53A3" w:rsidRPr="00F959A9" w:rsidRDefault="004C53A3" w:rsidP="0073404E">
      <w:pPr>
        <w:numPr>
          <w:ilvl w:val="0"/>
          <w:numId w:val="16"/>
        </w:numPr>
        <w:tabs>
          <w:tab w:val="clear" w:pos="567"/>
          <w:tab w:val="num" w:pos="0"/>
          <w:tab w:val="left" w:pos="851"/>
        </w:tabs>
        <w:spacing w:before="0"/>
        <w:ind w:left="284" w:firstLine="284"/>
        <w:rPr>
          <w:szCs w:val="19"/>
        </w:rPr>
      </w:pPr>
      <w:r w:rsidRPr="00F959A9">
        <w:rPr>
          <w:i/>
          <w:iCs/>
          <w:szCs w:val="19"/>
        </w:rPr>
        <w:t>Резервные</w:t>
      </w:r>
      <w:r w:rsidRPr="00F959A9">
        <w:rPr>
          <w:szCs w:val="19"/>
        </w:rPr>
        <w:t xml:space="preserve"> архивы имеют значок, содержащий в нижнем правом углу букву 'R':</w:t>
      </w:r>
      <w:r w:rsidR="004C0880" w:rsidRPr="00F959A9">
        <w:rPr>
          <w:noProof/>
          <w:szCs w:val="19"/>
          <w:lang w:eastAsia="ru-RU"/>
        </w:rPr>
        <w:drawing>
          <wp:inline distT="0" distB="0" distL="0" distR="0" wp14:anchorId="2DE077C0" wp14:editId="175ED233">
            <wp:extent cx="231775" cy="1619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775" cy="161925"/>
                    </a:xfrm>
                    <a:prstGeom prst="rect">
                      <a:avLst/>
                    </a:prstGeom>
                    <a:solidFill>
                      <a:srgbClr val="FFFFFF"/>
                    </a:solidFill>
                    <a:ln>
                      <a:noFill/>
                    </a:ln>
                  </pic:spPr>
                </pic:pic>
              </a:graphicData>
            </a:graphic>
          </wp:inline>
        </w:drawing>
      </w:r>
      <w:r w:rsidRPr="00F959A9">
        <w:rPr>
          <w:szCs w:val="19"/>
        </w:rPr>
        <w:t xml:space="preserve">. </w:t>
      </w:r>
    </w:p>
    <w:p w14:paraId="5427FA1B" w14:textId="77777777" w:rsidR="004C53A3" w:rsidRPr="00F959A9" w:rsidRDefault="004C53A3" w:rsidP="00AB1803">
      <w:pPr>
        <w:numPr>
          <w:ilvl w:val="0"/>
          <w:numId w:val="16"/>
        </w:numPr>
        <w:tabs>
          <w:tab w:val="clear" w:pos="567"/>
          <w:tab w:val="num" w:pos="0"/>
          <w:tab w:val="left" w:pos="851"/>
        </w:tabs>
        <w:spacing w:before="0"/>
        <w:ind w:left="284" w:firstLine="284"/>
        <w:rPr>
          <w:szCs w:val="19"/>
        </w:rPr>
      </w:pPr>
      <w:r w:rsidRPr="00F959A9">
        <w:rPr>
          <w:i/>
          <w:iCs/>
          <w:szCs w:val="19"/>
        </w:rPr>
        <w:t>Закрепленный</w:t>
      </w:r>
      <w:r w:rsidRPr="00F959A9">
        <w:rPr>
          <w:szCs w:val="19"/>
        </w:rPr>
        <w:t xml:space="preserve"> архив имеет значок 'замок' в нижнем правом углу, например: </w:t>
      </w:r>
      <w:r w:rsidR="004C0880" w:rsidRPr="00F959A9">
        <w:rPr>
          <w:noProof/>
          <w:szCs w:val="19"/>
          <w:lang w:eastAsia="ru-RU"/>
        </w:rPr>
        <w:drawing>
          <wp:inline distT="0" distB="0" distL="0" distR="0" wp14:anchorId="2BB2B303" wp14:editId="018A54AF">
            <wp:extent cx="335915" cy="1968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915" cy="196850"/>
                    </a:xfrm>
                    <a:prstGeom prst="rect">
                      <a:avLst/>
                    </a:prstGeom>
                    <a:solidFill>
                      <a:srgbClr val="FFFFFF"/>
                    </a:solidFill>
                    <a:ln>
                      <a:noFill/>
                    </a:ln>
                  </pic:spPr>
                </pic:pic>
              </a:graphicData>
            </a:graphic>
          </wp:inline>
        </w:drawing>
      </w:r>
      <w:r w:rsidRPr="00F959A9">
        <w:rPr>
          <w:szCs w:val="19"/>
        </w:rPr>
        <w:t>.</w:t>
      </w:r>
    </w:p>
    <w:p w14:paraId="1CB2BAB9" w14:textId="77777777" w:rsidR="004C53A3" w:rsidRPr="00F959A9" w:rsidRDefault="004C53A3" w:rsidP="00851E14">
      <w:pPr>
        <w:numPr>
          <w:ilvl w:val="0"/>
          <w:numId w:val="16"/>
        </w:numPr>
        <w:tabs>
          <w:tab w:val="clear" w:pos="567"/>
          <w:tab w:val="num" w:pos="0"/>
          <w:tab w:val="left" w:pos="851"/>
        </w:tabs>
        <w:spacing w:before="0"/>
        <w:ind w:left="284" w:firstLine="284"/>
        <w:rPr>
          <w:szCs w:val="19"/>
        </w:rPr>
      </w:pPr>
      <w:r w:rsidRPr="00F959A9">
        <w:rPr>
          <w:szCs w:val="19"/>
        </w:rPr>
        <w:t xml:space="preserve">Если за время архивирования часть файлов была изменена, то значок архива содержит восклицательный знак: </w:t>
      </w:r>
      <w:r w:rsidR="004C0880" w:rsidRPr="00F959A9">
        <w:rPr>
          <w:noProof/>
          <w:szCs w:val="19"/>
          <w:lang w:eastAsia="ru-RU"/>
        </w:rPr>
        <w:drawing>
          <wp:inline distT="0" distB="0" distL="0" distR="0" wp14:anchorId="32DF61D7" wp14:editId="3EB94BA6">
            <wp:extent cx="115570" cy="1854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5570" cy="185420"/>
                    </a:xfrm>
                    <a:prstGeom prst="rect">
                      <a:avLst/>
                    </a:prstGeom>
                    <a:solidFill>
                      <a:srgbClr val="FFFFFF"/>
                    </a:solidFill>
                    <a:ln>
                      <a:noFill/>
                    </a:ln>
                  </pic:spPr>
                </pic:pic>
              </a:graphicData>
            </a:graphic>
          </wp:inline>
        </w:drawing>
      </w:r>
      <w:r w:rsidRPr="00F959A9">
        <w:rPr>
          <w:szCs w:val="19"/>
        </w:rPr>
        <w:t xml:space="preserve">. Такой архив может содержать несогласованные данные, поэтому использовать сохраненные в нем данные надо с большой осторожностью. </w:t>
      </w:r>
    </w:p>
    <w:p w14:paraId="0FB207AD" w14:textId="77777777" w:rsidR="004C53A3" w:rsidRPr="00F959A9" w:rsidRDefault="004C53A3" w:rsidP="00851E14">
      <w:pPr>
        <w:numPr>
          <w:ilvl w:val="0"/>
          <w:numId w:val="16"/>
        </w:numPr>
        <w:tabs>
          <w:tab w:val="left" w:pos="851"/>
        </w:tabs>
        <w:spacing w:before="0"/>
        <w:ind w:left="284" w:firstLine="284"/>
        <w:rPr>
          <w:szCs w:val="19"/>
        </w:rPr>
      </w:pPr>
      <w:r w:rsidRPr="00F959A9">
        <w:rPr>
          <w:szCs w:val="19"/>
        </w:rPr>
        <w:t xml:space="preserve">Неполный архив имеет в правом нижнем углу значок ‘белый косой крест на красном фоне’, например: </w:t>
      </w:r>
      <w:r w:rsidR="004C0880" w:rsidRPr="00F959A9">
        <w:rPr>
          <w:noProof/>
          <w:szCs w:val="19"/>
          <w:lang w:eastAsia="ru-RU"/>
        </w:rPr>
        <w:drawing>
          <wp:inline distT="0" distB="0" distL="0" distR="0" wp14:anchorId="6597FCC7" wp14:editId="12C93BCE">
            <wp:extent cx="231775" cy="2432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775" cy="243205"/>
                    </a:xfrm>
                    <a:prstGeom prst="rect">
                      <a:avLst/>
                    </a:prstGeom>
                    <a:solidFill>
                      <a:srgbClr val="FFFFFF"/>
                    </a:solidFill>
                    <a:ln>
                      <a:noFill/>
                    </a:ln>
                  </pic:spPr>
                </pic:pic>
              </a:graphicData>
            </a:graphic>
          </wp:inline>
        </w:drawing>
      </w:r>
      <w:r w:rsidRPr="00F959A9">
        <w:rPr>
          <w:szCs w:val="19"/>
        </w:rPr>
        <w:t xml:space="preserve">. Архив называется неполным, если он содержит не все файлы, удовлетворяющие шаблону раздела. Архив может стать неполным, если некоторые файлы во время архивирования были заблокированы другим приложением. Раскрывать такие архивы можно только в самом крайнем случае. </w:t>
      </w:r>
    </w:p>
    <w:p w14:paraId="3BDD41BA" w14:textId="69157558" w:rsidR="004C53A3" w:rsidRPr="00F959A9" w:rsidRDefault="004C53A3" w:rsidP="00851E14">
      <w:pPr>
        <w:numPr>
          <w:ilvl w:val="0"/>
          <w:numId w:val="16"/>
        </w:numPr>
        <w:tabs>
          <w:tab w:val="left" w:pos="851"/>
        </w:tabs>
        <w:spacing w:before="0"/>
        <w:ind w:left="284" w:firstLine="284"/>
        <w:rPr>
          <w:szCs w:val="19"/>
        </w:rPr>
      </w:pPr>
      <w:r w:rsidRPr="00F959A9">
        <w:rPr>
          <w:szCs w:val="19"/>
        </w:rPr>
        <w:t>Импортированный архив (см. «</w:t>
      </w:r>
      <w:r w:rsidRPr="00F959A9">
        <w:rPr>
          <w:szCs w:val="19"/>
        </w:rPr>
        <w:fldChar w:fldCharType="begin"/>
      </w:r>
      <w:r w:rsidRPr="00F959A9">
        <w:rPr>
          <w:szCs w:val="19"/>
        </w:rPr>
        <w:instrText xml:space="preserve"> REF _Ref37063570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Экспорт и импорт архивов</w:t>
      </w:r>
      <w:r w:rsidRPr="00F959A9">
        <w:rPr>
          <w:szCs w:val="19"/>
        </w:rPr>
        <w:fldChar w:fldCharType="end"/>
      </w:r>
      <w:r w:rsidRPr="00F959A9">
        <w:rPr>
          <w:szCs w:val="19"/>
        </w:rPr>
        <w:t xml:space="preserve">») имеет значок </w:t>
      </w:r>
      <w:r w:rsidR="004C0880" w:rsidRPr="00F959A9">
        <w:rPr>
          <w:noProof/>
          <w:szCs w:val="19"/>
          <w:lang w:eastAsia="ru-RU"/>
        </w:rPr>
        <w:drawing>
          <wp:inline distT="0" distB="0" distL="0" distR="0" wp14:anchorId="4D081BB0" wp14:editId="4B1AFE36">
            <wp:extent cx="173355" cy="1619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355" cy="161925"/>
                    </a:xfrm>
                    <a:prstGeom prst="rect">
                      <a:avLst/>
                    </a:prstGeom>
                    <a:solidFill>
                      <a:srgbClr val="FFFFFF"/>
                    </a:solidFill>
                    <a:ln>
                      <a:noFill/>
                    </a:ln>
                  </pic:spPr>
                </pic:pic>
              </a:graphicData>
            </a:graphic>
          </wp:inline>
        </w:drawing>
      </w:r>
      <w:r w:rsidRPr="00F959A9">
        <w:rPr>
          <w:szCs w:val="19"/>
        </w:rPr>
        <w:t xml:space="preserve">. </w:t>
      </w:r>
    </w:p>
    <w:p w14:paraId="322F5A28" w14:textId="77777777" w:rsidR="004C53A3" w:rsidRPr="00F959A9" w:rsidRDefault="004C53A3" w:rsidP="00851E14">
      <w:pPr>
        <w:numPr>
          <w:ilvl w:val="0"/>
          <w:numId w:val="16"/>
        </w:numPr>
        <w:tabs>
          <w:tab w:val="left" w:pos="851"/>
        </w:tabs>
        <w:spacing w:before="0"/>
        <w:ind w:left="284" w:firstLine="284"/>
        <w:rPr>
          <w:szCs w:val="19"/>
        </w:rPr>
      </w:pPr>
      <w:r w:rsidRPr="00F959A9">
        <w:rPr>
          <w:szCs w:val="19"/>
        </w:rPr>
        <w:t xml:space="preserve">Если тип и параметры архива по каким-либо причинам неизвестны, архив будет иметь значок </w:t>
      </w:r>
      <w:r w:rsidR="004C0880" w:rsidRPr="00F959A9">
        <w:rPr>
          <w:noProof/>
          <w:szCs w:val="19"/>
          <w:lang w:eastAsia="ru-RU"/>
        </w:rPr>
        <w:drawing>
          <wp:inline distT="0" distB="0" distL="0" distR="0" wp14:anchorId="65973E33" wp14:editId="763A0989">
            <wp:extent cx="127635" cy="196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635" cy="196850"/>
                    </a:xfrm>
                    <a:prstGeom prst="rect">
                      <a:avLst/>
                    </a:prstGeom>
                    <a:solidFill>
                      <a:srgbClr val="FFFFFF"/>
                    </a:solidFill>
                    <a:ln>
                      <a:noFill/>
                    </a:ln>
                  </pic:spPr>
                </pic:pic>
              </a:graphicData>
            </a:graphic>
          </wp:inline>
        </w:drawing>
      </w:r>
      <w:r w:rsidRPr="00F959A9">
        <w:rPr>
          <w:szCs w:val="19"/>
        </w:rPr>
        <w:t xml:space="preserve">(знак вопроса). </w:t>
      </w:r>
    </w:p>
    <w:p w14:paraId="5DA28559" w14:textId="77777777" w:rsidR="004C53A3" w:rsidRPr="00F959A9" w:rsidRDefault="004C53A3" w:rsidP="00AB1803">
      <w:pPr>
        <w:spacing w:before="0"/>
        <w:ind w:left="284"/>
        <w:rPr>
          <w:szCs w:val="19"/>
        </w:rPr>
      </w:pPr>
      <w:r w:rsidRPr="00F959A9">
        <w:rPr>
          <w:szCs w:val="19"/>
        </w:rPr>
        <w:t xml:space="preserve">Значок архива может содержать сразу несколько элементов. Например, значок  </w:t>
      </w:r>
      <w:r w:rsidR="004C0880" w:rsidRPr="00F959A9">
        <w:rPr>
          <w:noProof/>
          <w:szCs w:val="19"/>
          <w:lang w:eastAsia="ru-RU"/>
        </w:rPr>
        <w:drawing>
          <wp:inline distT="0" distB="0" distL="0" distR="0" wp14:anchorId="2B8CB2E6" wp14:editId="4FB7EB35">
            <wp:extent cx="289560" cy="1968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560" cy="196850"/>
                    </a:xfrm>
                    <a:prstGeom prst="rect">
                      <a:avLst/>
                    </a:prstGeom>
                    <a:solidFill>
                      <a:srgbClr val="FFFFFF"/>
                    </a:solidFill>
                    <a:ln>
                      <a:noFill/>
                    </a:ln>
                  </pic:spPr>
                </pic:pic>
              </a:graphicData>
            </a:graphic>
          </wp:inline>
        </w:drawing>
      </w:r>
      <w:r w:rsidRPr="00F959A9">
        <w:rPr>
          <w:szCs w:val="19"/>
        </w:rPr>
        <w:t xml:space="preserve"> показывает, что архив является полным, был создан в автоматическом режиме и имеет дубликаты.</w:t>
      </w:r>
    </w:p>
    <w:p w14:paraId="3EE298D9" w14:textId="77777777" w:rsidR="004C53A3" w:rsidRPr="00F959A9" w:rsidRDefault="004C53A3" w:rsidP="00AB1803">
      <w:pPr>
        <w:spacing w:before="0"/>
        <w:ind w:left="284"/>
        <w:rPr>
          <w:szCs w:val="19"/>
        </w:rPr>
      </w:pPr>
      <w:r w:rsidRPr="00F959A9">
        <w:rPr>
          <w:szCs w:val="19"/>
        </w:rPr>
        <w:t xml:space="preserve">Если для раздела установлен режим разностного архивирования, то архивы в окне архивов группируются в ветви, каждая ветвь соответствует одной </w:t>
      </w:r>
      <w:r w:rsidRPr="00F959A9">
        <w:rPr>
          <w:i/>
          <w:iCs/>
          <w:szCs w:val="19"/>
        </w:rPr>
        <w:t>серии</w:t>
      </w:r>
      <w:r w:rsidRPr="00F959A9">
        <w:rPr>
          <w:szCs w:val="19"/>
        </w:rPr>
        <w:t xml:space="preserve">. В </w:t>
      </w:r>
      <w:r w:rsidRPr="00F959A9">
        <w:rPr>
          <w:szCs w:val="19"/>
        </w:rPr>
        <w:lastRenderedPageBreak/>
        <w:t>первой строке ветви отображается номер ветви и дата последнего архива в серии, а также общее количество архивов в серии.</w:t>
      </w:r>
    </w:p>
    <w:p w14:paraId="160E9DCB" w14:textId="36C26FFC" w:rsidR="004C53A3" w:rsidRPr="00F959A9" w:rsidRDefault="004C53A3" w:rsidP="00AB1803">
      <w:pPr>
        <w:spacing w:before="0"/>
        <w:ind w:left="284"/>
        <w:rPr>
          <w:szCs w:val="19"/>
        </w:rPr>
      </w:pPr>
      <w:r w:rsidRPr="00F959A9">
        <w:rPr>
          <w:szCs w:val="19"/>
        </w:rPr>
        <w:t xml:space="preserve">Резервные и закрепленные архивы также группируются в ветви с соответствующими названиями (см. </w:t>
      </w:r>
      <w:r w:rsidRPr="00F959A9">
        <w:rPr>
          <w:szCs w:val="19"/>
        </w:rPr>
        <w:fldChar w:fldCharType="begin"/>
      </w:r>
      <w:r w:rsidRPr="00F959A9">
        <w:rPr>
          <w:szCs w:val="19"/>
        </w:rPr>
        <w:instrText xml:space="preserve"> REF _Ref37064727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4</w:t>
      </w:r>
      <w:r w:rsidR="004C0775" w:rsidRPr="00F959A9">
        <w:rPr>
          <w:szCs w:val="19"/>
        </w:rPr>
        <w:t>.</w:t>
      </w:r>
      <w:r w:rsidR="004C0775">
        <w:rPr>
          <w:noProof/>
          <w:szCs w:val="19"/>
        </w:rPr>
        <w:t>6</w:t>
      </w:r>
      <w:r w:rsidRPr="00F959A9">
        <w:rPr>
          <w:szCs w:val="19"/>
        </w:rPr>
        <w:fldChar w:fldCharType="end"/>
      </w:r>
      <w:r w:rsidRPr="00F959A9">
        <w:rPr>
          <w:szCs w:val="19"/>
        </w:rPr>
        <w:t>).</w:t>
      </w:r>
    </w:p>
    <w:p w14:paraId="49C829DF" w14:textId="77777777" w:rsidR="004C53A3" w:rsidRPr="00F959A9" w:rsidRDefault="004C0880">
      <w:pPr>
        <w:ind w:left="284" w:firstLine="0"/>
        <w:jc w:val="center"/>
        <w:rPr>
          <w:szCs w:val="19"/>
        </w:rPr>
      </w:pPr>
      <w:r w:rsidRPr="00F959A9">
        <w:rPr>
          <w:noProof/>
          <w:szCs w:val="19"/>
          <w:lang w:eastAsia="ru-RU"/>
        </w:rPr>
        <w:drawing>
          <wp:inline distT="0" distB="0" distL="0" distR="0" wp14:anchorId="5DC73F4C" wp14:editId="3FD427CB">
            <wp:extent cx="2533650" cy="1751555"/>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7888" cy="1754485"/>
                    </a:xfrm>
                    <a:prstGeom prst="rect">
                      <a:avLst/>
                    </a:prstGeom>
                    <a:solidFill>
                      <a:srgbClr val="FFFFFF"/>
                    </a:solidFill>
                    <a:ln>
                      <a:noFill/>
                    </a:ln>
                  </pic:spPr>
                </pic:pic>
              </a:graphicData>
            </a:graphic>
          </wp:inline>
        </w:drawing>
      </w:r>
    </w:p>
    <w:p w14:paraId="1EFB2189" w14:textId="506205A6" w:rsidR="004C53A3" w:rsidRPr="00F959A9" w:rsidRDefault="004C53A3">
      <w:pPr>
        <w:pStyle w:val="16"/>
        <w:ind w:left="284"/>
        <w:rPr>
          <w:szCs w:val="19"/>
        </w:rPr>
      </w:pPr>
      <w:bookmarkStart w:id="43" w:name="_Ref37064727"/>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4</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6</w:t>
      </w:r>
      <w:r w:rsidR="00076472" w:rsidRPr="00F959A9">
        <w:rPr>
          <w:szCs w:val="19"/>
        </w:rPr>
        <w:fldChar w:fldCharType="end"/>
      </w:r>
      <w:bookmarkEnd w:id="43"/>
    </w:p>
    <w:p w14:paraId="23425039" w14:textId="77777777" w:rsidR="004C53A3" w:rsidRPr="00F959A9" w:rsidRDefault="004C53A3" w:rsidP="0050758B">
      <w:pPr>
        <w:pStyle w:val="2"/>
      </w:pPr>
      <w:bookmarkStart w:id="44" w:name="_Toc493771779"/>
      <w:r w:rsidRPr="00F959A9">
        <w:t>Система подсказки</w:t>
      </w:r>
      <w:bookmarkEnd w:id="44"/>
    </w:p>
    <w:p w14:paraId="420C712D" w14:textId="77777777" w:rsidR="004C53A3" w:rsidRPr="00F959A9" w:rsidRDefault="004C53A3">
      <w:pPr>
        <w:ind w:left="284"/>
        <w:rPr>
          <w:szCs w:val="19"/>
        </w:rPr>
      </w:pPr>
      <w:r w:rsidRPr="00F959A9">
        <w:rPr>
          <w:szCs w:val="19"/>
        </w:rPr>
        <w:t>В программе предусмотрена стандартная система подсказки. Для того чтобы получить справку по текущему диалогу, необходимо нажать клавишу [</w:t>
      </w:r>
      <w:r w:rsidRPr="00F959A9">
        <w:rPr>
          <w:rFonts w:ascii="Arial" w:hAnsi="Arial" w:cs="Arial"/>
          <w:bCs/>
          <w:szCs w:val="19"/>
        </w:rPr>
        <w:t>F1</w:t>
      </w:r>
      <w:r w:rsidRPr="00F959A9">
        <w:rPr>
          <w:bCs/>
          <w:szCs w:val="19"/>
        </w:rPr>
        <w:t>]</w:t>
      </w:r>
      <w:r w:rsidRPr="00F959A9">
        <w:rPr>
          <w:szCs w:val="19"/>
        </w:rPr>
        <w:t xml:space="preserve">. Чтобы найти информацию по некоторому вопросу, необходимо выбрать команду </w:t>
      </w:r>
      <w:r w:rsidRPr="00F959A9">
        <w:rPr>
          <w:b/>
          <w:szCs w:val="19"/>
        </w:rPr>
        <w:t>«Справка по Хранителю»</w:t>
      </w:r>
      <w:r w:rsidRPr="00F959A9">
        <w:rPr>
          <w:szCs w:val="19"/>
        </w:rPr>
        <w:t xml:space="preserve"> меню </w:t>
      </w:r>
      <w:r w:rsidRPr="00F959A9">
        <w:rPr>
          <w:b/>
          <w:szCs w:val="19"/>
        </w:rPr>
        <w:t>«Справка»</w:t>
      </w:r>
      <w:r w:rsidRPr="00F959A9">
        <w:rPr>
          <w:szCs w:val="19"/>
        </w:rPr>
        <w:t xml:space="preserve"> и выбрать из списка интересующий Вас раздел справочной системы.</w:t>
      </w:r>
    </w:p>
    <w:p w14:paraId="725E9659" w14:textId="77777777" w:rsidR="004C53A3" w:rsidRPr="00F959A9" w:rsidRDefault="004C53A3">
      <w:pPr>
        <w:ind w:left="284"/>
        <w:rPr>
          <w:szCs w:val="19"/>
        </w:rPr>
      </w:pPr>
      <w:r w:rsidRPr="00F959A9">
        <w:rPr>
          <w:szCs w:val="19"/>
        </w:rPr>
        <w:t xml:space="preserve">Главное окно Менеджера и некоторые другие диалоги содержат в заголовке окне надпись следующего вида: </w:t>
      </w:r>
      <w:r w:rsidR="004C0880" w:rsidRPr="00F959A9">
        <w:rPr>
          <w:noProof/>
          <w:szCs w:val="19"/>
          <w:lang w:eastAsia="ru-RU"/>
        </w:rPr>
        <w:drawing>
          <wp:inline distT="0" distB="0" distL="0" distR="0" wp14:anchorId="490760C6" wp14:editId="3B187774">
            <wp:extent cx="914400" cy="1854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185420"/>
                    </a:xfrm>
                    <a:prstGeom prst="rect">
                      <a:avLst/>
                    </a:prstGeom>
                    <a:solidFill>
                      <a:srgbClr val="FFFFFF"/>
                    </a:solidFill>
                    <a:ln>
                      <a:noFill/>
                    </a:ln>
                  </pic:spPr>
                </pic:pic>
              </a:graphicData>
            </a:graphic>
          </wp:inline>
        </w:drawing>
      </w:r>
      <w:r w:rsidRPr="00F959A9">
        <w:rPr>
          <w:szCs w:val="19"/>
        </w:rPr>
        <w:t>. При нажатии на эту надпись также отображается справка по текущему диалогу.</w:t>
      </w:r>
    </w:p>
    <w:p w14:paraId="31BACDB8" w14:textId="77777777" w:rsidR="004C53A3" w:rsidRPr="00F959A9" w:rsidRDefault="004C53A3">
      <w:pPr>
        <w:ind w:left="284"/>
        <w:rPr>
          <w:szCs w:val="19"/>
        </w:rPr>
      </w:pPr>
    </w:p>
    <w:p w14:paraId="1D2B8B5A" w14:textId="77777777" w:rsidR="004C53A3" w:rsidRPr="00F959A9" w:rsidRDefault="004C53A3" w:rsidP="000230A7">
      <w:pPr>
        <w:pStyle w:val="1"/>
        <w:pageBreakBefore w:val="0"/>
        <w:ind w:left="431" w:hanging="431"/>
      </w:pPr>
      <w:bookmarkStart w:id="45" w:name="_Ref44920803"/>
      <w:bookmarkStart w:id="46" w:name="_Ref44920801"/>
      <w:bookmarkStart w:id="47" w:name="_Toc493771780"/>
      <w:r w:rsidRPr="00F959A9">
        <w:t>Настройка программы</w:t>
      </w:r>
      <w:bookmarkEnd w:id="45"/>
      <w:bookmarkEnd w:id="46"/>
      <w:bookmarkEnd w:id="47"/>
    </w:p>
    <w:p w14:paraId="2A8DCB92" w14:textId="7A059846" w:rsidR="004C53A3" w:rsidRPr="00F959A9" w:rsidRDefault="004C53A3">
      <w:pPr>
        <w:ind w:left="284"/>
        <w:rPr>
          <w:szCs w:val="19"/>
        </w:rPr>
      </w:pPr>
      <w:r w:rsidRPr="00F959A9">
        <w:rPr>
          <w:szCs w:val="19"/>
        </w:rPr>
        <w:t>Для того чтобы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регулярно архивировал указанные Вами данные, необходимо произвести настройку архивирования. Настройка производится с помощью </w:t>
      </w:r>
      <w:r w:rsidRPr="00F959A9">
        <w:rPr>
          <w:i/>
          <w:iCs/>
          <w:szCs w:val="19"/>
        </w:rPr>
        <w:t>Менеджера Хранителя</w:t>
      </w:r>
      <w:r w:rsidRPr="00F959A9">
        <w:rPr>
          <w:szCs w:val="19"/>
        </w:rPr>
        <w:t>. Порядок запуска Менеджера описан в параграфе «</w:t>
      </w:r>
      <w:r w:rsidRPr="00F959A9">
        <w:rPr>
          <w:szCs w:val="19"/>
        </w:rPr>
        <w:fldChar w:fldCharType="begin"/>
      </w:r>
      <w:r w:rsidRPr="00F959A9">
        <w:rPr>
          <w:szCs w:val="19"/>
        </w:rPr>
        <w:instrText xml:space="preserve"> REF _Ref40085622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Запуск программы</w:t>
      </w:r>
      <w:r w:rsidRPr="00F959A9">
        <w:rPr>
          <w:szCs w:val="19"/>
        </w:rPr>
        <w:fldChar w:fldCharType="end"/>
      </w:r>
      <w:r w:rsidRPr="00F959A9">
        <w:rPr>
          <w:szCs w:val="19"/>
        </w:rPr>
        <w:t>» данного Руководства.</w:t>
      </w:r>
    </w:p>
    <w:p w14:paraId="1CC76BA5" w14:textId="77777777" w:rsidR="004C53A3" w:rsidRPr="00F959A9" w:rsidRDefault="004C53A3">
      <w:pPr>
        <w:pStyle w:val="ad"/>
        <w:ind w:left="284"/>
        <w:rPr>
          <w:szCs w:val="19"/>
        </w:rPr>
      </w:pPr>
      <w:r w:rsidRPr="00F959A9">
        <w:rPr>
          <w:szCs w:val="19"/>
        </w:rPr>
        <w:t xml:space="preserve">Настройка архивирования включает в себя следующие шаги: </w:t>
      </w:r>
    </w:p>
    <w:p w14:paraId="297956FC" w14:textId="77777777" w:rsidR="004C53A3" w:rsidRPr="00F959A9" w:rsidRDefault="004C53A3">
      <w:pPr>
        <w:numPr>
          <w:ilvl w:val="0"/>
          <w:numId w:val="3"/>
        </w:numPr>
        <w:tabs>
          <w:tab w:val="left" w:pos="851"/>
        </w:tabs>
        <w:ind w:left="851" w:firstLine="284"/>
        <w:rPr>
          <w:szCs w:val="19"/>
        </w:rPr>
      </w:pPr>
      <w:r w:rsidRPr="00F959A9">
        <w:rPr>
          <w:szCs w:val="19"/>
        </w:rPr>
        <w:t xml:space="preserve">Настройка глобальных параметров программы. Эта настройка выполняется в самом начале работы с программой, а затем глобальные параметры могут вообще не изменяться, либо изменяться очень редко. </w:t>
      </w:r>
    </w:p>
    <w:p w14:paraId="2F0AC44F" w14:textId="77777777" w:rsidR="004C53A3" w:rsidRPr="00F959A9" w:rsidRDefault="004C53A3">
      <w:pPr>
        <w:numPr>
          <w:ilvl w:val="0"/>
          <w:numId w:val="3"/>
        </w:numPr>
        <w:tabs>
          <w:tab w:val="left" w:pos="851"/>
        </w:tabs>
        <w:ind w:left="851" w:firstLine="284"/>
        <w:rPr>
          <w:szCs w:val="19"/>
        </w:rPr>
      </w:pPr>
      <w:r w:rsidRPr="00F959A9">
        <w:rPr>
          <w:szCs w:val="19"/>
        </w:rPr>
        <w:lastRenderedPageBreak/>
        <w:t>Создание и настройка разделов для архивирования данных. Такая настройка выполняется в начале работы с программой, а потом — по мере добавления новых данных, которые Вы хотели бы регулярно архивировать.</w:t>
      </w:r>
    </w:p>
    <w:p w14:paraId="4B19DE78" w14:textId="77777777" w:rsidR="004C53A3" w:rsidRPr="00F959A9" w:rsidRDefault="004C53A3">
      <w:pPr>
        <w:ind w:left="284"/>
        <w:rPr>
          <w:szCs w:val="19"/>
        </w:rPr>
      </w:pPr>
    </w:p>
    <w:p w14:paraId="3A787E48" w14:textId="77777777" w:rsidR="004C53A3" w:rsidRPr="00F959A9" w:rsidRDefault="004C53A3" w:rsidP="0050758B">
      <w:pPr>
        <w:pStyle w:val="2"/>
      </w:pPr>
      <w:bookmarkStart w:id="48" w:name="_Ref37223974"/>
      <w:bookmarkStart w:id="49" w:name="_Ref37223957"/>
      <w:bookmarkStart w:id="50" w:name="_Toc493771781"/>
      <w:r w:rsidRPr="00F959A9">
        <w:t>Глобальные параметры</w:t>
      </w:r>
      <w:bookmarkEnd w:id="48"/>
      <w:bookmarkEnd w:id="49"/>
      <w:bookmarkEnd w:id="50"/>
    </w:p>
    <w:p w14:paraId="3B915E15" w14:textId="77777777" w:rsidR="004C53A3" w:rsidRPr="00F959A9" w:rsidRDefault="004C53A3">
      <w:pPr>
        <w:ind w:left="284"/>
        <w:rPr>
          <w:szCs w:val="19"/>
        </w:rPr>
      </w:pPr>
      <w:r w:rsidRPr="00F959A9">
        <w:rPr>
          <w:szCs w:val="19"/>
        </w:rPr>
        <w:t xml:space="preserve">Для настройки глобальных параметров необходимо запустить </w:t>
      </w:r>
      <w:r w:rsidRPr="00F959A9">
        <w:rPr>
          <w:i/>
          <w:iCs/>
          <w:szCs w:val="19"/>
        </w:rPr>
        <w:t>Менеджер</w:t>
      </w:r>
      <w:r w:rsidRPr="00F959A9">
        <w:rPr>
          <w:szCs w:val="19"/>
        </w:rPr>
        <w:t xml:space="preserve"> и подключиться к </w:t>
      </w:r>
      <w:r w:rsidRPr="00F959A9">
        <w:rPr>
          <w:i/>
          <w:iCs/>
          <w:szCs w:val="19"/>
        </w:rPr>
        <w:t>Архиватору</w:t>
      </w:r>
      <w:r w:rsidRPr="00F959A9">
        <w:rPr>
          <w:szCs w:val="19"/>
        </w:rPr>
        <w:t xml:space="preserve">. В главном окне Менеджера необходимо выбрать команду меню </w:t>
      </w:r>
      <w:r w:rsidRPr="00F959A9">
        <w:rPr>
          <w:b/>
          <w:bCs/>
          <w:szCs w:val="19"/>
        </w:rPr>
        <w:t>«Сервис — Настройка»</w:t>
      </w:r>
      <w:r w:rsidRPr="00F959A9">
        <w:rPr>
          <w:bCs/>
          <w:szCs w:val="19"/>
        </w:rPr>
        <w:t xml:space="preserve"> или </w:t>
      </w:r>
      <w:r w:rsidRPr="00F959A9">
        <w:rPr>
          <w:b/>
          <w:bCs/>
          <w:szCs w:val="19"/>
        </w:rPr>
        <w:t>«Сервис — Настройка от имени пользователя»</w:t>
      </w:r>
      <w:r w:rsidRPr="00F959A9">
        <w:rPr>
          <w:szCs w:val="19"/>
        </w:rPr>
        <w:t>.</w:t>
      </w:r>
    </w:p>
    <w:p w14:paraId="52D321DF" w14:textId="77777777" w:rsidR="004C53A3" w:rsidRPr="00F959A9" w:rsidRDefault="004C53A3">
      <w:pPr>
        <w:ind w:left="284"/>
        <w:rPr>
          <w:szCs w:val="19"/>
        </w:rPr>
      </w:pPr>
    </w:p>
    <w:tbl>
      <w:tblPr>
        <w:tblW w:w="0" w:type="auto"/>
        <w:tblLayout w:type="fixed"/>
        <w:tblLook w:val="0000" w:firstRow="0" w:lastRow="0" w:firstColumn="0" w:lastColumn="0" w:noHBand="0" w:noVBand="0"/>
      </w:tblPr>
      <w:tblGrid>
        <w:gridCol w:w="817"/>
        <w:gridCol w:w="6685"/>
      </w:tblGrid>
      <w:tr w:rsidR="004C53A3" w:rsidRPr="00F959A9" w14:paraId="4D2BAD36" w14:textId="77777777">
        <w:tc>
          <w:tcPr>
            <w:tcW w:w="817" w:type="dxa"/>
            <w:shd w:val="clear" w:color="auto" w:fill="auto"/>
          </w:tcPr>
          <w:p w14:paraId="08C7447A"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34E2104D" wp14:editId="5F98329C">
                  <wp:extent cx="358775" cy="3587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5F9AB557" w14:textId="3C7BABFE" w:rsidR="004C53A3" w:rsidRPr="00F959A9" w:rsidRDefault="004C53A3">
            <w:pPr>
              <w:snapToGrid w:val="0"/>
              <w:ind w:firstLine="0"/>
              <w:rPr>
                <w:szCs w:val="19"/>
              </w:rPr>
            </w:pPr>
            <w:r w:rsidRPr="00F959A9">
              <w:rPr>
                <w:b/>
                <w:bCs/>
                <w:szCs w:val="19"/>
                <w:u w:val="single"/>
              </w:rPr>
              <w:t>Замечание</w:t>
            </w:r>
            <w:r w:rsidRPr="00F959A9">
              <w:rPr>
                <w:szCs w:val="19"/>
              </w:rPr>
              <w:t>. Для изменения настроек запуска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таких как параметры учетной записи, необходимы права администратора. В этом случае выбор команды меню </w:t>
            </w:r>
            <w:r w:rsidRPr="00F959A9">
              <w:rPr>
                <w:b/>
                <w:bCs/>
                <w:szCs w:val="19"/>
              </w:rPr>
              <w:t>«Сервис — Настройка от имени пользователя»</w:t>
            </w:r>
            <w:r w:rsidRPr="00F959A9">
              <w:rPr>
                <w:szCs w:val="19"/>
              </w:rPr>
              <w:t xml:space="preserve"> и изменение соответствующих настроек приведет к появлению диалогового окна, при помощи которого можно задать способ идентификации пользователя в качестве администратора. Подробнее см. раздел </w:t>
            </w:r>
            <w:r w:rsidRPr="00F959A9">
              <w:rPr>
                <w:szCs w:val="19"/>
              </w:rPr>
              <w:fldChar w:fldCharType="begin"/>
            </w:r>
            <w:r w:rsidRPr="00F959A9">
              <w:rPr>
                <w:szCs w:val="19"/>
              </w:rPr>
              <w:instrText xml:space="preserve"> REF _Ref207969341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5.2</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_Ref207969346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Настройка глобальных параметров от имени пользователя</w:t>
            </w:r>
            <w:r w:rsidRPr="00F959A9">
              <w:rPr>
                <w:szCs w:val="19"/>
              </w:rPr>
              <w:fldChar w:fldCharType="end"/>
            </w:r>
            <w:r w:rsidRPr="00F959A9">
              <w:rPr>
                <w:szCs w:val="19"/>
              </w:rPr>
              <w:t>».</w:t>
            </w:r>
          </w:p>
        </w:tc>
      </w:tr>
    </w:tbl>
    <w:p w14:paraId="1FA0CBF5" w14:textId="77777777" w:rsidR="004C53A3" w:rsidRPr="00F959A9" w:rsidRDefault="004C53A3">
      <w:pPr>
        <w:ind w:left="284" w:firstLine="0"/>
      </w:pPr>
    </w:p>
    <w:p w14:paraId="76BD3996" w14:textId="77777777" w:rsidR="004C53A3" w:rsidRPr="00F959A9" w:rsidRDefault="004C53A3">
      <w:pPr>
        <w:pStyle w:val="ad"/>
        <w:ind w:left="284"/>
        <w:rPr>
          <w:szCs w:val="19"/>
        </w:rPr>
      </w:pPr>
      <w:r w:rsidRPr="00F959A9">
        <w:rPr>
          <w:szCs w:val="19"/>
        </w:rPr>
        <w:t xml:space="preserve">Окно глобальных параметров программы содержит несколько страниц, сгруппированных в ветви в зависимости от того, к какому компоненту относятся параметры — к Архиватору или Менеджеру. </w:t>
      </w:r>
    </w:p>
    <w:p w14:paraId="5457298D" w14:textId="77777777" w:rsidR="004C53A3" w:rsidRPr="00F959A9" w:rsidRDefault="004C53A3">
      <w:pPr>
        <w:ind w:left="284"/>
        <w:rPr>
          <w:szCs w:val="19"/>
        </w:rPr>
      </w:pPr>
    </w:p>
    <w:p w14:paraId="2EE1DC04" w14:textId="77777777" w:rsidR="004C53A3" w:rsidRPr="00F959A9" w:rsidRDefault="004C53A3">
      <w:pPr>
        <w:ind w:left="284"/>
        <w:rPr>
          <w:szCs w:val="19"/>
        </w:rPr>
      </w:pPr>
      <w:r w:rsidRPr="00F959A9">
        <w:rPr>
          <w:szCs w:val="19"/>
        </w:rPr>
        <w:t>Параметры Менеджера устанавливаются на следующих страницах.</w:t>
      </w:r>
    </w:p>
    <w:p w14:paraId="29C25E78" w14:textId="77777777" w:rsidR="004C53A3" w:rsidRPr="00F959A9" w:rsidRDefault="004C53A3">
      <w:pPr>
        <w:ind w:left="284"/>
        <w:rPr>
          <w:szCs w:val="19"/>
        </w:rPr>
      </w:pPr>
      <w:r w:rsidRPr="00F959A9">
        <w:rPr>
          <w:b/>
          <w:bCs/>
          <w:szCs w:val="19"/>
        </w:rPr>
        <w:t>Страница «Вход»</w:t>
      </w:r>
      <w:r w:rsidRPr="00F959A9">
        <w:rPr>
          <w:szCs w:val="19"/>
        </w:rPr>
        <w:t xml:space="preserve">. </w:t>
      </w:r>
    </w:p>
    <w:p w14:paraId="20AEF358" w14:textId="77777777" w:rsidR="004C53A3" w:rsidRPr="00F959A9" w:rsidRDefault="004C53A3">
      <w:pPr>
        <w:ind w:left="284"/>
        <w:rPr>
          <w:szCs w:val="19"/>
        </w:rPr>
      </w:pPr>
      <w:r w:rsidRPr="00F959A9">
        <w:rPr>
          <w:szCs w:val="19"/>
        </w:rPr>
        <w:t>Здесь устанавливается режим подключения к Архиватору при входе в Менеджер:</w:t>
      </w:r>
    </w:p>
    <w:p w14:paraId="72BA30F6" w14:textId="0EB14433" w:rsidR="004C53A3" w:rsidRPr="00F959A9" w:rsidRDefault="004C53A3">
      <w:pPr>
        <w:numPr>
          <w:ilvl w:val="0"/>
          <w:numId w:val="75"/>
        </w:numPr>
        <w:tabs>
          <w:tab w:val="left" w:pos="851"/>
        </w:tabs>
        <w:ind w:left="851" w:firstLine="284"/>
        <w:rPr>
          <w:szCs w:val="19"/>
        </w:rPr>
      </w:pPr>
      <w:r w:rsidRPr="00F959A9">
        <w:rPr>
          <w:szCs w:val="19"/>
        </w:rPr>
        <w:t>параметры, подставляемые в диалог подключения при старте Менеджера (см. «</w:t>
      </w:r>
      <w:r w:rsidRPr="00F959A9">
        <w:rPr>
          <w:szCs w:val="19"/>
        </w:rPr>
        <w:fldChar w:fldCharType="begin"/>
      </w:r>
      <w:r w:rsidRPr="00F959A9">
        <w:rPr>
          <w:szCs w:val="19"/>
        </w:rPr>
        <w:instrText xml:space="preserve"> REF _Ref41108018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4.3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_Ref41108018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Подключение и отключение</w:t>
      </w:r>
      <w:r w:rsidRPr="00F959A9">
        <w:rPr>
          <w:szCs w:val="19"/>
        </w:rPr>
        <w:fldChar w:fldCharType="end"/>
      </w:r>
      <w:r w:rsidRPr="00F959A9">
        <w:rPr>
          <w:szCs w:val="19"/>
        </w:rPr>
        <w:t>»);</w:t>
      </w:r>
    </w:p>
    <w:p w14:paraId="6BF53DD5" w14:textId="77777777" w:rsidR="004C53A3" w:rsidRPr="00F959A9" w:rsidRDefault="004C53A3">
      <w:pPr>
        <w:numPr>
          <w:ilvl w:val="0"/>
          <w:numId w:val="75"/>
        </w:numPr>
        <w:tabs>
          <w:tab w:val="left" w:pos="851"/>
        </w:tabs>
        <w:ind w:left="851" w:firstLine="284"/>
        <w:rPr>
          <w:szCs w:val="19"/>
        </w:rPr>
      </w:pPr>
      <w:r w:rsidRPr="00F959A9">
        <w:rPr>
          <w:szCs w:val="19"/>
        </w:rPr>
        <w:t xml:space="preserve">флажок </w:t>
      </w:r>
      <w:r w:rsidRPr="00F959A9">
        <w:rPr>
          <w:b/>
          <w:bCs/>
          <w:szCs w:val="19"/>
        </w:rPr>
        <w:t>«Автоматическое соединение с Архиватором»</w:t>
      </w:r>
      <w:r w:rsidRPr="00F959A9">
        <w:rPr>
          <w:szCs w:val="19"/>
        </w:rPr>
        <w:t xml:space="preserve"> — если этот флажок установлен, то Менеджер сразу же после запуска будет автоматически подключаться к Архиватору в соответствии с указанными на этой же странице настройками.</w:t>
      </w:r>
    </w:p>
    <w:p w14:paraId="3A5206F2" w14:textId="77777777" w:rsidR="004C53A3" w:rsidRPr="00F959A9" w:rsidRDefault="004C0880">
      <w:pPr>
        <w:pStyle w:val="16"/>
        <w:spacing w:before="62" w:after="0"/>
        <w:ind w:left="284"/>
        <w:rPr>
          <w:szCs w:val="19"/>
        </w:rPr>
      </w:pPr>
      <w:r w:rsidRPr="00F959A9">
        <w:rPr>
          <w:noProof/>
          <w:szCs w:val="19"/>
          <w:lang w:eastAsia="ru-RU"/>
        </w:rPr>
        <w:lastRenderedPageBreak/>
        <w:drawing>
          <wp:inline distT="0" distB="0" distL="0" distR="0" wp14:anchorId="6CDA864D" wp14:editId="165F2CF0">
            <wp:extent cx="3380105" cy="219900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0105" cy="2199005"/>
                    </a:xfrm>
                    <a:prstGeom prst="rect">
                      <a:avLst/>
                    </a:prstGeom>
                    <a:solidFill>
                      <a:srgbClr val="FFFFFF"/>
                    </a:solidFill>
                    <a:ln>
                      <a:noFill/>
                    </a:ln>
                  </pic:spPr>
                </pic:pic>
              </a:graphicData>
            </a:graphic>
          </wp:inline>
        </w:drawing>
      </w:r>
    </w:p>
    <w:p w14:paraId="77E14169" w14:textId="1C1AE56B"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w:t>
      </w:r>
      <w:r w:rsidR="00076472" w:rsidRPr="00F959A9">
        <w:rPr>
          <w:szCs w:val="19"/>
        </w:rPr>
        <w:fldChar w:fldCharType="end"/>
      </w:r>
    </w:p>
    <w:p w14:paraId="17974EA3" w14:textId="77777777" w:rsidR="004C53A3" w:rsidRPr="00F959A9" w:rsidRDefault="004C53A3">
      <w:pPr>
        <w:ind w:left="284" w:firstLine="0"/>
        <w:rPr>
          <w:szCs w:val="19"/>
        </w:rPr>
      </w:pPr>
    </w:p>
    <w:p w14:paraId="22B06F80" w14:textId="77777777" w:rsidR="004C53A3" w:rsidRPr="00F959A9" w:rsidRDefault="004C53A3">
      <w:pPr>
        <w:ind w:left="284"/>
        <w:rPr>
          <w:b/>
          <w:bCs/>
          <w:szCs w:val="19"/>
        </w:rPr>
      </w:pPr>
      <w:r w:rsidRPr="00F959A9">
        <w:rPr>
          <w:b/>
          <w:bCs/>
          <w:szCs w:val="19"/>
        </w:rPr>
        <w:t>Страница «Опции»</w:t>
      </w:r>
    </w:p>
    <w:p w14:paraId="65B24263" w14:textId="79428389" w:rsidR="004C53A3" w:rsidRPr="00F959A9" w:rsidRDefault="004C53A3">
      <w:pPr>
        <w:ind w:left="284"/>
        <w:rPr>
          <w:szCs w:val="19"/>
        </w:rPr>
      </w:pPr>
      <w:r w:rsidRPr="00F959A9">
        <w:rPr>
          <w:szCs w:val="19"/>
        </w:rPr>
        <w:t xml:space="preserve">На этой странице указывается </w:t>
      </w:r>
      <w:r w:rsidRPr="00F959A9">
        <w:rPr>
          <w:i/>
          <w:iCs/>
          <w:szCs w:val="19"/>
        </w:rPr>
        <w:t>пробный каталог</w:t>
      </w:r>
      <w:r w:rsidRPr="00F959A9">
        <w:rPr>
          <w:szCs w:val="19"/>
        </w:rPr>
        <w:t xml:space="preserve"> (см. «</w:t>
      </w:r>
      <w:r w:rsidRPr="00F959A9">
        <w:rPr>
          <w:szCs w:val="19"/>
        </w:rPr>
        <w:fldChar w:fldCharType="begin"/>
      </w:r>
      <w:r w:rsidRPr="00F959A9">
        <w:rPr>
          <w:szCs w:val="19"/>
        </w:rPr>
        <w:instrText xml:space="preserve"> REF _Ref459965346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Пробное раскрытие архива</w:t>
      </w:r>
      <w:r w:rsidRPr="00F959A9">
        <w:rPr>
          <w:szCs w:val="19"/>
        </w:rPr>
        <w:fldChar w:fldCharType="end"/>
      </w:r>
      <w:r w:rsidRPr="00F959A9">
        <w:rPr>
          <w:szCs w:val="19"/>
        </w:rPr>
        <w:t>») и флажок, определяющий возможность запуска нескольких экземпляров Менеджера — если этот флажок отключен, то в каждый момент времени на компьютере может быть запущен только один Менеджер Хранителя.</w:t>
      </w:r>
    </w:p>
    <w:p w14:paraId="02A9B559" w14:textId="77777777" w:rsidR="004C53A3" w:rsidRPr="00F959A9" w:rsidRDefault="004C53A3">
      <w:pPr>
        <w:keepNext/>
        <w:ind w:left="284" w:firstLine="0"/>
        <w:jc w:val="center"/>
        <w:rPr>
          <w:szCs w:val="19"/>
        </w:rPr>
      </w:pPr>
    </w:p>
    <w:p w14:paraId="439EC197" w14:textId="77777777" w:rsidR="004C53A3" w:rsidRPr="00F959A9" w:rsidRDefault="004C0880">
      <w:pPr>
        <w:ind w:left="284" w:firstLine="0"/>
        <w:jc w:val="center"/>
        <w:rPr>
          <w:szCs w:val="19"/>
        </w:rPr>
      </w:pPr>
      <w:r w:rsidRPr="00F959A9">
        <w:rPr>
          <w:noProof/>
          <w:szCs w:val="19"/>
          <w:lang w:eastAsia="ru-RU"/>
        </w:rPr>
        <w:drawing>
          <wp:inline distT="0" distB="0" distL="0" distR="0" wp14:anchorId="5C4BBB7E" wp14:editId="6064B57A">
            <wp:extent cx="3143250" cy="2038022"/>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43839" cy="2038404"/>
                    </a:xfrm>
                    <a:prstGeom prst="rect">
                      <a:avLst/>
                    </a:prstGeom>
                    <a:solidFill>
                      <a:srgbClr val="FFFFFF"/>
                    </a:solidFill>
                    <a:ln>
                      <a:noFill/>
                    </a:ln>
                  </pic:spPr>
                </pic:pic>
              </a:graphicData>
            </a:graphic>
          </wp:inline>
        </w:drawing>
      </w:r>
    </w:p>
    <w:p w14:paraId="3C75A8C8" w14:textId="6CBD2CB3"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w:t>
      </w:r>
      <w:r w:rsidR="00076472" w:rsidRPr="00F959A9">
        <w:rPr>
          <w:szCs w:val="19"/>
        </w:rPr>
        <w:fldChar w:fldCharType="end"/>
      </w:r>
    </w:p>
    <w:p w14:paraId="08D8D2DB" w14:textId="77777777" w:rsidR="004C53A3" w:rsidRPr="00F959A9" w:rsidRDefault="004C53A3">
      <w:pPr>
        <w:ind w:left="284"/>
        <w:rPr>
          <w:szCs w:val="19"/>
        </w:rPr>
      </w:pPr>
    </w:p>
    <w:p w14:paraId="011DD901" w14:textId="77777777" w:rsidR="004C53A3" w:rsidRPr="00F959A9" w:rsidRDefault="004C53A3">
      <w:pPr>
        <w:ind w:left="284"/>
        <w:rPr>
          <w:szCs w:val="19"/>
        </w:rPr>
      </w:pPr>
      <w:r w:rsidRPr="00F959A9">
        <w:rPr>
          <w:b/>
          <w:bCs/>
          <w:szCs w:val="19"/>
        </w:rPr>
        <w:lastRenderedPageBreak/>
        <w:t>Страница «Настройки по умолчанию</w:t>
      </w:r>
      <w:r w:rsidRPr="00F959A9">
        <w:rPr>
          <w:szCs w:val="19"/>
        </w:rPr>
        <w:t xml:space="preserve">». </w:t>
      </w:r>
    </w:p>
    <w:p w14:paraId="711AACBD" w14:textId="77777777" w:rsidR="004C53A3" w:rsidRPr="00F959A9" w:rsidRDefault="004C53A3">
      <w:pPr>
        <w:ind w:left="284"/>
        <w:rPr>
          <w:szCs w:val="19"/>
        </w:rPr>
      </w:pPr>
      <w:r w:rsidRPr="00F959A9">
        <w:rPr>
          <w:szCs w:val="19"/>
        </w:rPr>
        <w:t xml:space="preserve">На этой странице можно задать </w:t>
      </w:r>
      <w:r w:rsidRPr="00F959A9">
        <w:rPr>
          <w:i/>
          <w:iCs/>
          <w:szCs w:val="19"/>
        </w:rPr>
        <w:t>каталог архивов</w:t>
      </w:r>
      <w:r w:rsidRPr="00F959A9">
        <w:rPr>
          <w:szCs w:val="19"/>
        </w:rPr>
        <w:t xml:space="preserve"> и </w:t>
      </w:r>
      <w:r w:rsidRPr="00F959A9">
        <w:rPr>
          <w:i/>
          <w:iCs/>
          <w:szCs w:val="19"/>
        </w:rPr>
        <w:t>каталоги дублирования</w:t>
      </w:r>
      <w:r w:rsidRPr="00F959A9">
        <w:rPr>
          <w:szCs w:val="19"/>
        </w:rPr>
        <w:t xml:space="preserve">, которые будут автоматически подставляться для вновь создаваемых разделов. </w:t>
      </w:r>
    </w:p>
    <w:p w14:paraId="2761C367" w14:textId="77777777" w:rsidR="004C53A3" w:rsidRPr="00F959A9" w:rsidRDefault="004C53A3">
      <w:pPr>
        <w:keepNext/>
        <w:ind w:left="284" w:firstLine="0"/>
        <w:jc w:val="center"/>
        <w:rPr>
          <w:szCs w:val="19"/>
        </w:rPr>
      </w:pPr>
    </w:p>
    <w:p w14:paraId="6C920548" w14:textId="77777777" w:rsidR="004C53A3" w:rsidRPr="00F959A9" w:rsidRDefault="004C0880">
      <w:pPr>
        <w:ind w:left="284" w:firstLine="0"/>
        <w:jc w:val="center"/>
        <w:rPr>
          <w:szCs w:val="19"/>
        </w:rPr>
      </w:pPr>
      <w:r w:rsidRPr="00F959A9">
        <w:rPr>
          <w:noProof/>
          <w:szCs w:val="19"/>
          <w:lang w:eastAsia="ru-RU"/>
        </w:rPr>
        <w:drawing>
          <wp:inline distT="0" distB="0" distL="0" distR="0" wp14:anchorId="1292E7F5" wp14:editId="28D9654B">
            <wp:extent cx="3267075" cy="2125471"/>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5848" cy="2124673"/>
                    </a:xfrm>
                    <a:prstGeom prst="rect">
                      <a:avLst/>
                    </a:prstGeom>
                    <a:solidFill>
                      <a:srgbClr val="FFFFFF"/>
                    </a:solidFill>
                    <a:ln>
                      <a:noFill/>
                    </a:ln>
                  </pic:spPr>
                </pic:pic>
              </a:graphicData>
            </a:graphic>
          </wp:inline>
        </w:drawing>
      </w:r>
    </w:p>
    <w:p w14:paraId="38E18435" w14:textId="0A564B9D"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3</w:t>
      </w:r>
      <w:r w:rsidR="00076472" w:rsidRPr="00F959A9">
        <w:rPr>
          <w:szCs w:val="19"/>
        </w:rPr>
        <w:fldChar w:fldCharType="end"/>
      </w:r>
    </w:p>
    <w:p w14:paraId="3E99B235" w14:textId="77777777" w:rsidR="004C53A3" w:rsidRPr="00F959A9" w:rsidRDefault="004C53A3">
      <w:pPr>
        <w:ind w:left="284"/>
        <w:rPr>
          <w:szCs w:val="19"/>
        </w:rPr>
      </w:pPr>
    </w:p>
    <w:p w14:paraId="295663A3" w14:textId="77777777" w:rsidR="004C53A3" w:rsidRPr="00F959A9" w:rsidRDefault="004C53A3">
      <w:pPr>
        <w:ind w:left="284"/>
        <w:rPr>
          <w:szCs w:val="19"/>
        </w:rPr>
      </w:pPr>
      <w:r w:rsidRPr="00F959A9">
        <w:rPr>
          <w:szCs w:val="19"/>
        </w:rPr>
        <w:t>Следующие страницы содержат настройки для Архиватора.</w:t>
      </w:r>
    </w:p>
    <w:p w14:paraId="72392985" w14:textId="77777777" w:rsidR="004C53A3" w:rsidRPr="00F959A9" w:rsidRDefault="004C53A3">
      <w:pPr>
        <w:ind w:left="284"/>
        <w:rPr>
          <w:b/>
          <w:bCs/>
          <w:szCs w:val="19"/>
        </w:rPr>
      </w:pPr>
      <w:r w:rsidRPr="00F959A9">
        <w:rPr>
          <w:b/>
          <w:bCs/>
          <w:szCs w:val="19"/>
        </w:rPr>
        <w:t>Страница «Запуск и завершение».</w:t>
      </w:r>
    </w:p>
    <w:p w14:paraId="15FAD432" w14:textId="62693370" w:rsidR="004C53A3" w:rsidRPr="00F959A9" w:rsidRDefault="004C53A3">
      <w:pPr>
        <w:ind w:left="284"/>
        <w:rPr>
          <w:szCs w:val="19"/>
        </w:rPr>
      </w:pPr>
      <w:r w:rsidRPr="00F959A9">
        <w:rPr>
          <w:szCs w:val="19"/>
        </w:rPr>
        <w:t>Указываются параметры, определяющие режим запуска и завершения Архиватора. На этой странице устанавливаются перечисленные ниже параметры (</w:t>
      </w:r>
      <w:r w:rsidRPr="00F959A9">
        <w:rPr>
          <w:szCs w:val="19"/>
        </w:rPr>
        <w:fldChar w:fldCharType="begin"/>
      </w:r>
      <w:r w:rsidRPr="00F959A9">
        <w:rPr>
          <w:szCs w:val="19"/>
        </w:rPr>
        <w:instrText xml:space="preserve"> REF _Ref40788409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4</w:t>
      </w:r>
      <w:r w:rsidRPr="00F959A9">
        <w:rPr>
          <w:szCs w:val="19"/>
        </w:rPr>
        <w:fldChar w:fldCharType="end"/>
      </w:r>
      <w:r w:rsidRPr="00F959A9">
        <w:rPr>
          <w:szCs w:val="19"/>
        </w:rPr>
        <w:t xml:space="preserve">). </w:t>
      </w:r>
    </w:p>
    <w:p w14:paraId="52AB45D3" w14:textId="77777777" w:rsidR="00866F1E" w:rsidRPr="00F959A9" w:rsidRDefault="00866F1E" w:rsidP="00866F1E">
      <w:pPr>
        <w:spacing w:before="120"/>
        <w:ind w:left="284" w:firstLine="0"/>
        <w:jc w:val="center"/>
        <w:rPr>
          <w:szCs w:val="19"/>
        </w:rPr>
      </w:pPr>
      <w:r w:rsidRPr="00F959A9">
        <w:rPr>
          <w:noProof/>
          <w:szCs w:val="19"/>
          <w:lang w:eastAsia="ru-RU"/>
        </w:rPr>
        <w:lastRenderedPageBreak/>
        <w:drawing>
          <wp:inline distT="0" distB="0" distL="0" distR="0" wp14:anchorId="370FA612" wp14:editId="6E62C060">
            <wp:extent cx="3381375" cy="219983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0500" cy="2205768"/>
                    </a:xfrm>
                    <a:prstGeom prst="rect">
                      <a:avLst/>
                    </a:prstGeom>
                    <a:solidFill>
                      <a:srgbClr val="FFFFFF"/>
                    </a:solidFill>
                    <a:ln>
                      <a:noFill/>
                    </a:ln>
                  </pic:spPr>
                </pic:pic>
              </a:graphicData>
            </a:graphic>
          </wp:inline>
        </w:drawing>
      </w:r>
    </w:p>
    <w:p w14:paraId="0FA28A52" w14:textId="3559C1D9" w:rsidR="00866F1E" w:rsidRPr="00F959A9" w:rsidRDefault="00866F1E" w:rsidP="00866F1E">
      <w:pPr>
        <w:pStyle w:val="16"/>
        <w:ind w:left="284"/>
        <w:rPr>
          <w:szCs w:val="19"/>
        </w:rPr>
      </w:pPr>
      <w:bookmarkStart w:id="51" w:name="_Ref40788409"/>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5</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4</w:t>
      </w:r>
      <w:r w:rsidRPr="00F959A9">
        <w:rPr>
          <w:szCs w:val="19"/>
        </w:rPr>
        <w:fldChar w:fldCharType="end"/>
      </w:r>
      <w:bookmarkEnd w:id="51"/>
    </w:p>
    <w:p w14:paraId="69A11705" w14:textId="77777777" w:rsidR="00866F1E" w:rsidRPr="00F959A9" w:rsidRDefault="00866F1E" w:rsidP="00866F1E">
      <w:pPr>
        <w:ind w:left="284"/>
        <w:rPr>
          <w:szCs w:val="19"/>
        </w:rPr>
      </w:pPr>
    </w:p>
    <w:p w14:paraId="63FD1399" w14:textId="45F6A20F" w:rsidR="004C53A3" w:rsidRPr="00F959A9" w:rsidRDefault="004C53A3" w:rsidP="00866F1E">
      <w:pPr>
        <w:numPr>
          <w:ilvl w:val="0"/>
          <w:numId w:val="36"/>
        </w:numPr>
        <w:tabs>
          <w:tab w:val="clear" w:pos="567"/>
          <w:tab w:val="num" w:pos="0"/>
          <w:tab w:val="left" w:pos="851"/>
        </w:tabs>
        <w:ind w:left="284" w:firstLine="284"/>
        <w:rPr>
          <w:szCs w:val="19"/>
        </w:rPr>
      </w:pPr>
      <w:r w:rsidRPr="00F959A9">
        <w:rPr>
          <w:b/>
          <w:bCs/>
          <w:szCs w:val="19"/>
        </w:rPr>
        <w:t>«Запускать Архиватор при старте системы»</w:t>
      </w:r>
      <w:r w:rsidRPr="00F959A9">
        <w:rPr>
          <w:i/>
          <w:iCs/>
          <w:szCs w:val="19"/>
        </w:rPr>
        <w:t xml:space="preserve"> —</w:t>
      </w:r>
      <w:r w:rsidRPr="00F959A9">
        <w:rPr>
          <w:szCs w:val="19"/>
        </w:rPr>
        <w:t xml:space="preserve"> если этот флажок установлен, то Архиватор будет автоматически запускаться при включении компьютера или при входе в Windows (см. также параграф «</w:t>
      </w:r>
      <w:r w:rsidRPr="00F959A9">
        <w:rPr>
          <w:szCs w:val="19"/>
        </w:rPr>
        <w:fldChar w:fldCharType="begin"/>
      </w:r>
      <w:r w:rsidRPr="00F959A9">
        <w:rPr>
          <w:szCs w:val="19"/>
        </w:rPr>
        <w:instrText xml:space="preserve"> REF _Ref40085622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4.2</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_Ref40085622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Запуск программы</w:t>
      </w:r>
      <w:r w:rsidRPr="00F959A9">
        <w:rPr>
          <w:szCs w:val="19"/>
        </w:rPr>
        <w:fldChar w:fldCharType="end"/>
      </w:r>
      <w:r w:rsidRPr="00F959A9">
        <w:rPr>
          <w:szCs w:val="19"/>
        </w:rPr>
        <w:t>»). В программе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rFonts w:ascii="Book Antiqua" w:hAnsi="Book Antiqua"/>
          <w:i/>
          <w:iCs/>
          <w:szCs w:val="19"/>
        </w:rPr>
        <w:t xml:space="preserve"> для сервера</w:t>
      </w:r>
      <w:r w:rsidRPr="00F959A9">
        <w:rPr>
          <w:szCs w:val="19"/>
        </w:rPr>
        <w:t xml:space="preserve">» режим запуска определяется настройками на странице </w:t>
      </w:r>
      <w:r w:rsidRPr="00F959A9">
        <w:rPr>
          <w:b/>
          <w:bCs/>
          <w:szCs w:val="19"/>
        </w:rPr>
        <w:t>«Учетная запись»</w:t>
      </w:r>
      <w:r w:rsidRPr="00F959A9">
        <w:rPr>
          <w:szCs w:val="19"/>
        </w:rPr>
        <w:t xml:space="preserve"> (см. ниже);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rFonts w:ascii="Book Antiqua" w:hAnsi="Book Antiqua"/>
          <w:i/>
          <w:iCs/>
          <w:szCs w:val="19"/>
        </w:rPr>
        <w:t xml:space="preserve"> для рабочей станции</w:t>
      </w:r>
      <w:r w:rsidRPr="00F959A9">
        <w:rPr>
          <w:szCs w:val="19"/>
        </w:rPr>
        <w:t xml:space="preserve">» может запускаться только при входе в </w:t>
      </w:r>
      <w:r w:rsidRPr="00F959A9">
        <w:rPr>
          <w:szCs w:val="19"/>
          <w:lang w:val="en-US"/>
        </w:rPr>
        <w:t>Windows</w:t>
      </w:r>
      <w:r w:rsidRPr="00F959A9">
        <w:rPr>
          <w:szCs w:val="19"/>
        </w:rPr>
        <w:t xml:space="preserve"> под некоторым именем (login).</w:t>
      </w:r>
    </w:p>
    <w:p w14:paraId="7EE5CD4A" w14:textId="77777777" w:rsidR="004C53A3" w:rsidRPr="00F959A9" w:rsidRDefault="004C53A3" w:rsidP="00866F1E">
      <w:pPr>
        <w:numPr>
          <w:ilvl w:val="0"/>
          <w:numId w:val="36"/>
        </w:numPr>
        <w:tabs>
          <w:tab w:val="left" w:pos="851"/>
        </w:tabs>
        <w:ind w:left="284" w:firstLine="284"/>
        <w:rPr>
          <w:szCs w:val="19"/>
        </w:rPr>
      </w:pPr>
      <w:r w:rsidRPr="00F959A9">
        <w:rPr>
          <w:b/>
          <w:bCs/>
          <w:szCs w:val="19"/>
        </w:rPr>
        <w:t>«Останавливать Архиватор, если нет подключенных Менеджеров или автоматических задач»</w:t>
      </w:r>
      <w:r w:rsidRPr="00F959A9">
        <w:rPr>
          <w:szCs w:val="19"/>
        </w:rPr>
        <w:t xml:space="preserve"> — этот флажок определяет поведение Архиватора в том случае, когда у него нет автоматических задач (т.е. задач архивирования по расписанию), и к нему не подключен ни один Менеджер. В такой ситуации Архиватор, фактически, бесцельно висит в памяти компьютера, не выполняя никакой полезной работы. Если данный флажок установлен, то в таких ситуациях Архиватор будет автоматически прекращать свою работу. </w:t>
      </w:r>
    </w:p>
    <w:p w14:paraId="510181A0" w14:textId="77777777" w:rsidR="004C53A3" w:rsidRPr="00F959A9" w:rsidRDefault="004C53A3" w:rsidP="00866F1E">
      <w:pPr>
        <w:numPr>
          <w:ilvl w:val="0"/>
          <w:numId w:val="36"/>
        </w:numPr>
        <w:tabs>
          <w:tab w:val="left" w:pos="851"/>
        </w:tabs>
        <w:ind w:left="284" w:firstLine="284"/>
        <w:rPr>
          <w:szCs w:val="19"/>
        </w:rPr>
      </w:pPr>
      <w:r w:rsidRPr="00F959A9">
        <w:rPr>
          <w:b/>
          <w:bCs/>
          <w:szCs w:val="19"/>
        </w:rPr>
        <w:t>«Не запускать автоархивирование, если Архиватор запущен в результате обращения Менеджера»</w:t>
      </w:r>
      <w:r w:rsidRPr="00F959A9">
        <w:rPr>
          <w:szCs w:val="19"/>
        </w:rPr>
        <w:t>. Этот флажок следует устанавливать в том случае, если Вы хотите, чтобы запуск Менеджера и подключение к Архиватору (с целью настройки параметров архивирования) не приводили к запуску задач архивирования по расписанию. Если флажок установлен, то автоматическое архивирование будет производиться только тогда, когда Архиватор был запущен при старте системы именно для того, чтобы выполнить архивирование по расписанию.</w:t>
      </w:r>
    </w:p>
    <w:p w14:paraId="41D6A6C6" w14:textId="77777777" w:rsidR="004C53A3" w:rsidRPr="00F959A9" w:rsidRDefault="004C53A3">
      <w:pPr>
        <w:ind w:left="284" w:firstLine="0"/>
      </w:pPr>
    </w:p>
    <w:p w14:paraId="62C8D6FD" w14:textId="77777777" w:rsidR="004C53A3" w:rsidRPr="00F959A9" w:rsidRDefault="004C53A3">
      <w:pPr>
        <w:ind w:left="284"/>
        <w:rPr>
          <w:szCs w:val="19"/>
        </w:rPr>
      </w:pPr>
      <w:r w:rsidRPr="00F959A9">
        <w:rPr>
          <w:b/>
          <w:bCs/>
          <w:szCs w:val="19"/>
        </w:rPr>
        <w:lastRenderedPageBreak/>
        <w:t xml:space="preserve">Страница </w:t>
      </w:r>
      <w:r w:rsidRPr="00F959A9">
        <w:rPr>
          <w:szCs w:val="19"/>
        </w:rPr>
        <w:t>«</w:t>
      </w:r>
      <w:r w:rsidRPr="00F959A9">
        <w:rPr>
          <w:b/>
          <w:bCs/>
          <w:szCs w:val="19"/>
        </w:rPr>
        <w:t>Учетная запись</w:t>
      </w:r>
      <w:r w:rsidRPr="00F959A9">
        <w:rPr>
          <w:szCs w:val="19"/>
        </w:rPr>
        <w:t>»</w:t>
      </w:r>
    </w:p>
    <w:p w14:paraId="4DEC98AD" w14:textId="4BB49F31" w:rsidR="004C53A3" w:rsidRPr="00F959A9" w:rsidRDefault="004C53A3">
      <w:pPr>
        <w:pStyle w:val="ad"/>
        <w:ind w:left="284"/>
        <w:rPr>
          <w:szCs w:val="19"/>
        </w:rPr>
      </w:pPr>
      <w:r w:rsidRPr="00F959A9">
        <w:rPr>
          <w:szCs w:val="19"/>
        </w:rPr>
        <w:t xml:space="preserve">На этой странице устанавливаются параметры Архиватора, определяющие режим запуска (как обычное приложение, или как </w:t>
      </w:r>
      <w:r w:rsidRPr="00F959A9">
        <w:rPr>
          <w:i/>
          <w:iCs/>
          <w:szCs w:val="19"/>
        </w:rPr>
        <w:t>служба</w:t>
      </w:r>
      <w:r w:rsidRPr="00F959A9">
        <w:rPr>
          <w:szCs w:val="19"/>
        </w:rPr>
        <w:t xml:space="preserve"> Windows), а также учетную запись, правами которой будет обладать Архиватор. Если Вы не знакомы с этими понятиями — оставьте те значения, которые уже установлены, или обратитесь к администратору сети.</w:t>
      </w:r>
    </w:p>
    <w:p w14:paraId="08AA0CDA" w14:textId="77777777" w:rsidR="004C53A3" w:rsidRPr="00F959A9" w:rsidRDefault="004C0880">
      <w:pPr>
        <w:pStyle w:val="ad"/>
        <w:ind w:left="284" w:firstLine="0"/>
        <w:jc w:val="center"/>
        <w:rPr>
          <w:szCs w:val="19"/>
        </w:rPr>
      </w:pPr>
      <w:r w:rsidRPr="00F959A9">
        <w:rPr>
          <w:noProof/>
          <w:szCs w:val="19"/>
          <w:lang w:eastAsia="ru-RU"/>
        </w:rPr>
        <w:drawing>
          <wp:inline distT="0" distB="0" distL="0" distR="0" wp14:anchorId="5D7B19C9" wp14:editId="5699180C">
            <wp:extent cx="3380105" cy="21990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0105" cy="2199005"/>
                    </a:xfrm>
                    <a:prstGeom prst="rect">
                      <a:avLst/>
                    </a:prstGeom>
                    <a:solidFill>
                      <a:srgbClr val="FFFFFF"/>
                    </a:solidFill>
                    <a:ln>
                      <a:noFill/>
                    </a:ln>
                  </pic:spPr>
                </pic:pic>
              </a:graphicData>
            </a:graphic>
          </wp:inline>
        </w:drawing>
      </w:r>
    </w:p>
    <w:p w14:paraId="7EBBBF2A" w14:textId="029F7C6D"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5</w:t>
      </w:r>
      <w:r w:rsidR="00076472" w:rsidRPr="00F959A9">
        <w:rPr>
          <w:szCs w:val="19"/>
        </w:rPr>
        <w:fldChar w:fldCharType="end"/>
      </w:r>
    </w:p>
    <w:p w14:paraId="03A1A267" w14:textId="77777777" w:rsidR="004C53A3" w:rsidRPr="00F959A9" w:rsidRDefault="004C53A3">
      <w:pPr>
        <w:pStyle w:val="ad"/>
        <w:ind w:left="284"/>
        <w:rPr>
          <w:szCs w:val="19"/>
        </w:rPr>
      </w:pPr>
    </w:p>
    <w:tbl>
      <w:tblPr>
        <w:tblW w:w="0" w:type="auto"/>
        <w:tblLayout w:type="fixed"/>
        <w:tblLook w:val="0000" w:firstRow="0" w:lastRow="0" w:firstColumn="0" w:lastColumn="0" w:noHBand="0" w:noVBand="0"/>
      </w:tblPr>
      <w:tblGrid>
        <w:gridCol w:w="817"/>
        <w:gridCol w:w="6685"/>
      </w:tblGrid>
      <w:tr w:rsidR="004C53A3" w:rsidRPr="00F959A9" w14:paraId="55723731" w14:textId="77777777">
        <w:tc>
          <w:tcPr>
            <w:tcW w:w="817" w:type="dxa"/>
            <w:shd w:val="clear" w:color="auto" w:fill="auto"/>
          </w:tcPr>
          <w:p w14:paraId="6ADFEB82"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4A3C7101" wp14:editId="0BC81BBE">
                  <wp:extent cx="358775" cy="3587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2B5ACCDE" w14:textId="77777777" w:rsidR="004C53A3" w:rsidRPr="00F959A9" w:rsidRDefault="004C53A3">
            <w:pPr>
              <w:snapToGrid w:val="0"/>
              <w:ind w:firstLine="0"/>
              <w:rPr>
                <w:szCs w:val="19"/>
              </w:rPr>
            </w:pPr>
            <w:r w:rsidRPr="00F959A9">
              <w:rPr>
                <w:b/>
                <w:bCs/>
                <w:szCs w:val="19"/>
                <w:u w:val="single"/>
              </w:rPr>
              <w:t>Замечание</w:t>
            </w:r>
            <w:r w:rsidRPr="00F959A9">
              <w:rPr>
                <w:szCs w:val="19"/>
              </w:rPr>
              <w:t>. В «</w:t>
            </w:r>
            <w:r w:rsidRPr="00F959A9">
              <w:rPr>
                <w:rFonts w:ascii="Book Antiqua" w:hAnsi="Book Antiqua"/>
                <w:i/>
                <w:iCs/>
                <w:szCs w:val="19"/>
              </w:rPr>
              <w:t xml:space="preserve">Хранителе </w:t>
            </w:r>
            <w:r w:rsidRPr="00F959A9">
              <w:rPr>
                <w:rFonts w:ascii="Book Antiqua" w:hAnsi="Book Antiqua"/>
                <w:i/>
                <w:iCs/>
                <w:szCs w:val="19"/>
                <w:lang w:val="en-US"/>
              </w:rPr>
              <w:t>V</w:t>
            </w:r>
            <w:r w:rsidRPr="00F959A9">
              <w:rPr>
                <w:rFonts w:ascii="Book Antiqua" w:hAnsi="Book Antiqua"/>
                <w:i/>
                <w:iCs/>
                <w:szCs w:val="19"/>
              </w:rPr>
              <w:t xml:space="preserve"> для рабочей станции</w:t>
            </w:r>
            <w:r w:rsidRPr="00F959A9">
              <w:rPr>
                <w:szCs w:val="19"/>
              </w:rPr>
              <w:t xml:space="preserve">» переключатель </w:t>
            </w:r>
            <w:r w:rsidRPr="00F959A9">
              <w:rPr>
                <w:b/>
                <w:bCs/>
                <w:szCs w:val="19"/>
              </w:rPr>
              <w:t>«Запускать Архиватор как обычное приложение/как службу»</w:t>
            </w:r>
            <w:r w:rsidRPr="00F959A9">
              <w:rPr>
                <w:szCs w:val="19"/>
              </w:rPr>
              <w:t xml:space="preserve"> установлен в значение </w:t>
            </w:r>
            <w:r w:rsidRPr="00F959A9">
              <w:rPr>
                <w:b/>
                <w:bCs/>
                <w:szCs w:val="19"/>
              </w:rPr>
              <w:t xml:space="preserve">«Как обычное приложение </w:t>
            </w:r>
            <w:r w:rsidRPr="00F959A9">
              <w:rPr>
                <w:b/>
                <w:bCs/>
                <w:szCs w:val="19"/>
                <w:lang w:val="en-US"/>
              </w:rPr>
              <w:t>Windows</w:t>
            </w:r>
            <w:r w:rsidRPr="00F959A9">
              <w:rPr>
                <w:b/>
                <w:bCs/>
                <w:szCs w:val="19"/>
              </w:rPr>
              <w:t>»</w:t>
            </w:r>
            <w:r w:rsidRPr="00F959A9">
              <w:rPr>
                <w:szCs w:val="19"/>
              </w:rPr>
              <w:t xml:space="preserve"> и не доступен для изменения. Это сделано потому, что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rFonts w:ascii="Book Antiqua" w:hAnsi="Book Antiqua"/>
                <w:i/>
                <w:iCs/>
                <w:szCs w:val="19"/>
              </w:rPr>
              <w:t xml:space="preserve"> для рабочей станции</w:t>
            </w:r>
            <w:r w:rsidRPr="00F959A9">
              <w:rPr>
                <w:szCs w:val="19"/>
              </w:rPr>
              <w:t xml:space="preserve">» не может работать в режиме </w:t>
            </w:r>
            <w:r w:rsidRPr="00F959A9">
              <w:rPr>
                <w:i/>
                <w:iCs/>
                <w:szCs w:val="19"/>
              </w:rPr>
              <w:t>службы</w:t>
            </w:r>
            <w:r w:rsidRPr="00F959A9">
              <w:rPr>
                <w:szCs w:val="19"/>
              </w:rPr>
              <w:t>.</w:t>
            </w:r>
          </w:p>
        </w:tc>
      </w:tr>
    </w:tbl>
    <w:p w14:paraId="19BC24C6" w14:textId="00325BD6" w:rsidR="004C53A3" w:rsidRPr="00F959A9" w:rsidRDefault="004C53A3">
      <w:pPr>
        <w:ind w:left="284" w:firstLine="0"/>
      </w:pPr>
    </w:p>
    <w:p w14:paraId="26F9DF16" w14:textId="71467024" w:rsidR="005207B8" w:rsidRPr="00F959A9" w:rsidRDefault="005207B8">
      <w:pPr>
        <w:ind w:left="284" w:firstLine="0"/>
      </w:pPr>
    </w:p>
    <w:p w14:paraId="61DB8ED4" w14:textId="77777777" w:rsidR="004C53A3" w:rsidRPr="00F959A9" w:rsidRDefault="004C53A3">
      <w:pPr>
        <w:ind w:left="284" w:firstLine="0"/>
        <w:jc w:val="center"/>
        <w:rPr>
          <w:szCs w:val="19"/>
        </w:rPr>
      </w:pPr>
    </w:p>
    <w:p w14:paraId="3F033F1F" w14:textId="77777777" w:rsidR="004C53A3" w:rsidRPr="00F959A9" w:rsidRDefault="004C53A3">
      <w:pPr>
        <w:pStyle w:val="ad"/>
        <w:ind w:left="284"/>
        <w:rPr>
          <w:b/>
          <w:bCs/>
          <w:szCs w:val="19"/>
        </w:rPr>
      </w:pPr>
      <w:r w:rsidRPr="00F959A9">
        <w:rPr>
          <w:b/>
          <w:bCs/>
          <w:szCs w:val="19"/>
        </w:rPr>
        <w:t>Страница «Опции»</w:t>
      </w:r>
    </w:p>
    <w:p w14:paraId="7A995582" w14:textId="38F55385" w:rsidR="004C53A3" w:rsidRPr="00F959A9" w:rsidRDefault="004C53A3">
      <w:pPr>
        <w:ind w:left="284"/>
        <w:rPr>
          <w:szCs w:val="19"/>
        </w:rPr>
      </w:pPr>
      <w:r w:rsidRPr="00F959A9">
        <w:rPr>
          <w:szCs w:val="19"/>
        </w:rPr>
        <w:t>Указываются дополнительные параметры (опции) Архиватора (</w:t>
      </w:r>
      <w:r w:rsidRPr="00F959A9">
        <w:rPr>
          <w:szCs w:val="19"/>
        </w:rPr>
        <w:fldChar w:fldCharType="begin"/>
      </w:r>
      <w:r w:rsidRPr="00F959A9">
        <w:rPr>
          <w:szCs w:val="19"/>
        </w:rPr>
        <w:instrText xml:space="preserve"> REF _Ref40789133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6</w:t>
      </w:r>
      <w:r w:rsidRPr="00F959A9">
        <w:rPr>
          <w:szCs w:val="19"/>
        </w:rPr>
        <w:fldChar w:fldCharType="end"/>
      </w:r>
      <w:r w:rsidRPr="00F959A9">
        <w:rPr>
          <w:szCs w:val="19"/>
        </w:rPr>
        <w:t xml:space="preserve">). </w:t>
      </w:r>
    </w:p>
    <w:p w14:paraId="677266D8" w14:textId="77777777" w:rsidR="004C53A3" w:rsidRPr="00F959A9" w:rsidRDefault="004C53A3">
      <w:pPr>
        <w:ind w:left="284"/>
        <w:rPr>
          <w:szCs w:val="19"/>
        </w:rPr>
      </w:pPr>
    </w:p>
    <w:p w14:paraId="2AE047CF" w14:textId="77777777" w:rsidR="004C53A3" w:rsidRPr="00F959A9" w:rsidRDefault="004C0880">
      <w:pPr>
        <w:pStyle w:val="ad"/>
        <w:ind w:left="284" w:firstLine="0"/>
        <w:jc w:val="center"/>
        <w:rPr>
          <w:szCs w:val="19"/>
        </w:rPr>
      </w:pPr>
      <w:r w:rsidRPr="00F959A9">
        <w:rPr>
          <w:noProof/>
          <w:szCs w:val="19"/>
          <w:lang w:eastAsia="ru-RU"/>
        </w:rPr>
        <w:lastRenderedPageBreak/>
        <w:drawing>
          <wp:inline distT="0" distB="0" distL="0" distR="0" wp14:anchorId="16DCFC7A" wp14:editId="36CE8D7E">
            <wp:extent cx="3380105" cy="219900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0105" cy="2199005"/>
                    </a:xfrm>
                    <a:prstGeom prst="rect">
                      <a:avLst/>
                    </a:prstGeom>
                    <a:solidFill>
                      <a:srgbClr val="FFFFFF"/>
                    </a:solidFill>
                    <a:ln>
                      <a:noFill/>
                    </a:ln>
                  </pic:spPr>
                </pic:pic>
              </a:graphicData>
            </a:graphic>
          </wp:inline>
        </w:drawing>
      </w:r>
    </w:p>
    <w:p w14:paraId="792F93C8" w14:textId="09F931AF" w:rsidR="004C53A3" w:rsidRPr="00F959A9" w:rsidRDefault="004C53A3">
      <w:pPr>
        <w:pStyle w:val="16"/>
        <w:ind w:left="284"/>
        <w:rPr>
          <w:szCs w:val="19"/>
        </w:rPr>
      </w:pPr>
      <w:bookmarkStart w:id="52" w:name="_Ref40789133"/>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6</w:t>
      </w:r>
      <w:r w:rsidR="00076472" w:rsidRPr="00F959A9">
        <w:rPr>
          <w:szCs w:val="19"/>
        </w:rPr>
        <w:fldChar w:fldCharType="end"/>
      </w:r>
      <w:bookmarkEnd w:id="52"/>
    </w:p>
    <w:p w14:paraId="314559B7" w14:textId="77777777" w:rsidR="004C53A3" w:rsidRPr="00F959A9" w:rsidRDefault="004C53A3">
      <w:pPr>
        <w:ind w:left="284"/>
        <w:rPr>
          <w:szCs w:val="19"/>
        </w:rPr>
      </w:pPr>
    </w:p>
    <w:p w14:paraId="4C8F9746" w14:textId="77777777" w:rsidR="004C53A3" w:rsidRPr="00F959A9" w:rsidRDefault="004C53A3">
      <w:pPr>
        <w:numPr>
          <w:ilvl w:val="0"/>
          <w:numId w:val="36"/>
        </w:numPr>
        <w:tabs>
          <w:tab w:val="left" w:pos="851"/>
        </w:tabs>
        <w:ind w:left="851" w:firstLine="284"/>
        <w:rPr>
          <w:szCs w:val="19"/>
        </w:rPr>
      </w:pPr>
      <w:r w:rsidRPr="00F959A9">
        <w:rPr>
          <w:b/>
          <w:bCs/>
          <w:szCs w:val="19"/>
        </w:rPr>
        <w:t>«Разрешить удаленное управление Архиватором»</w:t>
      </w:r>
      <w:r w:rsidRPr="00F959A9">
        <w:rPr>
          <w:szCs w:val="19"/>
        </w:rPr>
        <w:t xml:space="preserve">. Если этот флажок снят, то подключиться Менеджером и производить настройку архивирования на данном компьютере удаленно (т.е. с другого компьютера) будет невозможно. </w:t>
      </w:r>
    </w:p>
    <w:p w14:paraId="3BAB3172" w14:textId="77777777" w:rsidR="004C53A3" w:rsidRPr="00F959A9" w:rsidRDefault="004C53A3">
      <w:pPr>
        <w:numPr>
          <w:ilvl w:val="0"/>
          <w:numId w:val="36"/>
        </w:numPr>
        <w:tabs>
          <w:tab w:val="left" w:pos="851"/>
        </w:tabs>
        <w:ind w:left="851" w:firstLine="284"/>
        <w:rPr>
          <w:szCs w:val="19"/>
        </w:rPr>
      </w:pPr>
      <w:r w:rsidRPr="00F959A9">
        <w:rPr>
          <w:b/>
          <w:bCs/>
          <w:szCs w:val="19"/>
        </w:rPr>
        <w:t xml:space="preserve">«Автоматически настраивать </w:t>
      </w:r>
      <w:r w:rsidRPr="00F959A9">
        <w:rPr>
          <w:b/>
          <w:bCs/>
          <w:szCs w:val="19"/>
          <w:lang w:val="en-US"/>
        </w:rPr>
        <w:t>ZipMagic</w:t>
      </w:r>
      <w:r w:rsidRPr="00F959A9">
        <w:rPr>
          <w:b/>
          <w:bCs/>
          <w:szCs w:val="19"/>
        </w:rPr>
        <w:t xml:space="preserve"> так, чтобы исключить конфликты с Хранителем»</w:t>
      </w:r>
      <w:r w:rsidRPr="00F959A9">
        <w:rPr>
          <w:szCs w:val="19"/>
        </w:rPr>
        <w:t>. Если эта опция включена и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при старте обнаруживает на компьютере установленную программу </w:t>
      </w:r>
      <w:r w:rsidRPr="00F959A9">
        <w:rPr>
          <w:szCs w:val="19"/>
          <w:lang w:val="en-US"/>
        </w:rPr>
        <w:t>ZipMagic</w:t>
      </w:r>
      <w:r w:rsidRPr="00F959A9">
        <w:rPr>
          <w:szCs w:val="19"/>
        </w:rPr>
        <w:t xml:space="preserve">, то Архиватор автоматически настраивает параметры </w:t>
      </w:r>
      <w:r w:rsidRPr="00F959A9">
        <w:rPr>
          <w:szCs w:val="19"/>
          <w:lang w:val="en-US"/>
        </w:rPr>
        <w:t>ZipMagic</w:t>
      </w:r>
      <w:r w:rsidRPr="00F959A9">
        <w:rPr>
          <w:szCs w:val="19"/>
        </w:rPr>
        <w:t xml:space="preserve">’а таким образом, чтобы не возникали проблемы при архивировании. Если параметры </w:t>
      </w:r>
      <w:r w:rsidRPr="00F959A9">
        <w:rPr>
          <w:szCs w:val="19"/>
          <w:lang w:val="en-US"/>
        </w:rPr>
        <w:t>ZipMagic</w:t>
      </w:r>
      <w:r w:rsidRPr="00F959A9">
        <w:rPr>
          <w:szCs w:val="19"/>
        </w:rPr>
        <w:t>’а не настроены должным образом, то проблемы могут возникать.</w:t>
      </w:r>
    </w:p>
    <w:p w14:paraId="3194B429" w14:textId="77777777" w:rsidR="004C53A3" w:rsidRPr="00F959A9" w:rsidRDefault="004C53A3">
      <w:pPr>
        <w:numPr>
          <w:ilvl w:val="0"/>
          <w:numId w:val="36"/>
        </w:numPr>
        <w:tabs>
          <w:tab w:val="left" w:pos="851"/>
        </w:tabs>
        <w:ind w:left="851" w:firstLine="284"/>
        <w:rPr>
          <w:szCs w:val="19"/>
        </w:rPr>
      </w:pPr>
      <w:r w:rsidRPr="00F959A9">
        <w:rPr>
          <w:b/>
          <w:bCs/>
          <w:szCs w:val="19"/>
        </w:rPr>
        <w:t>«Автоматически извлекать носитель после записи».</w:t>
      </w:r>
      <w:r w:rsidRPr="00F959A9">
        <w:rPr>
          <w:szCs w:val="19"/>
        </w:rPr>
        <w:t xml:space="preserve"> Если этот флажок установлен, то после записи файла на съемный носитель (записываемый </w:t>
      </w:r>
      <w:r w:rsidRPr="00F959A9">
        <w:rPr>
          <w:szCs w:val="19"/>
          <w:lang w:val="en-US"/>
        </w:rPr>
        <w:t>CD</w:t>
      </w:r>
      <w:r w:rsidRPr="00F959A9">
        <w:rPr>
          <w:szCs w:val="19"/>
        </w:rPr>
        <w:t>) «</w:t>
      </w:r>
      <w:r w:rsidRPr="00F959A9">
        <w:rPr>
          <w:i/>
          <w:iCs/>
          <w:szCs w:val="19"/>
        </w:rPr>
        <w:t xml:space="preserve">Хранитель </w:t>
      </w:r>
      <w:r w:rsidRPr="00F959A9">
        <w:rPr>
          <w:i/>
          <w:iCs/>
          <w:szCs w:val="19"/>
          <w:lang w:val="en-US"/>
        </w:rPr>
        <w:t>V</w:t>
      </w:r>
      <w:r w:rsidRPr="00F959A9">
        <w:rPr>
          <w:szCs w:val="19"/>
        </w:rPr>
        <w:t>» автоматически извлекает его и вводит обратно (диск «выезжает» из системного блока и сразу же «въезжает» обратно). Это необходимо для того, чтобы обновилась информация о файлах, записанных на диск.</w:t>
      </w:r>
    </w:p>
    <w:p w14:paraId="30D06941" w14:textId="77777777" w:rsidR="004C53A3" w:rsidRPr="00F959A9" w:rsidRDefault="004C53A3">
      <w:pPr>
        <w:numPr>
          <w:ilvl w:val="0"/>
          <w:numId w:val="36"/>
        </w:numPr>
        <w:tabs>
          <w:tab w:val="left" w:pos="851"/>
        </w:tabs>
        <w:ind w:left="851" w:firstLine="284"/>
        <w:rPr>
          <w:szCs w:val="19"/>
        </w:rPr>
      </w:pPr>
      <w:r w:rsidRPr="00F959A9">
        <w:rPr>
          <w:szCs w:val="19"/>
        </w:rPr>
        <w:t xml:space="preserve">Пароль для очистки журнала (кнопка </w:t>
      </w:r>
      <w:r w:rsidRPr="00F959A9">
        <w:rPr>
          <w:b/>
          <w:bCs/>
          <w:szCs w:val="19"/>
        </w:rPr>
        <w:t>«Изменить»</w:t>
      </w:r>
      <w:r w:rsidRPr="00F959A9">
        <w:rPr>
          <w:szCs w:val="19"/>
        </w:rPr>
        <w:t xml:space="preserve">). При нажатии на эту кнопку открывается диалог с тремя полями, в которые надо ввести старый пароль, новый пароль и подтвердить (повторно ввести) новый пароль. Этот пароль нужно будет вводить для выполнения операции очистки журнала (команда </w:t>
      </w:r>
      <w:r w:rsidRPr="00F959A9">
        <w:rPr>
          <w:b/>
          <w:bCs/>
          <w:szCs w:val="19"/>
        </w:rPr>
        <w:t>«Очистка журнала»</w:t>
      </w:r>
      <w:r w:rsidRPr="00F959A9">
        <w:rPr>
          <w:szCs w:val="19"/>
        </w:rPr>
        <w:t xml:space="preserve"> в контекстом меню, появляющемся при щелчке правой кнопкой мыши в окне журнала).</w:t>
      </w:r>
    </w:p>
    <w:p w14:paraId="4662ACB8" w14:textId="77777777" w:rsidR="004C53A3" w:rsidRPr="00F959A9" w:rsidRDefault="004C53A3">
      <w:pPr>
        <w:pStyle w:val="ad"/>
        <w:ind w:left="284"/>
        <w:rPr>
          <w:szCs w:val="19"/>
        </w:rPr>
      </w:pPr>
    </w:p>
    <w:tbl>
      <w:tblPr>
        <w:tblW w:w="0" w:type="auto"/>
        <w:tblLayout w:type="fixed"/>
        <w:tblLook w:val="0000" w:firstRow="0" w:lastRow="0" w:firstColumn="0" w:lastColumn="0" w:noHBand="0" w:noVBand="0"/>
      </w:tblPr>
      <w:tblGrid>
        <w:gridCol w:w="817"/>
        <w:gridCol w:w="6685"/>
      </w:tblGrid>
      <w:tr w:rsidR="004C53A3" w:rsidRPr="00F959A9" w14:paraId="095229EA" w14:textId="77777777">
        <w:tc>
          <w:tcPr>
            <w:tcW w:w="817" w:type="dxa"/>
            <w:shd w:val="clear" w:color="auto" w:fill="auto"/>
          </w:tcPr>
          <w:p w14:paraId="5288DAF8"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2D16E4F4" wp14:editId="625A37BC">
                  <wp:extent cx="358775" cy="3587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67454AE9" w14:textId="77777777" w:rsidR="004C53A3" w:rsidRPr="00F959A9" w:rsidRDefault="004C53A3">
            <w:pPr>
              <w:snapToGrid w:val="0"/>
              <w:ind w:firstLine="0"/>
              <w:rPr>
                <w:szCs w:val="19"/>
              </w:rPr>
            </w:pPr>
            <w:r w:rsidRPr="00F959A9">
              <w:rPr>
                <w:b/>
                <w:bCs/>
                <w:szCs w:val="19"/>
                <w:u w:val="single"/>
              </w:rPr>
              <w:t>Замечание</w:t>
            </w:r>
            <w:r w:rsidRPr="00F959A9">
              <w:rPr>
                <w:szCs w:val="19"/>
              </w:rPr>
              <w:t>. По умолчанию (т.е. после установки программы и до первого изменения) установлен такой пароль для очистки журнала: «</w:t>
            </w:r>
            <w:r w:rsidRPr="00F959A9">
              <w:rPr>
                <w:b/>
                <w:bCs/>
                <w:szCs w:val="19"/>
                <w:lang w:val="en-US"/>
              </w:rPr>
              <w:t>gendalf</w:t>
            </w:r>
            <w:r w:rsidRPr="00F959A9">
              <w:rPr>
                <w:szCs w:val="19"/>
              </w:rPr>
              <w:t>».</w:t>
            </w:r>
          </w:p>
          <w:p w14:paraId="6857BF48" w14:textId="77777777" w:rsidR="004C53A3" w:rsidRPr="00F959A9" w:rsidRDefault="004C53A3">
            <w:pPr>
              <w:ind w:firstLine="0"/>
              <w:rPr>
                <w:szCs w:val="19"/>
              </w:rPr>
            </w:pPr>
            <w:r w:rsidRPr="00F959A9">
              <w:rPr>
                <w:szCs w:val="19"/>
              </w:rPr>
              <w:t>Вводить надо в нижнем регистре (маленькими буквами), без кавычек.</w:t>
            </w:r>
          </w:p>
        </w:tc>
      </w:tr>
    </w:tbl>
    <w:p w14:paraId="301EBA0B" w14:textId="77777777" w:rsidR="004C53A3" w:rsidRPr="00F959A9" w:rsidRDefault="004C53A3">
      <w:pPr>
        <w:ind w:left="284" w:firstLine="0"/>
      </w:pPr>
    </w:p>
    <w:p w14:paraId="25D40F24" w14:textId="77777777" w:rsidR="004C53A3" w:rsidRPr="00F959A9" w:rsidRDefault="004C53A3">
      <w:pPr>
        <w:pStyle w:val="ad"/>
        <w:ind w:left="284"/>
        <w:rPr>
          <w:szCs w:val="19"/>
        </w:rPr>
      </w:pPr>
    </w:p>
    <w:p w14:paraId="53559512" w14:textId="77777777" w:rsidR="004C53A3" w:rsidRPr="00F959A9" w:rsidRDefault="004C53A3">
      <w:pPr>
        <w:pStyle w:val="ad"/>
        <w:ind w:left="284"/>
        <w:rPr>
          <w:b/>
          <w:bCs/>
          <w:szCs w:val="19"/>
        </w:rPr>
      </w:pPr>
      <w:r w:rsidRPr="00F959A9">
        <w:rPr>
          <w:b/>
          <w:bCs/>
          <w:szCs w:val="19"/>
        </w:rPr>
        <w:t>Страница «Сертификаты»</w:t>
      </w:r>
    </w:p>
    <w:p w14:paraId="1544A7D6" w14:textId="77777777" w:rsidR="004C53A3" w:rsidRPr="00F959A9" w:rsidRDefault="004C53A3">
      <w:pPr>
        <w:ind w:left="284"/>
        <w:rPr>
          <w:szCs w:val="19"/>
        </w:rPr>
      </w:pPr>
      <w:r w:rsidRPr="00F959A9">
        <w:rPr>
          <w:szCs w:val="19"/>
        </w:rPr>
        <w:t xml:space="preserve">Здесь указываются настройки, необходимые для работы отправки/получения почты по протоколам </w:t>
      </w:r>
      <w:r w:rsidRPr="00F959A9">
        <w:rPr>
          <w:szCs w:val="19"/>
          <w:lang w:val="en-US"/>
        </w:rPr>
        <w:t>SMTP</w:t>
      </w:r>
      <w:r w:rsidRPr="00F959A9">
        <w:rPr>
          <w:szCs w:val="19"/>
        </w:rPr>
        <w:t>/</w:t>
      </w:r>
      <w:r w:rsidRPr="00F959A9">
        <w:rPr>
          <w:szCs w:val="19"/>
          <w:lang w:val="en-US"/>
        </w:rPr>
        <w:t>POP</w:t>
      </w:r>
      <w:r w:rsidRPr="00F959A9">
        <w:rPr>
          <w:szCs w:val="19"/>
        </w:rPr>
        <w:t xml:space="preserve">3, а также передачи файлов по протоколу </w:t>
      </w:r>
      <w:r w:rsidRPr="00F959A9">
        <w:rPr>
          <w:szCs w:val="19"/>
          <w:lang w:val="en-US"/>
        </w:rPr>
        <w:t>FTP</w:t>
      </w:r>
      <w:r w:rsidRPr="00F959A9">
        <w:rPr>
          <w:szCs w:val="19"/>
        </w:rPr>
        <w:t xml:space="preserve"> с использованием зашифрованного соединения (</w:t>
      </w:r>
      <w:r w:rsidRPr="00F959A9">
        <w:rPr>
          <w:szCs w:val="19"/>
          <w:lang w:val="en-US"/>
        </w:rPr>
        <w:t>SSL</w:t>
      </w:r>
      <w:r w:rsidRPr="00F959A9">
        <w:rPr>
          <w:szCs w:val="19"/>
        </w:rPr>
        <w:t>):</w:t>
      </w:r>
    </w:p>
    <w:p w14:paraId="05E77D7C" w14:textId="77777777" w:rsidR="004C53A3" w:rsidRPr="00F959A9" w:rsidRDefault="004C53A3">
      <w:pPr>
        <w:ind w:left="284"/>
        <w:rPr>
          <w:szCs w:val="19"/>
        </w:rPr>
      </w:pPr>
    </w:p>
    <w:p w14:paraId="1CC5AF21" w14:textId="77777777" w:rsidR="004C53A3" w:rsidRPr="00F959A9" w:rsidRDefault="004C0880">
      <w:pPr>
        <w:ind w:left="284" w:firstLine="0"/>
        <w:jc w:val="center"/>
        <w:rPr>
          <w:szCs w:val="19"/>
        </w:rPr>
      </w:pPr>
      <w:r w:rsidRPr="00F959A9">
        <w:rPr>
          <w:noProof/>
          <w:szCs w:val="19"/>
          <w:lang w:eastAsia="ru-RU"/>
        </w:rPr>
        <w:drawing>
          <wp:inline distT="0" distB="0" distL="0" distR="0" wp14:anchorId="3A1911FF" wp14:editId="6ED43049">
            <wp:extent cx="3380105" cy="219900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80105" cy="2199005"/>
                    </a:xfrm>
                    <a:prstGeom prst="rect">
                      <a:avLst/>
                    </a:prstGeom>
                    <a:solidFill>
                      <a:srgbClr val="FFFFFF"/>
                    </a:solidFill>
                    <a:ln>
                      <a:noFill/>
                    </a:ln>
                  </pic:spPr>
                </pic:pic>
              </a:graphicData>
            </a:graphic>
          </wp:inline>
        </w:drawing>
      </w:r>
    </w:p>
    <w:p w14:paraId="66DC377D" w14:textId="40D49190"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7</w:t>
      </w:r>
      <w:r w:rsidR="00076472" w:rsidRPr="00F959A9">
        <w:rPr>
          <w:szCs w:val="19"/>
        </w:rPr>
        <w:fldChar w:fldCharType="end"/>
      </w:r>
    </w:p>
    <w:p w14:paraId="2949A096" w14:textId="77777777" w:rsidR="004C53A3" w:rsidRPr="00F959A9" w:rsidRDefault="004C53A3">
      <w:pPr>
        <w:ind w:left="284"/>
        <w:rPr>
          <w:b/>
          <w:bCs/>
          <w:szCs w:val="19"/>
        </w:rPr>
      </w:pPr>
      <w:r w:rsidRPr="00F959A9">
        <w:rPr>
          <w:b/>
          <w:bCs/>
          <w:szCs w:val="19"/>
        </w:rPr>
        <w:t>Страница «Оповещения»</w:t>
      </w:r>
    </w:p>
    <w:p w14:paraId="08A25CBC" w14:textId="77777777" w:rsidR="004C53A3" w:rsidRPr="00F959A9" w:rsidRDefault="004C53A3">
      <w:pPr>
        <w:ind w:left="284"/>
        <w:rPr>
          <w:szCs w:val="19"/>
        </w:rPr>
      </w:pPr>
      <w:r w:rsidRPr="00F959A9">
        <w:rPr>
          <w:szCs w:val="19"/>
        </w:rPr>
        <w:t xml:space="preserve">Эта страница предназначена для настройки оповещений, рассылаемых Архиватором Хранителя. Под оповещениями понимаются сообщения по почте через </w:t>
      </w:r>
      <w:r w:rsidRPr="00F959A9">
        <w:rPr>
          <w:szCs w:val="19"/>
          <w:lang w:val="en-US"/>
        </w:rPr>
        <w:t>SMTP</w:t>
      </w:r>
      <w:r w:rsidRPr="00F959A9">
        <w:rPr>
          <w:szCs w:val="19"/>
        </w:rPr>
        <w:t xml:space="preserve"> и MAPI, сообщения </w:t>
      </w:r>
      <w:r w:rsidRPr="00F959A9">
        <w:rPr>
          <w:szCs w:val="19"/>
          <w:lang w:val="en-US"/>
        </w:rPr>
        <w:t>Windows</w:t>
      </w:r>
      <w:r w:rsidRPr="00F959A9">
        <w:rPr>
          <w:szCs w:val="19"/>
        </w:rPr>
        <w:t xml:space="preserve"> или создание записей в системном журнале событий.</w:t>
      </w:r>
    </w:p>
    <w:p w14:paraId="57CC3B4A" w14:textId="77777777" w:rsidR="004C53A3" w:rsidRPr="00F959A9" w:rsidRDefault="004C53A3">
      <w:pPr>
        <w:ind w:left="284"/>
        <w:rPr>
          <w:szCs w:val="19"/>
        </w:rPr>
      </w:pPr>
      <w:r w:rsidRPr="00F959A9">
        <w:rPr>
          <w:szCs w:val="19"/>
        </w:rPr>
        <w:t>Подробнее см. «Оповещения и Почтовые транспорты».</w:t>
      </w:r>
    </w:p>
    <w:p w14:paraId="510B590D" w14:textId="77777777" w:rsidR="004C53A3" w:rsidRPr="00F959A9" w:rsidRDefault="004C53A3">
      <w:pPr>
        <w:ind w:left="284" w:firstLine="0"/>
        <w:rPr>
          <w:szCs w:val="19"/>
        </w:rPr>
      </w:pPr>
    </w:p>
    <w:p w14:paraId="3B643964" w14:textId="77777777" w:rsidR="004C53A3" w:rsidRPr="00F959A9" w:rsidRDefault="004C0880">
      <w:pPr>
        <w:ind w:left="284" w:firstLine="0"/>
        <w:jc w:val="center"/>
        <w:rPr>
          <w:szCs w:val="19"/>
        </w:rPr>
      </w:pPr>
      <w:r w:rsidRPr="00F959A9">
        <w:rPr>
          <w:noProof/>
          <w:szCs w:val="19"/>
          <w:lang w:eastAsia="ru-RU"/>
        </w:rPr>
        <w:lastRenderedPageBreak/>
        <w:drawing>
          <wp:inline distT="0" distB="0" distL="0" distR="0" wp14:anchorId="5D4D59C1" wp14:editId="7B79170D">
            <wp:extent cx="3380105" cy="21990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0105" cy="2199005"/>
                    </a:xfrm>
                    <a:prstGeom prst="rect">
                      <a:avLst/>
                    </a:prstGeom>
                    <a:solidFill>
                      <a:srgbClr val="FFFFFF"/>
                    </a:solidFill>
                    <a:ln>
                      <a:noFill/>
                    </a:ln>
                  </pic:spPr>
                </pic:pic>
              </a:graphicData>
            </a:graphic>
          </wp:inline>
        </w:drawing>
      </w:r>
    </w:p>
    <w:p w14:paraId="0EFA79DD" w14:textId="42ABA23E"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8</w:t>
      </w:r>
      <w:r w:rsidR="00076472" w:rsidRPr="00F959A9">
        <w:rPr>
          <w:szCs w:val="19"/>
        </w:rPr>
        <w:fldChar w:fldCharType="end"/>
      </w:r>
    </w:p>
    <w:p w14:paraId="3A21C02B"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309BE391" w14:textId="77777777">
        <w:tc>
          <w:tcPr>
            <w:tcW w:w="817" w:type="dxa"/>
            <w:shd w:val="clear" w:color="auto" w:fill="auto"/>
          </w:tcPr>
          <w:p w14:paraId="3BD603E5"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6F765B09" wp14:editId="2A8F584A">
                  <wp:extent cx="358775" cy="3587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1C602C9A"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В данном диалоге в ветке </w:t>
            </w:r>
            <w:r w:rsidRPr="00F959A9">
              <w:rPr>
                <w:b/>
                <w:bCs/>
                <w:szCs w:val="19"/>
              </w:rPr>
              <w:t>«Архиватор»</w:t>
            </w:r>
            <w:r w:rsidRPr="00F959A9">
              <w:rPr>
                <w:szCs w:val="19"/>
              </w:rPr>
              <w:t xml:space="preserve"> настраиваются параметры того Архиватора, к которому в данный момент подключен Менеджер. Если Менеджер запущен на компьютере </w:t>
            </w:r>
            <w:r w:rsidRPr="00F959A9">
              <w:rPr>
                <w:rFonts w:ascii="Courier New" w:hAnsi="Courier New" w:cs="Courier New"/>
                <w:szCs w:val="19"/>
                <w:lang w:val="en-US"/>
              </w:rPr>
              <w:t>Comp</w:t>
            </w:r>
            <w:r w:rsidRPr="00F959A9">
              <w:rPr>
                <w:rFonts w:ascii="Courier New" w:hAnsi="Courier New" w:cs="Courier New"/>
                <w:szCs w:val="19"/>
              </w:rPr>
              <w:t>1</w:t>
            </w:r>
            <w:r w:rsidRPr="00F959A9">
              <w:rPr>
                <w:szCs w:val="19"/>
              </w:rPr>
              <w:t xml:space="preserve">, но подключен к Архиватору на компьютере </w:t>
            </w:r>
            <w:r w:rsidRPr="00F959A9">
              <w:rPr>
                <w:rFonts w:ascii="Courier New" w:hAnsi="Courier New" w:cs="Courier New"/>
                <w:szCs w:val="19"/>
                <w:lang w:val="en-US"/>
              </w:rPr>
              <w:t>Comp</w:t>
            </w:r>
            <w:r w:rsidRPr="00F959A9">
              <w:rPr>
                <w:rFonts w:ascii="Courier New" w:hAnsi="Courier New" w:cs="Courier New"/>
                <w:szCs w:val="19"/>
              </w:rPr>
              <w:t>2</w:t>
            </w:r>
            <w:r w:rsidRPr="00F959A9">
              <w:rPr>
                <w:szCs w:val="19"/>
              </w:rPr>
              <w:t xml:space="preserve">, то в данном диалоге будут отображены параметры Архиватора, установленного на компьютере </w:t>
            </w:r>
            <w:r w:rsidRPr="00F959A9">
              <w:rPr>
                <w:rFonts w:ascii="Courier New" w:hAnsi="Courier New" w:cs="Courier New"/>
                <w:szCs w:val="19"/>
                <w:lang w:val="en-US"/>
              </w:rPr>
              <w:t>Comp</w:t>
            </w:r>
            <w:r w:rsidRPr="00F959A9">
              <w:rPr>
                <w:rFonts w:ascii="Courier New" w:hAnsi="Courier New" w:cs="Courier New"/>
                <w:szCs w:val="19"/>
              </w:rPr>
              <w:t>2</w:t>
            </w:r>
            <w:r w:rsidRPr="00F959A9">
              <w:rPr>
                <w:szCs w:val="19"/>
              </w:rPr>
              <w:t xml:space="preserve">. Для того чтобы изменить параметры Архиватора на локальном компьютере, необходимо сначала выполнить </w:t>
            </w:r>
            <w:r w:rsidRPr="00F959A9">
              <w:rPr>
                <w:i/>
                <w:iCs/>
                <w:szCs w:val="19"/>
              </w:rPr>
              <w:t>локальное подключение</w:t>
            </w:r>
            <w:r w:rsidRPr="00F959A9">
              <w:rPr>
                <w:szCs w:val="19"/>
              </w:rPr>
              <w:t xml:space="preserve"> (меню </w:t>
            </w:r>
            <w:r w:rsidRPr="00F959A9">
              <w:rPr>
                <w:b/>
                <w:bCs/>
                <w:szCs w:val="19"/>
              </w:rPr>
              <w:t>«Подключение — Локальное подключение»</w:t>
            </w:r>
            <w:r w:rsidRPr="00F959A9">
              <w:rPr>
                <w:szCs w:val="19"/>
              </w:rPr>
              <w:t xml:space="preserve"> в Менеджере).</w:t>
            </w:r>
          </w:p>
        </w:tc>
      </w:tr>
    </w:tbl>
    <w:p w14:paraId="6776006C" w14:textId="77777777" w:rsidR="004C53A3" w:rsidRPr="00F959A9" w:rsidRDefault="004C53A3">
      <w:pPr>
        <w:ind w:left="284"/>
      </w:pPr>
    </w:p>
    <w:p w14:paraId="34FB2BC4" w14:textId="77777777" w:rsidR="004C53A3" w:rsidRPr="00F959A9" w:rsidRDefault="004C53A3" w:rsidP="0050758B">
      <w:pPr>
        <w:pStyle w:val="2"/>
      </w:pPr>
      <w:bookmarkStart w:id="53" w:name="_Ref207969346"/>
      <w:bookmarkStart w:id="54" w:name="_Ref207969341"/>
      <w:bookmarkStart w:id="55" w:name="_Ref207969298"/>
      <w:bookmarkStart w:id="56" w:name="_Toc493771782"/>
      <w:r w:rsidRPr="00F959A9">
        <w:t>Настройка глобальных параметров от имени пользователя</w:t>
      </w:r>
      <w:bookmarkEnd w:id="53"/>
      <w:bookmarkEnd w:id="54"/>
      <w:bookmarkEnd w:id="55"/>
      <w:bookmarkEnd w:id="56"/>
    </w:p>
    <w:p w14:paraId="22CAD3B3" w14:textId="2371F616" w:rsidR="004C53A3" w:rsidRPr="00F959A9" w:rsidRDefault="004C53A3">
      <w:pPr>
        <w:ind w:left="284"/>
        <w:rPr>
          <w:szCs w:val="19"/>
        </w:rPr>
      </w:pPr>
      <w:r w:rsidRPr="00F959A9">
        <w:rPr>
          <w:szCs w:val="19"/>
        </w:rPr>
        <w:t xml:space="preserve">Если </w:t>
      </w:r>
      <w:r w:rsidR="0015205E" w:rsidRPr="00F959A9">
        <w:rPr>
          <w:szCs w:val="19"/>
        </w:rPr>
        <w:t xml:space="preserve">настройка </w:t>
      </w:r>
      <w:r w:rsidRPr="00F959A9">
        <w:rPr>
          <w:szCs w:val="19"/>
        </w:rPr>
        <w:t>«</w:t>
      </w:r>
      <w:r w:rsidR="0015205E" w:rsidRPr="00F959A9">
        <w:rPr>
          <w:rFonts w:ascii="Book Antiqua" w:hAnsi="Book Antiqua"/>
          <w:i/>
          <w:iCs/>
          <w:szCs w:val="19"/>
        </w:rPr>
        <w:t>Хранителя</w:t>
      </w:r>
      <w:r w:rsidRPr="00F959A9">
        <w:rPr>
          <w:rFonts w:ascii="Book Antiqua" w:hAnsi="Book Antiqua"/>
          <w:i/>
          <w:iCs/>
          <w:szCs w:val="19"/>
        </w:rPr>
        <w:t xml:space="preserve"> </w:t>
      </w:r>
      <w:r w:rsidRPr="00F959A9">
        <w:rPr>
          <w:rFonts w:ascii="Book Antiqua" w:hAnsi="Book Antiqua"/>
          <w:i/>
          <w:iCs/>
          <w:szCs w:val="19"/>
          <w:lang w:val="en-US"/>
        </w:rPr>
        <w:t>V</w:t>
      </w:r>
      <w:r w:rsidRPr="00F959A9">
        <w:rPr>
          <w:szCs w:val="19"/>
        </w:rPr>
        <w:t xml:space="preserve">» </w:t>
      </w:r>
      <w:r w:rsidR="0015205E" w:rsidRPr="00F959A9">
        <w:rPr>
          <w:szCs w:val="19"/>
        </w:rPr>
        <w:t xml:space="preserve">выполняется не под административной учётной записью </w:t>
      </w:r>
      <w:r w:rsidR="0015205E" w:rsidRPr="00F959A9">
        <w:rPr>
          <w:szCs w:val="19"/>
          <w:lang w:val="en-US"/>
        </w:rPr>
        <w:t>Windows</w:t>
      </w:r>
      <w:r w:rsidRPr="00F959A9">
        <w:rPr>
          <w:szCs w:val="19"/>
        </w:rPr>
        <w:t>, то для изменения настроек его запуска необходимы права администратора. Данные настройки включают следующее:</w:t>
      </w:r>
    </w:p>
    <w:p w14:paraId="5A28372B" w14:textId="77777777" w:rsidR="004C53A3" w:rsidRPr="00F959A9" w:rsidRDefault="004C53A3">
      <w:pPr>
        <w:numPr>
          <w:ilvl w:val="0"/>
          <w:numId w:val="36"/>
        </w:numPr>
        <w:tabs>
          <w:tab w:val="left" w:pos="851"/>
        </w:tabs>
        <w:ind w:left="851" w:firstLine="284"/>
        <w:rPr>
          <w:bCs/>
          <w:szCs w:val="19"/>
        </w:rPr>
      </w:pPr>
      <w:r w:rsidRPr="00F959A9">
        <w:rPr>
          <w:szCs w:val="19"/>
        </w:rPr>
        <w:t xml:space="preserve">Флажок </w:t>
      </w:r>
      <w:r w:rsidRPr="00F959A9">
        <w:rPr>
          <w:b/>
          <w:bCs/>
          <w:szCs w:val="19"/>
        </w:rPr>
        <w:t xml:space="preserve">«Запускать Архиватор при старте системы» </w:t>
      </w:r>
      <w:r w:rsidRPr="00F959A9">
        <w:rPr>
          <w:szCs w:val="19"/>
        </w:rPr>
        <w:t xml:space="preserve">на странице </w:t>
      </w:r>
      <w:r w:rsidRPr="00F959A9">
        <w:rPr>
          <w:b/>
          <w:bCs/>
          <w:szCs w:val="19"/>
        </w:rPr>
        <w:t>«Запуск и завершение»</w:t>
      </w:r>
      <w:r w:rsidRPr="00F959A9">
        <w:rPr>
          <w:bCs/>
          <w:szCs w:val="19"/>
        </w:rPr>
        <w:t>.</w:t>
      </w:r>
    </w:p>
    <w:p w14:paraId="53D94EDA" w14:textId="77777777" w:rsidR="004C53A3" w:rsidRPr="00F959A9" w:rsidRDefault="004C53A3">
      <w:pPr>
        <w:numPr>
          <w:ilvl w:val="0"/>
          <w:numId w:val="36"/>
        </w:numPr>
        <w:tabs>
          <w:tab w:val="left" w:pos="851"/>
        </w:tabs>
        <w:ind w:left="851" w:firstLine="284"/>
        <w:rPr>
          <w:szCs w:val="19"/>
        </w:rPr>
      </w:pPr>
      <w:r w:rsidRPr="00F959A9">
        <w:rPr>
          <w:bCs/>
          <w:szCs w:val="19"/>
        </w:rPr>
        <w:t xml:space="preserve">Любые настройки на странице </w:t>
      </w:r>
      <w:r w:rsidRPr="00F959A9">
        <w:rPr>
          <w:szCs w:val="19"/>
        </w:rPr>
        <w:t>«</w:t>
      </w:r>
      <w:r w:rsidRPr="00F959A9">
        <w:rPr>
          <w:b/>
          <w:bCs/>
          <w:szCs w:val="19"/>
        </w:rPr>
        <w:t>Учетная запись</w:t>
      </w:r>
      <w:r w:rsidRPr="00F959A9">
        <w:rPr>
          <w:szCs w:val="19"/>
        </w:rPr>
        <w:t>».</w:t>
      </w:r>
    </w:p>
    <w:p w14:paraId="52B2E00E" w14:textId="73E9E864" w:rsidR="004C53A3" w:rsidRPr="00F959A9" w:rsidRDefault="004C53A3">
      <w:pPr>
        <w:ind w:left="284"/>
        <w:rPr>
          <w:szCs w:val="19"/>
        </w:rPr>
      </w:pPr>
      <w:r w:rsidRPr="00F959A9">
        <w:rPr>
          <w:szCs w:val="19"/>
        </w:rPr>
        <w:t xml:space="preserve">Если пользователь вызвал диалоговое окно настроек глобальных параметров при помощи команды меню </w:t>
      </w:r>
      <w:r w:rsidRPr="00F959A9">
        <w:rPr>
          <w:b/>
          <w:bCs/>
          <w:szCs w:val="19"/>
        </w:rPr>
        <w:t>«Сервис — Настройка от имени пользователя»</w:t>
      </w:r>
      <w:r w:rsidRPr="00F959A9">
        <w:rPr>
          <w:szCs w:val="19"/>
        </w:rPr>
        <w:t xml:space="preserve">, то изменение любой из этих настроек приведет к появлению диалогового окна (см. </w:t>
      </w:r>
      <w:r w:rsidRPr="00F959A9">
        <w:rPr>
          <w:szCs w:val="19"/>
        </w:rPr>
        <w:fldChar w:fldCharType="begin"/>
      </w:r>
      <w:r w:rsidRPr="00F959A9">
        <w:rPr>
          <w:szCs w:val="19"/>
        </w:rPr>
        <w:instrText xml:space="preserve"> REF _Ref207970198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9</w:t>
      </w:r>
      <w:r w:rsidRPr="00F959A9">
        <w:rPr>
          <w:szCs w:val="19"/>
        </w:rPr>
        <w:fldChar w:fldCharType="end"/>
      </w:r>
      <w:r w:rsidRPr="00F959A9">
        <w:rPr>
          <w:szCs w:val="19"/>
        </w:rPr>
        <w:t>), в котором пользователь может определить способ идентификации пользователя, от имени которого будут внесены изменения в параметры запуска Архиватора.</w:t>
      </w:r>
    </w:p>
    <w:p w14:paraId="334A5147" w14:textId="77777777" w:rsidR="004C53A3" w:rsidRPr="00F959A9" w:rsidRDefault="004C53A3">
      <w:pPr>
        <w:ind w:left="284" w:firstLine="0"/>
        <w:rPr>
          <w:szCs w:val="19"/>
        </w:rPr>
      </w:pPr>
    </w:p>
    <w:p w14:paraId="451CE29D" w14:textId="77777777" w:rsidR="004C53A3" w:rsidRPr="00F959A9" w:rsidRDefault="004C0880">
      <w:pPr>
        <w:keepNext/>
        <w:ind w:left="284" w:firstLine="0"/>
        <w:jc w:val="center"/>
        <w:rPr>
          <w:szCs w:val="19"/>
        </w:rPr>
      </w:pPr>
      <w:r w:rsidRPr="00F959A9">
        <w:rPr>
          <w:noProof/>
          <w:szCs w:val="19"/>
          <w:lang w:eastAsia="ru-RU"/>
        </w:rPr>
        <w:drawing>
          <wp:inline distT="0" distB="0" distL="0" distR="0" wp14:anchorId="583AD7A3" wp14:editId="646F705D">
            <wp:extent cx="3298825" cy="281241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8825" cy="2812415"/>
                    </a:xfrm>
                    <a:prstGeom prst="rect">
                      <a:avLst/>
                    </a:prstGeom>
                    <a:solidFill>
                      <a:srgbClr val="FFFFFF"/>
                    </a:solidFill>
                    <a:ln>
                      <a:noFill/>
                    </a:ln>
                  </pic:spPr>
                </pic:pic>
              </a:graphicData>
            </a:graphic>
          </wp:inline>
        </w:drawing>
      </w:r>
    </w:p>
    <w:p w14:paraId="002E885E" w14:textId="2C74A83C" w:rsidR="004C53A3" w:rsidRPr="00F959A9" w:rsidRDefault="004C53A3">
      <w:pPr>
        <w:pStyle w:val="16"/>
        <w:ind w:left="284"/>
        <w:rPr>
          <w:szCs w:val="19"/>
        </w:rPr>
      </w:pPr>
      <w:bookmarkStart w:id="57" w:name="_Ref207970198"/>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9</w:t>
      </w:r>
      <w:r w:rsidR="00076472" w:rsidRPr="00F959A9">
        <w:rPr>
          <w:szCs w:val="19"/>
        </w:rPr>
        <w:fldChar w:fldCharType="end"/>
      </w:r>
      <w:bookmarkEnd w:id="57"/>
    </w:p>
    <w:p w14:paraId="14321DC5" w14:textId="77777777" w:rsidR="004C53A3" w:rsidRPr="00F959A9" w:rsidRDefault="004C53A3">
      <w:pPr>
        <w:ind w:left="284"/>
        <w:rPr>
          <w:szCs w:val="19"/>
        </w:rPr>
      </w:pPr>
      <w:r w:rsidRPr="00F959A9">
        <w:rPr>
          <w:szCs w:val="19"/>
        </w:rPr>
        <w:t>Здесь доступны две возможности, выбираемые при помощи кнопок-переключателей:</w:t>
      </w:r>
    </w:p>
    <w:p w14:paraId="61ACDB11" w14:textId="77777777" w:rsidR="004C53A3" w:rsidRPr="00F959A9" w:rsidRDefault="004C53A3">
      <w:pPr>
        <w:numPr>
          <w:ilvl w:val="0"/>
          <w:numId w:val="36"/>
        </w:numPr>
        <w:tabs>
          <w:tab w:val="left" w:pos="851"/>
        </w:tabs>
        <w:ind w:left="851" w:firstLine="284"/>
        <w:rPr>
          <w:szCs w:val="19"/>
        </w:rPr>
      </w:pPr>
      <w:r w:rsidRPr="00F959A9">
        <w:rPr>
          <w:b/>
          <w:bCs/>
          <w:szCs w:val="19"/>
        </w:rPr>
        <w:t xml:space="preserve">«при помощи явно указанных имени/пароля» </w:t>
      </w:r>
      <w:r w:rsidRPr="00F959A9">
        <w:rPr>
          <w:szCs w:val="19"/>
        </w:rPr>
        <w:t>означает, что пользователь должен быть явно указан при помощи следующих элементов управления:</w:t>
      </w:r>
    </w:p>
    <w:p w14:paraId="3F5D14D7" w14:textId="77777777" w:rsidR="004C53A3" w:rsidRPr="00F959A9" w:rsidRDefault="004C53A3">
      <w:pPr>
        <w:numPr>
          <w:ilvl w:val="1"/>
          <w:numId w:val="5"/>
        </w:numPr>
        <w:tabs>
          <w:tab w:val="left" w:pos="1724"/>
        </w:tabs>
        <w:ind w:left="1724" w:firstLine="284"/>
        <w:rPr>
          <w:szCs w:val="19"/>
        </w:rPr>
      </w:pPr>
      <w:r w:rsidRPr="00F959A9">
        <w:rPr>
          <w:b/>
          <w:bCs/>
          <w:szCs w:val="19"/>
        </w:rPr>
        <w:t>«Имя компьютера»</w:t>
      </w:r>
      <w:r w:rsidRPr="00F959A9">
        <w:rPr>
          <w:bCs/>
          <w:szCs w:val="19"/>
        </w:rPr>
        <w:t xml:space="preserve">: (доступно только для чтения) отображает имя компьютера, на котором запущен </w:t>
      </w:r>
      <w:r w:rsidRPr="00F959A9">
        <w:rPr>
          <w:szCs w:val="19"/>
        </w:rPr>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и на котором требуется идентификация пользователя.</w:t>
      </w:r>
    </w:p>
    <w:p w14:paraId="70F55D36" w14:textId="77777777" w:rsidR="004C53A3" w:rsidRPr="00F959A9" w:rsidRDefault="004C53A3">
      <w:pPr>
        <w:numPr>
          <w:ilvl w:val="1"/>
          <w:numId w:val="5"/>
        </w:numPr>
        <w:tabs>
          <w:tab w:val="left" w:pos="1724"/>
        </w:tabs>
        <w:ind w:left="1724" w:firstLine="284"/>
        <w:rPr>
          <w:bCs/>
          <w:szCs w:val="19"/>
        </w:rPr>
      </w:pPr>
      <w:r w:rsidRPr="00F959A9">
        <w:rPr>
          <w:b/>
          <w:bCs/>
          <w:szCs w:val="19"/>
        </w:rPr>
        <w:t>«Имя пользователя»</w:t>
      </w:r>
      <w:r w:rsidRPr="00F959A9">
        <w:rPr>
          <w:bCs/>
          <w:szCs w:val="19"/>
        </w:rPr>
        <w:t>: определяет имя требуемой учетной записи.</w:t>
      </w:r>
    </w:p>
    <w:p w14:paraId="1005CA0B" w14:textId="77777777" w:rsidR="004C53A3" w:rsidRPr="00F959A9" w:rsidRDefault="004C53A3">
      <w:pPr>
        <w:numPr>
          <w:ilvl w:val="1"/>
          <w:numId w:val="5"/>
        </w:numPr>
        <w:tabs>
          <w:tab w:val="left" w:pos="1724"/>
        </w:tabs>
        <w:ind w:left="1724" w:firstLine="284"/>
        <w:rPr>
          <w:bCs/>
          <w:szCs w:val="19"/>
        </w:rPr>
      </w:pPr>
      <w:r w:rsidRPr="00F959A9">
        <w:rPr>
          <w:b/>
          <w:bCs/>
          <w:szCs w:val="19"/>
        </w:rPr>
        <w:t>«Пароль»</w:t>
      </w:r>
      <w:r w:rsidRPr="00F959A9">
        <w:rPr>
          <w:bCs/>
          <w:szCs w:val="19"/>
        </w:rPr>
        <w:t>: здесь необходимо ввести пароль для требуемой учетной записи.</w:t>
      </w:r>
    </w:p>
    <w:p w14:paraId="4924D15A" w14:textId="08169A3C" w:rsidR="004C53A3" w:rsidRPr="00F959A9" w:rsidRDefault="004C53A3">
      <w:pPr>
        <w:numPr>
          <w:ilvl w:val="1"/>
          <w:numId w:val="5"/>
        </w:numPr>
        <w:tabs>
          <w:tab w:val="left" w:pos="1724"/>
        </w:tabs>
        <w:ind w:left="1724" w:firstLine="284"/>
        <w:rPr>
          <w:bCs/>
          <w:szCs w:val="19"/>
        </w:rPr>
      </w:pPr>
      <w:r w:rsidRPr="00F959A9">
        <w:rPr>
          <w:b/>
          <w:bCs/>
          <w:szCs w:val="19"/>
        </w:rPr>
        <w:t>«Домен»</w:t>
      </w:r>
      <w:r w:rsidRPr="00F959A9">
        <w:rPr>
          <w:bCs/>
          <w:szCs w:val="19"/>
        </w:rPr>
        <w:t xml:space="preserve">: имя сетевого домена или сервера, чья база данных учетных записей должна использоваться для идентификации. Если значение этого поля равно «.» (по умолчанию), учетная запись проверяется только при помощи локальной базы учетных записей (то есть, локальной для компьютера, на котором запущен </w:t>
      </w:r>
      <w:r w:rsidRPr="00F959A9">
        <w:rPr>
          <w:szCs w:val="19"/>
        </w:rPr>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w:t>
      </w:r>
      <w:r w:rsidRPr="00F959A9">
        <w:rPr>
          <w:bCs/>
          <w:szCs w:val="19"/>
        </w:rPr>
        <w:t>).</w:t>
      </w:r>
    </w:p>
    <w:p w14:paraId="24803CDE" w14:textId="77777777" w:rsidR="004C53A3" w:rsidRPr="00F959A9" w:rsidRDefault="004C53A3">
      <w:pPr>
        <w:numPr>
          <w:ilvl w:val="1"/>
          <w:numId w:val="5"/>
        </w:numPr>
        <w:tabs>
          <w:tab w:val="left" w:pos="1724"/>
        </w:tabs>
        <w:ind w:left="1724" w:firstLine="284"/>
        <w:rPr>
          <w:bCs/>
          <w:szCs w:val="19"/>
        </w:rPr>
      </w:pPr>
      <w:r w:rsidRPr="00F959A9">
        <w:rPr>
          <w:b/>
          <w:bCs/>
          <w:szCs w:val="19"/>
        </w:rPr>
        <w:lastRenderedPageBreak/>
        <w:t>«Способ входа»</w:t>
      </w:r>
      <w:r w:rsidRPr="00F959A9">
        <w:rPr>
          <w:bCs/>
          <w:szCs w:val="19"/>
        </w:rPr>
        <w:t xml:space="preserve">: определяет способ входа для данного пользователя: </w:t>
      </w:r>
      <w:r w:rsidRPr="00F959A9">
        <w:rPr>
          <w:b/>
          <w:bCs/>
          <w:szCs w:val="19"/>
        </w:rPr>
        <w:t>«в качестве пакетного задания»</w:t>
      </w:r>
      <w:r w:rsidRPr="00F959A9">
        <w:rPr>
          <w:bCs/>
          <w:szCs w:val="19"/>
        </w:rPr>
        <w:t xml:space="preserve">, </w:t>
      </w:r>
      <w:r w:rsidRPr="00F959A9">
        <w:rPr>
          <w:b/>
          <w:bCs/>
          <w:szCs w:val="19"/>
        </w:rPr>
        <w:t>«интерактивный»</w:t>
      </w:r>
      <w:r w:rsidRPr="00F959A9">
        <w:rPr>
          <w:bCs/>
          <w:szCs w:val="19"/>
        </w:rPr>
        <w:t xml:space="preserve"> и </w:t>
      </w:r>
      <w:r w:rsidRPr="00F959A9">
        <w:rPr>
          <w:b/>
          <w:bCs/>
          <w:szCs w:val="19"/>
        </w:rPr>
        <w:t>«в качестве службы»</w:t>
      </w:r>
      <w:r w:rsidRPr="00F959A9">
        <w:rPr>
          <w:bCs/>
          <w:szCs w:val="19"/>
        </w:rPr>
        <w:t>. Учетная запись должна быть настроена системным администратором для возможности запуска в соответствующем режиме.</w:t>
      </w:r>
    </w:p>
    <w:p w14:paraId="66ABDBF3" w14:textId="438DE13E" w:rsidR="004C53A3" w:rsidRPr="00F959A9" w:rsidRDefault="004C53A3">
      <w:pPr>
        <w:numPr>
          <w:ilvl w:val="0"/>
          <w:numId w:val="36"/>
        </w:numPr>
        <w:tabs>
          <w:tab w:val="left" w:pos="851"/>
        </w:tabs>
        <w:ind w:left="851" w:firstLine="284"/>
        <w:rPr>
          <w:szCs w:val="19"/>
        </w:rPr>
      </w:pPr>
      <w:r w:rsidRPr="00F959A9">
        <w:rPr>
          <w:b/>
          <w:szCs w:val="19"/>
        </w:rPr>
        <w:t>«при помощи интерактивной процедуры запроса повышения прав»</w:t>
      </w:r>
      <w:r w:rsidRPr="00F959A9">
        <w:rPr>
          <w:szCs w:val="19"/>
        </w:rPr>
        <w:t xml:space="preserve"> приведет к приостановке работы Архиватора и выводу на экран системного запроса повышения прав пользователя. Данное сообщение используется в </w:t>
      </w:r>
      <w:r w:rsidRPr="00F959A9">
        <w:rPr>
          <w:szCs w:val="19"/>
          <w:lang w:val="en-US"/>
        </w:rPr>
        <w:t>Windows</w:t>
      </w:r>
      <w:r w:rsidRPr="00F959A9">
        <w:rPr>
          <w:szCs w:val="19"/>
        </w:rPr>
        <w:t xml:space="preserve"> для запуска приложений, выполняющих административные действия, при включенной системе контроля учетных записей пользователей (UAC).</w:t>
      </w:r>
    </w:p>
    <w:p w14:paraId="6A21E82B"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5E43D429" w14:textId="77777777">
        <w:tc>
          <w:tcPr>
            <w:tcW w:w="817" w:type="dxa"/>
            <w:shd w:val="clear" w:color="auto" w:fill="auto"/>
          </w:tcPr>
          <w:p w14:paraId="31D4B33B"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22368C0F" wp14:editId="21A7E0FC">
                  <wp:extent cx="358775" cy="3587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47ECB0B4" w14:textId="77777777" w:rsidR="004C53A3" w:rsidRPr="00F959A9" w:rsidRDefault="004C53A3">
            <w:pPr>
              <w:snapToGrid w:val="0"/>
              <w:ind w:firstLine="0"/>
              <w:rPr>
                <w:szCs w:val="19"/>
              </w:rPr>
            </w:pPr>
            <w:r w:rsidRPr="00F959A9">
              <w:rPr>
                <w:b/>
                <w:bCs/>
                <w:szCs w:val="19"/>
                <w:u w:val="single"/>
              </w:rPr>
              <w:t>Замечание</w:t>
            </w:r>
            <w:r w:rsidRPr="00F959A9">
              <w:rPr>
                <w:szCs w:val="19"/>
              </w:rPr>
              <w:t>. Запрос повышения прав выводится на экране той системы, на которой запущен Архиватор, а не Менеджер (в случае удаленного подключения).</w:t>
            </w:r>
          </w:p>
        </w:tc>
      </w:tr>
    </w:tbl>
    <w:p w14:paraId="6B2F22E0" w14:textId="77777777" w:rsidR="004C53A3" w:rsidRPr="00F959A9" w:rsidRDefault="004C53A3">
      <w:pPr>
        <w:ind w:left="284" w:firstLine="0"/>
      </w:pPr>
    </w:p>
    <w:p w14:paraId="0707F416" w14:textId="77777777" w:rsidR="004C53A3" w:rsidRPr="00F959A9" w:rsidRDefault="004C53A3">
      <w:pPr>
        <w:ind w:left="284" w:firstLine="0"/>
      </w:pPr>
    </w:p>
    <w:p w14:paraId="572B9F59" w14:textId="77777777" w:rsidR="004C53A3" w:rsidRPr="00F959A9" w:rsidRDefault="004C53A3">
      <w:pPr>
        <w:spacing w:after="240"/>
        <w:ind w:left="284"/>
        <w:rPr>
          <w:szCs w:val="19"/>
        </w:rPr>
      </w:pPr>
      <w:r w:rsidRPr="00F959A9">
        <w:rPr>
          <w:szCs w:val="19"/>
        </w:rPr>
        <w:t xml:space="preserve">Возможны ситуации, когда учетная запись пользователя, от имени которого запущен Архиватор, не обладает достаточными правами в системе, и при помощи Менеджера невозможно изменить параметры запуска Архиватора. В этом случае изменить настройки можно при помощи утилиты командной строки </w:t>
      </w:r>
      <w:r w:rsidRPr="00F959A9">
        <w:rPr>
          <w:rFonts w:ascii="Courier New" w:hAnsi="Courier New" w:cs="Courier New"/>
          <w:szCs w:val="19"/>
          <w:lang w:val="en-US"/>
        </w:rPr>
        <w:t>RegBackupSrv</w:t>
      </w:r>
      <w:r w:rsidRPr="00F959A9">
        <w:rPr>
          <w:szCs w:val="19"/>
        </w:rPr>
        <w:t>, входящей в состав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и устанавливаемой в каталог программы. Данную утилиту необходимо запускать от имени учетной записи администратора, указав в командной строке один или несколько ключей:</w:t>
      </w:r>
    </w:p>
    <w:tbl>
      <w:tblPr>
        <w:tblW w:w="0" w:type="auto"/>
        <w:tblLayout w:type="fixed"/>
        <w:tblLook w:val="0000" w:firstRow="0" w:lastRow="0" w:firstColumn="0" w:lastColumn="0" w:noHBand="0" w:noVBand="0"/>
      </w:tblPr>
      <w:tblGrid>
        <w:gridCol w:w="2977"/>
        <w:gridCol w:w="4395"/>
      </w:tblGrid>
      <w:tr w:rsidR="004C53A3" w:rsidRPr="00F959A9" w14:paraId="582BC65F" w14:textId="77777777">
        <w:tc>
          <w:tcPr>
            <w:tcW w:w="2977" w:type="dxa"/>
            <w:shd w:val="clear" w:color="auto" w:fill="auto"/>
          </w:tcPr>
          <w:p w14:paraId="3F8CEB61" w14:textId="77777777" w:rsidR="004C53A3" w:rsidRPr="00F959A9" w:rsidRDefault="004C53A3">
            <w:pPr>
              <w:snapToGrid w:val="0"/>
              <w:ind w:firstLine="0"/>
              <w:rPr>
                <w:szCs w:val="19"/>
              </w:rPr>
            </w:pPr>
            <w:r w:rsidRPr="00F959A9">
              <w:rPr>
                <w:rFonts w:ascii="Courier New" w:hAnsi="Courier New" w:cs="Courier New"/>
                <w:szCs w:val="19"/>
              </w:rPr>
              <w:t>/UnregServer</w:t>
            </w:r>
            <w:r w:rsidRPr="00F959A9">
              <w:rPr>
                <w:szCs w:val="19"/>
              </w:rPr>
              <w:t xml:space="preserve"> или</w:t>
            </w:r>
          </w:p>
          <w:p w14:paraId="1C2EBE1C" w14:textId="77777777" w:rsidR="004C53A3" w:rsidRPr="00F959A9" w:rsidRDefault="004C53A3">
            <w:pPr>
              <w:ind w:firstLine="0"/>
              <w:rPr>
                <w:rFonts w:ascii="Courier New" w:hAnsi="Courier New" w:cs="Courier New"/>
                <w:szCs w:val="19"/>
              </w:rPr>
            </w:pPr>
            <w:r w:rsidRPr="00F959A9">
              <w:rPr>
                <w:rFonts w:ascii="Courier New" w:hAnsi="Courier New" w:cs="Courier New"/>
                <w:szCs w:val="19"/>
              </w:rPr>
              <w:t>/Unregistry</w:t>
            </w:r>
          </w:p>
        </w:tc>
        <w:tc>
          <w:tcPr>
            <w:tcW w:w="4395" w:type="dxa"/>
            <w:shd w:val="clear" w:color="auto" w:fill="auto"/>
          </w:tcPr>
          <w:p w14:paraId="483FF1CB" w14:textId="77777777" w:rsidR="004C53A3" w:rsidRPr="00F959A9" w:rsidRDefault="004C53A3">
            <w:pPr>
              <w:snapToGrid w:val="0"/>
              <w:ind w:firstLine="0"/>
              <w:rPr>
                <w:szCs w:val="19"/>
              </w:rPr>
            </w:pPr>
            <w:r w:rsidRPr="00F959A9">
              <w:rPr>
                <w:szCs w:val="19"/>
              </w:rPr>
              <w:t>Удаляет регистрацию Архиватора на данном компьютере. После этого можно запустить Менеджер (под учетной записью администратора), который выполнит регистрацию Архиватора с настройками по умолчанию.</w:t>
            </w:r>
          </w:p>
        </w:tc>
      </w:tr>
      <w:tr w:rsidR="004C53A3" w:rsidRPr="00F959A9" w14:paraId="332C7403" w14:textId="77777777">
        <w:tc>
          <w:tcPr>
            <w:tcW w:w="2977" w:type="dxa"/>
            <w:shd w:val="clear" w:color="auto" w:fill="auto"/>
          </w:tcPr>
          <w:p w14:paraId="22660B3F" w14:textId="77777777" w:rsidR="004C53A3" w:rsidRPr="00F959A9" w:rsidRDefault="004C53A3">
            <w:pPr>
              <w:snapToGrid w:val="0"/>
              <w:ind w:firstLine="0"/>
              <w:rPr>
                <w:szCs w:val="19"/>
              </w:rPr>
            </w:pPr>
            <w:r w:rsidRPr="00F959A9">
              <w:rPr>
                <w:rFonts w:ascii="Courier New" w:hAnsi="Courier New" w:cs="Courier New"/>
                <w:szCs w:val="19"/>
              </w:rPr>
              <w:t>/RegServer</w:t>
            </w:r>
            <w:r w:rsidRPr="00F959A9">
              <w:rPr>
                <w:szCs w:val="19"/>
              </w:rPr>
              <w:t xml:space="preserve"> или</w:t>
            </w:r>
          </w:p>
          <w:p w14:paraId="3FCA3678" w14:textId="77777777" w:rsidR="004C53A3" w:rsidRPr="00F959A9" w:rsidRDefault="004C53A3">
            <w:pPr>
              <w:ind w:firstLine="0"/>
              <w:rPr>
                <w:rFonts w:ascii="Courier New" w:hAnsi="Courier New" w:cs="Courier New"/>
                <w:szCs w:val="19"/>
                <w:lang w:val="en-US"/>
              </w:rPr>
            </w:pPr>
            <w:r w:rsidRPr="00F959A9">
              <w:rPr>
                <w:rFonts w:ascii="Courier New" w:hAnsi="Courier New" w:cs="Courier New"/>
                <w:szCs w:val="19"/>
                <w:lang w:val="en-US"/>
              </w:rPr>
              <w:t>/Register</w:t>
            </w:r>
          </w:p>
        </w:tc>
        <w:tc>
          <w:tcPr>
            <w:tcW w:w="4395" w:type="dxa"/>
            <w:shd w:val="clear" w:color="auto" w:fill="auto"/>
          </w:tcPr>
          <w:p w14:paraId="4B98777B" w14:textId="77777777" w:rsidR="004C53A3" w:rsidRPr="00F959A9" w:rsidRDefault="004C53A3">
            <w:pPr>
              <w:snapToGrid w:val="0"/>
              <w:ind w:firstLine="0"/>
              <w:rPr>
                <w:szCs w:val="19"/>
              </w:rPr>
            </w:pPr>
            <w:r w:rsidRPr="00F959A9">
              <w:rPr>
                <w:szCs w:val="19"/>
              </w:rPr>
              <w:t>Регистрирует Архиватор со способом запуска в качестве приложения.</w:t>
            </w:r>
          </w:p>
        </w:tc>
      </w:tr>
      <w:tr w:rsidR="004C53A3" w:rsidRPr="00F959A9" w14:paraId="2189A33F" w14:textId="77777777">
        <w:tc>
          <w:tcPr>
            <w:tcW w:w="2977" w:type="dxa"/>
            <w:shd w:val="clear" w:color="auto" w:fill="auto"/>
          </w:tcPr>
          <w:p w14:paraId="4B6B781F" w14:textId="77777777" w:rsidR="004C53A3" w:rsidRPr="00F959A9" w:rsidRDefault="004C53A3">
            <w:pPr>
              <w:snapToGrid w:val="0"/>
              <w:ind w:firstLine="0"/>
              <w:rPr>
                <w:rFonts w:ascii="Courier New" w:hAnsi="Courier New" w:cs="Courier New"/>
                <w:szCs w:val="19"/>
              </w:rPr>
            </w:pPr>
            <w:r w:rsidRPr="00F959A9">
              <w:rPr>
                <w:rFonts w:ascii="Courier New" w:hAnsi="Courier New" w:cs="Courier New"/>
                <w:szCs w:val="19"/>
              </w:rPr>
              <w:t>/Service</w:t>
            </w:r>
          </w:p>
        </w:tc>
        <w:tc>
          <w:tcPr>
            <w:tcW w:w="4395" w:type="dxa"/>
            <w:shd w:val="clear" w:color="auto" w:fill="auto"/>
          </w:tcPr>
          <w:p w14:paraId="74EC1FB7" w14:textId="77777777" w:rsidR="004C53A3" w:rsidRPr="00F959A9" w:rsidRDefault="004C53A3">
            <w:pPr>
              <w:snapToGrid w:val="0"/>
              <w:ind w:firstLine="0"/>
              <w:rPr>
                <w:szCs w:val="19"/>
              </w:rPr>
            </w:pPr>
            <w:r w:rsidRPr="00F959A9">
              <w:rPr>
                <w:szCs w:val="19"/>
              </w:rPr>
              <w:t>Регистрирует Архиватор со способом запуска в качестве службы.</w:t>
            </w:r>
          </w:p>
        </w:tc>
      </w:tr>
      <w:tr w:rsidR="004C53A3" w:rsidRPr="00F959A9" w14:paraId="5B25CA40" w14:textId="77777777">
        <w:tc>
          <w:tcPr>
            <w:tcW w:w="2977" w:type="dxa"/>
            <w:shd w:val="clear" w:color="auto" w:fill="auto"/>
          </w:tcPr>
          <w:p w14:paraId="384873CA" w14:textId="77777777" w:rsidR="004C53A3" w:rsidRPr="00F959A9" w:rsidRDefault="004C53A3">
            <w:pPr>
              <w:snapToGrid w:val="0"/>
              <w:ind w:firstLine="0"/>
              <w:rPr>
                <w:rFonts w:ascii="Courier New" w:hAnsi="Courier New" w:cs="Courier New"/>
                <w:szCs w:val="19"/>
              </w:rPr>
            </w:pPr>
            <w:r w:rsidRPr="00F959A9">
              <w:rPr>
                <w:rFonts w:ascii="Courier New" w:hAnsi="Courier New" w:cs="Courier New"/>
                <w:szCs w:val="19"/>
              </w:rPr>
              <w:t>/ServiceCfg</w:t>
            </w:r>
          </w:p>
        </w:tc>
        <w:tc>
          <w:tcPr>
            <w:tcW w:w="4395" w:type="dxa"/>
            <w:shd w:val="clear" w:color="auto" w:fill="auto"/>
          </w:tcPr>
          <w:p w14:paraId="4E8EE64C" w14:textId="77777777" w:rsidR="004C53A3" w:rsidRPr="00F959A9" w:rsidRDefault="004C53A3">
            <w:pPr>
              <w:snapToGrid w:val="0"/>
              <w:ind w:firstLine="0"/>
              <w:rPr>
                <w:szCs w:val="19"/>
              </w:rPr>
            </w:pPr>
            <w:r w:rsidRPr="00F959A9">
              <w:rPr>
                <w:szCs w:val="19"/>
              </w:rPr>
              <w:t xml:space="preserve">Позволяет изменить настройки запуска Архиватора в качестве службы, например, имя учетной записи, под которой будет запускаться Архиватор. </w:t>
            </w:r>
          </w:p>
        </w:tc>
      </w:tr>
      <w:tr w:rsidR="004C53A3" w:rsidRPr="00F959A9" w14:paraId="03E0099B" w14:textId="77777777">
        <w:tc>
          <w:tcPr>
            <w:tcW w:w="2977" w:type="dxa"/>
            <w:shd w:val="clear" w:color="auto" w:fill="auto"/>
          </w:tcPr>
          <w:p w14:paraId="53CCCE84" w14:textId="77777777" w:rsidR="004C53A3" w:rsidRPr="00F959A9" w:rsidRDefault="004C53A3">
            <w:pPr>
              <w:snapToGrid w:val="0"/>
              <w:ind w:firstLine="0"/>
              <w:rPr>
                <w:rFonts w:ascii="Courier New" w:hAnsi="Courier New" w:cs="Courier New"/>
                <w:szCs w:val="19"/>
                <w:lang w:val="en-US"/>
              </w:rPr>
            </w:pPr>
            <w:r w:rsidRPr="00F959A9">
              <w:rPr>
                <w:rFonts w:ascii="Courier New" w:hAnsi="Courier New" w:cs="Courier New"/>
                <w:szCs w:val="19"/>
                <w:lang w:val="en-US"/>
              </w:rPr>
              <w:lastRenderedPageBreak/>
              <w:t>/AutoRun</w:t>
            </w:r>
          </w:p>
        </w:tc>
        <w:tc>
          <w:tcPr>
            <w:tcW w:w="4395" w:type="dxa"/>
            <w:shd w:val="clear" w:color="auto" w:fill="auto"/>
          </w:tcPr>
          <w:p w14:paraId="731B92EA" w14:textId="77777777" w:rsidR="004C53A3" w:rsidRPr="00F959A9" w:rsidRDefault="004C53A3">
            <w:pPr>
              <w:snapToGrid w:val="0"/>
              <w:ind w:firstLine="0"/>
              <w:rPr>
                <w:szCs w:val="19"/>
              </w:rPr>
            </w:pPr>
            <w:r w:rsidRPr="00F959A9">
              <w:rPr>
                <w:szCs w:val="19"/>
              </w:rPr>
              <w:t>Включает автозапуск Архиватора при старте системы</w:t>
            </w:r>
          </w:p>
        </w:tc>
      </w:tr>
      <w:tr w:rsidR="004C53A3" w:rsidRPr="00F959A9" w14:paraId="6D445401" w14:textId="77777777">
        <w:tc>
          <w:tcPr>
            <w:tcW w:w="2977" w:type="dxa"/>
            <w:shd w:val="clear" w:color="auto" w:fill="auto"/>
          </w:tcPr>
          <w:p w14:paraId="44DD36AE" w14:textId="77777777" w:rsidR="004C53A3" w:rsidRPr="00F959A9" w:rsidRDefault="004C53A3">
            <w:pPr>
              <w:snapToGrid w:val="0"/>
              <w:ind w:firstLine="0"/>
              <w:rPr>
                <w:rFonts w:ascii="Courier New" w:hAnsi="Courier New" w:cs="Courier New"/>
                <w:szCs w:val="19"/>
                <w:lang w:val="en-US"/>
              </w:rPr>
            </w:pPr>
            <w:r w:rsidRPr="00F959A9">
              <w:rPr>
                <w:rFonts w:ascii="Courier New" w:hAnsi="Courier New" w:cs="Courier New"/>
                <w:szCs w:val="19"/>
                <w:lang w:val="en-US"/>
              </w:rPr>
              <w:t>/NoAutoRun</w:t>
            </w:r>
          </w:p>
        </w:tc>
        <w:tc>
          <w:tcPr>
            <w:tcW w:w="4395" w:type="dxa"/>
            <w:shd w:val="clear" w:color="auto" w:fill="auto"/>
          </w:tcPr>
          <w:p w14:paraId="758793F7" w14:textId="77777777" w:rsidR="004C53A3" w:rsidRPr="00F959A9" w:rsidRDefault="004C53A3">
            <w:pPr>
              <w:snapToGrid w:val="0"/>
              <w:ind w:firstLine="0"/>
              <w:rPr>
                <w:szCs w:val="19"/>
              </w:rPr>
            </w:pPr>
            <w:r w:rsidRPr="00F959A9">
              <w:rPr>
                <w:szCs w:val="19"/>
              </w:rPr>
              <w:t>Отключает автозапуск Архиватора</w:t>
            </w:r>
          </w:p>
        </w:tc>
      </w:tr>
      <w:tr w:rsidR="004C53A3" w:rsidRPr="00F959A9" w14:paraId="0FA4105C" w14:textId="77777777">
        <w:tc>
          <w:tcPr>
            <w:tcW w:w="2977" w:type="dxa"/>
            <w:shd w:val="clear" w:color="auto" w:fill="auto"/>
          </w:tcPr>
          <w:p w14:paraId="71578C24" w14:textId="77777777" w:rsidR="004C53A3" w:rsidRPr="00F959A9" w:rsidRDefault="004C53A3">
            <w:pPr>
              <w:snapToGrid w:val="0"/>
              <w:ind w:firstLine="0"/>
              <w:rPr>
                <w:rFonts w:ascii="Courier New" w:hAnsi="Courier New" w:cs="Courier New"/>
                <w:i/>
                <w:szCs w:val="19"/>
              </w:rPr>
            </w:pPr>
            <w:r w:rsidRPr="00F959A9">
              <w:rPr>
                <w:rFonts w:ascii="Courier New" w:hAnsi="Courier New" w:cs="Courier New"/>
                <w:szCs w:val="19"/>
                <w:lang w:val="en-US"/>
              </w:rPr>
              <w:t>/Login=</w:t>
            </w:r>
            <w:r w:rsidRPr="00F959A9">
              <w:rPr>
                <w:rFonts w:ascii="Courier New" w:hAnsi="Courier New" w:cs="Courier New"/>
                <w:i/>
                <w:szCs w:val="19"/>
              </w:rPr>
              <w:t>имя_пользователя</w:t>
            </w:r>
          </w:p>
        </w:tc>
        <w:tc>
          <w:tcPr>
            <w:tcW w:w="4395" w:type="dxa"/>
            <w:shd w:val="clear" w:color="auto" w:fill="auto"/>
          </w:tcPr>
          <w:p w14:paraId="46A842EE" w14:textId="77777777" w:rsidR="004C53A3" w:rsidRPr="00F959A9" w:rsidRDefault="004C53A3">
            <w:pPr>
              <w:snapToGrid w:val="0"/>
              <w:ind w:firstLine="0"/>
              <w:rPr>
                <w:szCs w:val="19"/>
              </w:rPr>
            </w:pPr>
            <w:r w:rsidRPr="00F959A9">
              <w:rPr>
                <w:szCs w:val="19"/>
              </w:rPr>
              <w:t>Позволяет указать имя учетной записи, под которой будет запускаться Архиватор. Если в имени пользователя присутствуют любые символы из множества «</w:t>
            </w:r>
            <w:r w:rsidRPr="00F959A9">
              <w:rPr>
                <w:rFonts w:ascii="Courier New" w:hAnsi="Courier New" w:cs="Courier New"/>
                <w:szCs w:val="19"/>
              </w:rPr>
              <w:t>="\</w:t>
            </w:r>
            <w:r w:rsidRPr="00F959A9">
              <w:rPr>
                <w:szCs w:val="19"/>
              </w:rPr>
              <w:t>» или пробелы, то перед ними следует поставить символ «</w:t>
            </w:r>
            <w:r w:rsidRPr="00F959A9">
              <w:rPr>
                <w:rFonts w:ascii="Courier New" w:hAnsi="Courier New" w:cs="Courier New"/>
                <w:szCs w:val="19"/>
              </w:rPr>
              <w:t>\</w:t>
            </w:r>
            <w:r w:rsidRPr="00F959A9">
              <w:rPr>
                <w:szCs w:val="19"/>
              </w:rPr>
              <w:t>», например:</w:t>
            </w:r>
          </w:p>
          <w:p w14:paraId="401C760F" w14:textId="77777777" w:rsidR="004C53A3" w:rsidRPr="00F959A9" w:rsidRDefault="004C53A3">
            <w:pPr>
              <w:ind w:firstLine="0"/>
              <w:rPr>
                <w:szCs w:val="19"/>
              </w:rPr>
            </w:pPr>
            <w:r w:rsidRPr="00F959A9">
              <w:rPr>
                <w:rFonts w:ascii="Courier New" w:hAnsi="Courier New" w:cs="Courier New"/>
                <w:szCs w:val="19"/>
                <w:lang w:val="en-US"/>
              </w:rPr>
              <w:t>NT</w:t>
            </w:r>
            <w:r w:rsidRPr="00F959A9">
              <w:rPr>
                <w:rFonts w:ascii="Courier New" w:hAnsi="Courier New" w:cs="Courier New"/>
                <w:szCs w:val="19"/>
              </w:rPr>
              <w:t xml:space="preserve">\ </w:t>
            </w:r>
            <w:r w:rsidRPr="00F959A9">
              <w:rPr>
                <w:rFonts w:ascii="Courier New" w:hAnsi="Courier New" w:cs="Courier New"/>
                <w:szCs w:val="19"/>
                <w:lang w:val="en-US"/>
              </w:rPr>
              <w:t>AUTHORITY</w:t>
            </w:r>
            <w:r w:rsidRPr="00F959A9">
              <w:rPr>
                <w:rFonts w:ascii="Courier New" w:hAnsi="Courier New" w:cs="Courier New"/>
                <w:szCs w:val="19"/>
              </w:rPr>
              <w:t>\\</w:t>
            </w:r>
            <w:r w:rsidRPr="00F959A9">
              <w:rPr>
                <w:rFonts w:ascii="Courier New" w:hAnsi="Courier New" w:cs="Courier New"/>
                <w:szCs w:val="19"/>
                <w:lang w:val="en-US"/>
              </w:rPr>
              <w:t>SYSTEM</w:t>
            </w:r>
            <w:r w:rsidRPr="00F959A9">
              <w:rPr>
                <w:szCs w:val="19"/>
              </w:rPr>
              <w:t>.</w:t>
            </w:r>
          </w:p>
          <w:p w14:paraId="1EE9EFDF" w14:textId="77777777" w:rsidR="004C53A3" w:rsidRPr="00F959A9" w:rsidRDefault="004C53A3">
            <w:pPr>
              <w:ind w:firstLine="0"/>
              <w:rPr>
                <w:szCs w:val="19"/>
              </w:rPr>
            </w:pPr>
            <w:r w:rsidRPr="00F959A9">
              <w:rPr>
                <w:szCs w:val="19"/>
              </w:rPr>
              <w:t>Отсутствие данного ключа в командной строке означает, что Архиватор будет запущен от имени текущего пользователя, если он будет запускаться в качестве приложения, либо от имени системной учетной записи (</w:t>
            </w:r>
            <w:r w:rsidRPr="00F959A9">
              <w:rPr>
                <w:szCs w:val="19"/>
                <w:lang w:val="en-US"/>
              </w:rPr>
              <w:t>LocalSystem</w:t>
            </w:r>
            <w:r w:rsidRPr="00F959A9">
              <w:rPr>
                <w:szCs w:val="19"/>
              </w:rPr>
              <w:t>), если в качестве службы.</w:t>
            </w:r>
          </w:p>
        </w:tc>
      </w:tr>
      <w:tr w:rsidR="004C53A3" w:rsidRPr="00F959A9" w14:paraId="6DE2AE94" w14:textId="77777777">
        <w:tc>
          <w:tcPr>
            <w:tcW w:w="2977" w:type="dxa"/>
            <w:shd w:val="clear" w:color="auto" w:fill="auto"/>
          </w:tcPr>
          <w:p w14:paraId="241464CD" w14:textId="77777777" w:rsidR="004C53A3" w:rsidRPr="00F959A9" w:rsidRDefault="004C53A3">
            <w:pPr>
              <w:snapToGrid w:val="0"/>
              <w:ind w:firstLine="0"/>
              <w:rPr>
                <w:rFonts w:ascii="Courier New" w:hAnsi="Courier New" w:cs="Courier New"/>
                <w:i/>
                <w:szCs w:val="19"/>
              </w:rPr>
            </w:pPr>
            <w:r w:rsidRPr="00F959A9">
              <w:rPr>
                <w:rFonts w:ascii="Courier New" w:hAnsi="Courier New" w:cs="Courier New"/>
                <w:szCs w:val="19"/>
                <w:lang w:val="en-US"/>
              </w:rPr>
              <w:t>/</w:t>
            </w:r>
            <w:r w:rsidRPr="00F959A9">
              <w:rPr>
                <w:rFonts w:ascii="Courier New" w:hAnsi="Courier New" w:cs="Courier New"/>
                <w:szCs w:val="19"/>
              </w:rPr>
              <w:t>Password</w:t>
            </w:r>
            <w:r w:rsidRPr="00F959A9">
              <w:rPr>
                <w:rFonts w:ascii="Courier New" w:hAnsi="Courier New" w:cs="Courier New"/>
                <w:szCs w:val="19"/>
                <w:lang w:val="en-US"/>
              </w:rPr>
              <w:t>=</w:t>
            </w:r>
            <w:r w:rsidRPr="00F959A9">
              <w:rPr>
                <w:rFonts w:ascii="Courier New" w:hAnsi="Courier New" w:cs="Courier New"/>
                <w:i/>
                <w:szCs w:val="19"/>
              </w:rPr>
              <w:t>пароль</w:t>
            </w:r>
          </w:p>
        </w:tc>
        <w:tc>
          <w:tcPr>
            <w:tcW w:w="4395" w:type="dxa"/>
            <w:shd w:val="clear" w:color="auto" w:fill="auto"/>
          </w:tcPr>
          <w:p w14:paraId="3D6BDBF9" w14:textId="77777777" w:rsidR="004C53A3" w:rsidRPr="00F959A9" w:rsidRDefault="004C53A3">
            <w:pPr>
              <w:snapToGrid w:val="0"/>
              <w:ind w:firstLine="0"/>
              <w:rPr>
                <w:szCs w:val="19"/>
              </w:rPr>
            </w:pPr>
            <w:r w:rsidRPr="00F959A9">
              <w:rPr>
                <w:szCs w:val="19"/>
              </w:rPr>
              <w:t>Позволяет указать пароль для заданной учетной записи. Замечание о необходимости добавления символа «</w:t>
            </w:r>
            <w:r w:rsidRPr="00F959A9">
              <w:rPr>
                <w:rFonts w:ascii="Courier New" w:hAnsi="Courier New" w:cs="Courier New"/>
                <w:szCs w:val="19"/>
              </w:rPr>
              <w:t>\</w:t>
            </w:r>
            <w:r w:rsidRPr="00F959A9">
              <w:rPr>
                <w:szCs w:val="19"/>
              </w:rPr>
              <w:t>» перед специальными символами в имени пользователя также применимо и для пароля. Отсутствие данного ключа в командной строке означает отсутствие пароля.</w:t>
            </w:r>
          </w:p>
        </w:tc>
      </w:tr>
    </w:tbl>
    <w:p w14:paraId="2C505CC7" w14:textId="77777777" w:rsidR="004C53A3" w:rsidRPr="00F959A9" w:rsidRDefault="004C53A3">
      <w:pPr>
        <w:ind w:left="284" w:firstLine="0"/>
      </w:pPr>
    </w:p>
    <w:tbl>
      <w:tblPr>
        <w:tblW w:w="0" w:type="auto"/>
        <w:tblInd w:w="-25" w:type="dxa"/>
        <w:tblLayout w:type="fixed"/>
        <w:tblLook w:val="0000" w:firstRow="0" w:lastRow="0" w:firstColumn="0" w:lastColumn="0" w:noHBand="0" w:noVBand="0"/>
      </w:tblPr>
      <w:tblGrid>
        <w:gridCol w:w="7552"/>
      </w:tblGrid>
      <w:tr w:rsidR="004C53A3" w:rsidRPr="00F959A9" w14:paraId="682A40F2" w14:textId="77777777">
        <w:tc>
          <w:tcPr>
            <w:tcW w:w="7552" w:type="dxa"/>
            <w:tcBorders>
              <w:top w:val="single" w:sz="4" w:space="0" w:color="000000"/>
              <w:left w:val="single" w:sz="4" w:space="0" w:color="000000"/>
              <w:bottom w:val="single" w:sz="4" w:space="0" w:color="000000"/>
              <w:right w:val="single" w:sz="4" w:space="0" w:color="000000"/>
            </w:tcBorders>
            <w:shd w:val="clear" w:color="auto" w:fill="auto"/>
          </w:tcPr>
          <w:p w14:paraId="2203FF42" w14:textId="77777777" w:rsidR="004C53A3" w:rsidRPr="00F959A9" w:rsidRDefault="004C53A3">
            <w:pPr>
              <w:snapToGrid w:val="0"/>
              <w:ind w:firstLine="0"/>
              <w:rPr>
                <w:szCs w:val="19"/>
                <w:lang w:val="en-US"/>
              </w:rPr>
            </w:pPr>
            <w:r w:rsidRPr="00F959A9">
              <w:rPr>
                <w:b/>
                <w:bCs/>
                <w:szCs w:val="19"/>
                <w:u w:val="single"/>
              </w:rPr>
              <w:t>Пример</w:t>
            </w:r>
            <w:r w:rsidRPr="00F959A9">
              <w:rPr>
                <w:szCs w:val="19"/>
                <w:lang w:val="en-US"/>
              </w:rPr>
              <w:t>.</w:t>
            </w:r>
          </w:p>
          <w:p w14:paraId="0E644CF7" w14:textId="77777777" w:rsidR="004C53A3" w:rsidRPr="00F959A9" w:rsidRDefault="004C53A3">
            <w:pPr>
              <w:ind w:firstLine="0"/>
              <w:jc w:val="left"/>
              <w:rPr>
                <w:rFonts w:ascii="Courier New" w:hAnsi="Courier New" w:cs="Courier New"/>
                <w:szCs w:val="19"/>
                <w:lang w:val="en-US"/>
              </w:rPr>
            </w:pPr>
            <w:r w:rsidRPr="00F959A9">
              <w:rPr>
                <w:rFonts w:ascii="Courier New" w:hAnsi="Courier New" w:cs="Courier New"/>
                <w:szCs w:val="19"/>
                <w:lang w:val="en-US"/>
              </w:rPr>
              <w:t>RegBackupSrv /RegServer /AutoRun /Login=SERVER\\User /Password=2+2\=4</w:t>
            </w:r>
          </w:p>
          <w:p w14:paraId="38E945DF" w14:textId="77777777" w:rsidR="004C53A3" w:rsidRPr="00F959A9" w:rsidRDefault="004C53A3">
            <w:pPr>
              <w:ind w:firstLine="0"/>
              <w:rPr>
                <w:szCs w:val="19"/>
              </w:rPr>
            </w:pPr>
            <w:r w:rsidRPr="00F959A9">
              <w:rPr>
                <w:szCs w:val="19"/>
              </w:rPr>
              <w:t>Данная команда означает регистрацию Архиватора в качестве приложения, запускающегося при старте системы, под учетной записью «</w:t>
            </w:r>
            <w:r w:rsidRPr="00F959A9">
              <w:rPr>
                <w:rFonts w:ascii="Courier New" w:hAnsi="Courier New" w:cs="Courier New"/>
                <w:szCs w:val="19"/>
                <w:lang w:val="en-US"/>
              </w:rPr>
              <w:t>SERVER\User</w:t>
            </w:r>
            <w:r w:rsidRPr="00F959A9">
              <w:rPr>
                <w:szCs w:val="19"/>
              </w:rPr>
              <w:t>» и паролем «</w:t>
            </w:r>
            <w:r w:rsidRPr="00F959A9">
              <w:rPr>
                <w:rFonts w:ascii="Courier New" w:hAnsi="Courier New" w:cs="Courier New"/>
                <w:szCs w:val="19"/>
                <w:lang w:val="en-US"/>
              </w:rPr>
              <w:t>2+2=4</w:t>
            </w:r>
            <w:r w:rsidRPr="00F959A9">
              <w:rPr>
                <w:szCs w:val="19"/>
              </w:rPr>
              <w:t>» (без кавычек).</w:t>
            </w:r>
          </w:p>
        </w:tc>
      </w:tr>
    </w:tbl>
    <w:p w14:paraId="380A61F3" w14:textId="77777777" w:rsidR="004C53A3" w:rsidRPr="00F959A9" w:rsidRDefault="004C53A3">
      <w:pPr>
        <w:ind w:left="284" w:firstLine="0"/>
      </w:pPr>
    </w:p>
    <w:tbl>
      <w:tblPr>
        <w:tblW w:w="0" w:type="auto"/>
        <w:tblLayout w:type="fixed"/>
        <w:tblLook w:val="0000" w:firstRow="0" w:lastRow="0" w:firstColumn="0" w:lastColumn="0" w:noHBand="0" w:noVBand="0"/>
      </w:tblPr>
      <w:tblGrid>
        <w:gridCol w:w="817"/>
        <w:gridCol w:w="6685"/>
      </w:tblGrid>
      <w:tr w:rsidR="004C53A3" w:rsidRPr="00F959A9" w14:paraId="126463BB" w14:textId="77777777">
        <w:tc>
          <w:tcPr>
            <w:tcW w:w="817" w:type="dxa"/>
            <w:shd w:val="clear" w:color="auto" w:fill="auto"/>
          </w:tcPr>
          <w:p w14:paraId="015C7F8C" w14:textId="77777777" w:rsidR="004C53A3" w:rsidRPr="00F959A9" w:rsidRDefault="004C0880">
            <w:pPr>
              <w:snapToGrid w:val="0"/>
              <w:spacing w:before="240"/>
              <w:ind w:firstLine="0"/>
              <w:rPr>
                <w:b/>
                <w:bCs/>
                <w:u w:val="single"/>
              </w:rPr>
            </w:pPr>
            <w:r w:rsidRPr="00F959A9">
              <w:rPr>
                <w:noProof/>
                <w:szCs w:val="19"/>
                <w:lang w:eastAsia="ru-RU"/>
              </w:rPr>
              <w:drawing>
                <wp:inline distT="0" distB="0" distL="0" distR="0" wp14:anchorId="5C4BEF18" wp14:editId="68205930">
                  <wp:extent cx="358775" cy="3587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5495D049" w14:textId="385CAFDB" w:rsidR="004C53A3" w:rsidRPr="00F959A9" w:rsidRDefault="004C53A3" w:rsidP="00E423F1">
            <w:pPr>
              <w:snapToGrid w:val="0"/>
              <w:ind w:firstLine="0"/>
              <w:rPr>
                <w:szCs w:val="19"/>
              </w:rPr>
            </w:pPr>
            <w:r w:rsidRPr="00F959A9">
              <w:rPr>
                <w:b/>
                <w:bCs/>
                <w:u w:val="single"/>
              </w:rPr>
              <w:t>Замечание</w:t>
            </w:r>
            <w:r w:rsidR="00E423F1" w:rsidRPr="00F959A9">
              <w:t xml:space="preserve">. При работе в </w:t>
            </w:r>
            <w:r w:rsidRPr="00F959A9">
              <w:rPr>
                <w:lang w:val="en-US"/>
              </w:rPr>
              <w:t>Windows</w:t>
            </w:r>
            <w:r w:rsidRPr="00F959A9">
              <w:t xml:space="preserve"> с включенной системой контроля учетных записей пользователя (UAC) необходимо запускать утилиту </w:t>
            </w:r>
            <w:r w:rsidRPr="00F959A9">
              <w:rPr>
                <w:rFonts w:ascii="Courier New" w:hAnsi="Courier New" w:cs="Courier New"/>
                <w:szCs w:val="19"/>
                <w:lang w:val="en-US"/>
              </w:rPr>
              <w:t>RegBackupSrv</w:t>
            </w:r>
            <w:r w:rsidRPr="00F959A9">
              <w:rPr>
                <w:szCs w:val="19"/>
              </w:rPr>
              <w:t xml:space="preserve"> из командной строки с повышенными правами доступа.</w:t>
            </w:r>
          </w:p>
        </w:tc>
      </w:tr>
    </w:tbl>
    <w:p w14:paraId="3052A865" w14:textId="5FFA9C9C" w:rsidR="004C53A3" w:rsidRPr="00F959A9" w:rsidRDefault="004C53A3">
      <w:pPr>
        <w:ind w:left="284" w:firstLine="0"/>
      </w:pPr>
    </w:p>
    <w:p w14:paraId="2C56F799" w14:textId="77777777" w:rsidR="00FD1819" w:rsidRPr="00F959A9" w:rsidRDefault="00FD1819">
      <w:pPr>
        <w:ind w:left="284" w:firstLine="0"/>
      </w:pPr>
    </w:p>
    <w:p w14:paraId="6E12EBA7" w14:textId="77777777" w:rsidR="004C53A3" w:rsidRPr="00F959A9" w:rsidRDefault="004C53A3" w:rsidP="0050758B">
      <w:pPr>
        <w:pStyle w:val="2"/>
      </w:pPr>
      <w:bookmarkStart w:id="58" w:name="_Ref36638102"/>
      <w:bookmarkStart w:id="59" w:name="_Toc493771783"/>
      <w:r w:rsidRPr="00F959A9">
        <w:lastRenderedPageBreak/>
        <w:t>Создание и настройка разделов</w:t>
      </w:r>
      <w:bookmarkEnd w:id="58"/>
      <w:bookmarkEnd w:id="59"/>
    </w:p>
    <w:p w14:paraId="66E75203" w14:textId="77777777" w:rsidR="004C53A3" w:rsidRPr="00F959A9" w:rsidRDefault="004C53A3">
      <w:pPr>
        <w:ind w:left="284"/>
        <w:rPr>
          <w:szCs w:val="19"/>
        </w:rPr>
      </w:pPr>
      <w:r w:rsidRPr="00F959A9">
        <w:rPr>
          <w:szCs w:val="19"/>
        </w:rPr>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предназначен для автоматического архивирования данных по указанному расписанию. Для каждого набора данных (файлов), которые необходимо архивировать, в «</w:t>
      </w:r>
      <w:r w:rsidRPr="00F959A9">
        <w:rPr>
          <w:rFonts w:ascii="Book Antiqua" w:hAnsi="Book Antiqua"/>
          <w:i/>
          <w:iCs/>
          <w:szCs w:val="19"/>
        </w:rPr>
        <w:t xml:space="preserve">Хранителе </w:t>
      </w:r>
      <w:r w:rsidRPr="00F959A9">
        <w:rPr>
          <w:rFonts w:ascii="Book Antiqua" w:hAnsi="Book Antiqua"/>
          <w:i/>
          <w:iCs/>
          <w:szCs w:val="19"/>
          <w:lang w:val="en-US"/>
        </w:rPr>
        <w:t>V</w:t>
      </w:r>
      <w:r w:rsidRPr="00F959A9">
        <w:rPr>
          <w:szCs w:val="19"/>
        </w:rPr>
        <w:t xml:space="preserve">» создается отдельный </w:t>
      </w:r>
      <w:r w:rsidRPr="00F959A9">
        <w:rPr>
          <w:i/>
          <w:iCs/>
          <w:szCs w:val="19"/>
        </w:rPr>
        <w:t>раздел</w:t>
      </w:r>
      <w:r w:rsidRPr="00F959A9">
        <w:rPr>
          <w:szCs w:val="19"/>
        </w:rPr>
        <w:t xml:space="preserve">. Раздел содержит параметры архивирования, а также </w:t>
      </w:r>
      <w:r w:rsidRPr="00F959A9">
        <w:rPr>
          <w:i/>
          <w:iCs/>
          <w:szCs w:val="19"/>
        </w:rPr>
        <w:t>коллекцию архивов</w:t>
      </w:r>
      <w:r w:rsidRPr="00F959A9">
        <w:rPr>
          <w:szCs w:val="19"/>
        </w:rPr>
        <w:t xml:space="preserve">, созданных для указанного набора данных. Возможно создание нескольких разделов для архивирования одних и тех же данных по разному расписанию. </w:t>
      </w:r>
    </w:p>
    <w:p w14:paraId="5342301B" w14:textId="50709029" w:rsidR="004C53A3" w:rsidRPr="00F959A9" w:rsidRDefault="004C53A3">
      <w:pPr>
        <w:ind w:left="284"/>
        <w:rPr>
          <w:szCs w:val="19"/>
        </w:rPr>
      </w:pPr>
      <w:r w:rsidRPr="00F959A9">
        <w:rPr>
          <w:szCs w:val="19"/>
        </w:rPr>
        <w:t xml:space="preserve">Создание и настройка разделов архивирования производится с помощью </w:t>
      </w:r>
      <w:r w:rsidRPr="00F959A9">
        <w:rPr>
          <w:i/>
          <w:iCs/>
          <w:szCs w:val="19"/>
        </w:rPr>
        <w:t>Менеджера Хранителя</w:t>
      </w:r>
      <w:r w:rsidRPr="00F959A9">
        <w:rPr>
          <w:szCs w:val="19"/>
        </w:rPr>
        <w:t>. Порядок запуска Менеджера описан в параграфе «</w:t>
      </w:r>
      <w:r w:rsidRPr="00F959A9">
        <w:rPr>
          <w:szCs w:val="19"/>
        </w:rPr>
        <w:fldChar w:fldCharType="begin"/>
      </w:r>
      <w:r w:rsidRPr="00F959A9">
        <w:rPr>
          <w:szCs w:val="19"/>
        </w:rPr>
        <w:instrText xml:space="preserve"> REF _Ref40085622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Запуск программы</w:t>
      </w:r>
      <w:r w:rsidRPr="00F959A9">
        <w:rPr>
          <w:szCs w:val="19"/>
        </w:rPr>
        <w:fldChar w:fldCharType="end"/>
      </w:r>
      <w:r w:rsidRPr="00F959A9">
        <w:rPr>
          <w:szCs w:val="19"/>
        </w:rPr>
        <w:t>» данного Руководства.</w:t>
      </w:r>
    </w:p>
    <w:p w14:paraId="2D3C4EAE" w14:textId="77777777" w:rsidR="004C53A3" w:rsidRPr="00F959A9" w:rsidRDefault="004C53A3">
      <w:pPr>
        <w:ind w:left="284"/>
        <w:rPr>
          <w:szCs w:val="19"/>
        </w:rPr>
      </w:pPr>
      <w:r w:rsidRPr="00F959A9">
        <w:rPr>
          <w:szCs w:val="19"/>
        </w:rPr>
        <w:t xml:space="preserve">Для того чтобы создать новый раздел, надо в главном меню Менеджера выбрать команду </w:t>
      </w:r>
      <w:r w:rsidRPr="00F959A9">
        <w:rPr>
          <w:b/>
          <w:bCs/>
          <w:szCs w:val="19"/>
        </w:rPr>
        <w:t>«Разделы — Создать раздел»</w:t>
      </w:r>
      <w:r w:rsidRPr="00F959A9">
        <w:rPr>
          <w:szCs w:val="19"/>
        </w:rPr>
        <w:t xml:space="preserve"> или нажать кнопку </w:t>
      </w:r>
      <w:r w:rsidR="004C0880" w:rsidRPr="00F959A9">
        <w:rPr>
          <w:noProof/>
          <w:szCs w:val="19"/>
          <w:lang w:eastAsia="ru-RU"/>
        </w:rPr>
        <w:drawing>
          <wp:inline distT="0" distB="0" distL="0" distR="0" wp14:anchorId="3C0A6EBD" wp14:editId="77471C80">
            <wp:extent cx="185420" cy="1619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5420" cy="161925"/>
                    </a:xfrm>
                    <a:prstGeom prst="rect">
                      <a:avLst/>
                    </a:prstGeom>
                    <a:solidFill>
                      <a:srgbClr val="FFFFFF"/>
                    </a:solidFill>
                    <a:ln>
                      <a:noFill/>
                    </a:ln>
                  </pic:spPr>
                </pic:pic>
              </a:graphicData>
            </a:graphic>
          </wp:inline>
        </w:drawing>
      </w:r>
      <w:r w:rsidRPr="00F959A9">
        <w:rPr>
          <w:szCs w:val="19"/>
        </w:rPr>
        <w:t xml:space="preserve"> на панели инструментов. Появится мастер создания разделов, помогающий настроить параметры нового раздела. Мастер содержит несколько страниц, на каждой из которых устанавливаются некоторые из параметров раздела. После установки параметров на странице необходимо нажимать кнопку </w:t>
      </w:r>
      <w:r w:rsidRPr="00F959A9">
        <w:rPr>
          <w:b/>
          <w:bCs/>
          <w:szCs w:val="19"/>
        </w:rPr>
        <w:t xml:space="preserve">«Далее» </w:t>
      </w:r>
      <w:r w:rsidRPr="00F959A9">
        <w:rPr>
          <w:szCs w:val="19"/>
        </w:rPr>
        <w:t>(</w:t>
      </w:r>
      <w:r w:rsidRPr="00F959A9">
        <w:rPr>
          <w:b/>
          <w:bCs/>
          <w:szCs w:val="19"/>
        </w:rPr>
        <w:t>«Next»</w:t>
      </w:r>
      <w:r w:rsidRPr="00F959A9">
        <w:rPr>
          <w:szCs w:val="19"/>
        </w:rPr>
        <w:t>) для перехода к следующей странице мастера.</w:t>
      </w:r>
    </w:p>
    <w:p w14:paraId="7DA33F00" w14:textId="77777777" w:rsidR="004C53A3" w:rsidRPr="00F959A9" w:rsidRDefault="004C53A3">
      <w:pPr>
        <w:pStyle w:val="ad"/>
        <w:ind w:left="284"/>
        <w:rPr>
          <w:szCs w:val="19"/>
        </w:rPr>
      </w:pPr>
      <w:r w:rsidRPr="00F959A9">
        <w:rPr>
          <w:szCs w:val="19"/>
        </w:rPr>
        <w:t>Ниже приведены краткие описания страниц мастера. Более подробные сведения о параметрах, устанавливаемых на каждой из страниц, даны в соответствующих параграфах Руководства.</w:t>
      </w:r>
    </w:p>
    <w:p w14:paraId="7AB4E260" w14:textId="4659DA62" w:rsidR="004C53A3" w:rsidRPr="00F959A9" w:rsidRDefault="004C53A3" w:rsidP="00FD607D">
      <w:pPr>
        <w:numPr>
          <w:ilvl w:val="0"/>
          <w:numId w:val="63"/>
        </w:numPr>
        <w:tabs>
          <w:tab w:val="left" w:pos="567"/>
        </w:tabs>
        <w:ind w:hanging="283"/>
        <w:rPr>
          <w:szCs w:val="19"/>
        </w:rPr>
      </w:pPr>
      <w:r w:rsidRPr="00F959A9">
        <w:rPr>
          <w:szCs w:val="19"/>
        </w:rPr>
        <w:t>На первой странице мастера (</w:t>
      </w:r>
      <w:r w:rsidRPr="00F959A9">
        <w:rPr>
          <w:szCs w:val="19"/>
        </w:rPr>
        <w:fldChar w:fldCharType="begin"/>
      </w:r>
      <w:r w:rsidRPr="00F959A9">
        <w:rPr>
          <w:szCs w:val="19"/>
        </w:rPr>
        <w:instrText xml:space="preserve"> REF _Ref40847900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10</w:t>
      </w:r>
      <w:r w:rsidRPr="00F959A9">
        <w:rPr>
          <w:szCs w:val="19"/>
        </w:rPr>
        <w:fldChar w:fldCharType="end"/>
      </w:r>
      <w:r w:rsidRPr="00F959A9">
        <w:rPr>
          <w:szCs w:val="19"/>
        </w:rPr>
        <w:t xml:space="preserve">) надо выбрать </w:t>
      </w:r>
      <w:r w:rsidRPr="00F959A9">
        <w:rPr>
          <w:b/>
          <w:bCs/>
          <w:szCs w:val="19"/>
        </w:rPr>
        <w:t>полную</w:t>
      </w:r>
      <w:r w:rsidRPr="00F959A9">
        <w:rPr>
          <w:szCs w:val="19"/>
        </w:rPr>
        <w:t xml:space="preserve"> или </w:t>
      </w:r>
      <w:r w:rsidRPr="00F959A9">
        <w:rPr>
          <w:b/>
          <w:bCs/>
          <w:szCs w:val="19"/>
        </w:rPr>
        <w:t>сокращенную</w:t>
      </w:r>
      <w:r w:rsidRPr="00F959A9">
        <w:rPr>
          <w:szCs w:val="19"/>
        </w:rPr>
        <w:t xml:space="preserve"> процедуру создания нового раздела. Полная процедура позволяет при создании раздела установить все параметры этого раздела. Сокращенная процедура позволяет установить только базовые параметры раздела, остальные параметры можно будет установить после того, как раздел будет создан. </w:t>
      </w:r>
    </w:p>
    <w:p w14:paraId="085D74FD" w14:textId="77777777" w:rsidR="004C53A3" w:rsidRPr="00F959A9" w:rsidRDefault="004C0880" w:rsidP="00FD607D">
      <w:pPr>
        <w:pStyle w:val="ad"/>
        <w:keepNext/>
        <w:ind w:left="284" w:firstLine="0"/>
        <w:jc w:val="center"/>
        <w:rPr>
          <w:szCs w:val="19"/>
        </w:rPr>
      </w:pPr>
      <w:r w:rsidRPr="00F959A9">
        <w:rPr>
          <w:noProof/>
          <w:szCs w:val="19"/>
          <w:lang w:eastAsia="ru-RU"/>
        </w:rPr>
        <w:lastRenderedPageBreak/>
        <w:drawing>
          <wp:inline distT="0" distB="0" distL="0" distR="0" wp14:anchorId="7E1D6484" wp14:editId="42DDED81">
            <wp:extent cx="3283805" cy="2129155"/>
            <wp:effectExtent l="0" t="0" r="0"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4877" cy="2129850"/>
                    </a:xfrm>
                    <a:prstGeom prst="rect">
                      <a:avLst/>
                    </a:prstGeom>
                    <a:solidFill>
                      <a:srgbClr val="FFFFFF"/>
                    </a:solidFill>
                    <a:ln>
                      <a:noFill/>
                    </a:ln>
                  </pic:spPr>
                </pic:pic>
              </a:graphicData>
            </a:graphic>
          </wp:inline>
        </w:drawing>
      </w:r>
    </w:p>
    <w:p w14:paraId="045DC7FC" w14:textId="4A0D5526" w:rsidR="004C53A3" w:rsidRPr="00F959A9" w:rsidRDefault="004C53A3">
      <w:pPr>
        <w:pStyle w:val="16"/>
        <w:ind w:left="284"/>
        <w:rPr>
          <w:szCs w:val="19"/>
        </w:rPr>
      </w:pPr>
      <w:bookmarkStart w:id="60" w:name="_Ref40847900"/>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10</w:t>
      </w:r>
      <w:r w:rsidR="00076472" w:rsidRPr="00F959A9">
        <w:rPr>
          <w:szCs w:val="19"/>
        </w:rPr>
        <w:fldChar w:fldCharType="end"/>
      </w:r>
      <w:bookmarkEnd w:id="60"/>
    </w:p>
    <w:p w14:paraId="1CCDB942" w14:textId="77777777" w:rsidR="004C53A3" w:rsidRPr="00F959A9" w:rsidRDefault="004C53A3">
      <w:pPr>
        <w:ind w:left="284" w:firstLine="0"/>
        <w:jc w:val="center"/>
        <w:rPr>
          <w:szCs w:val="19"/>
        </w:rPr>
      </w:pPr>
    </w:p>
    <w:p w14:paraId="1B48E0FC" w14:textId="5E295A44" w:rsidR="004C53A3" w:rsidRPr="00F959A9" w:rsidRDefault="004C53A3" w:rsidP="00FD607D">
      <w:pPr>
        <w:numPr>
          <w:ilvl w:val="0"/>
          <w:numId w:val="63"/>
        </w:numPr>
        <w:ind w:left="426" w:hanging="284"/>
        <w:rPr>
          <w:szCs w:val="19"/>
        </w:rPr>
      </w:pPr>
      <w:r w:rsidRPr="00F959A9">
        <w:rPr>
          <w:szCs w:val="19"/>
        </w:rPr>
        <w:t>На второй странице мастера (</w:t>
      </w:r>
      <w:r w:rsidRPr="00F959A9">
        <w:rPr>
          <w:szCs w:val="19"/>
        </w:rPr>
        <w:fldChar w:fldCharType="begin"/>
      </w:r>
      <w:r w:rsidRPr="00F959A9">
        <w:rPr>
          <w:szCs w:val="19"/>
        </w:rPr>
        <w:instrText xml:space="preserve"> REF _Ref40848725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11</w:t>
      </w:r>
      <w:r w:rsidRPr="00F959A9">
        <w:rPr>
          <w:szCs w:val="19"/>
        </w:rPr>
        <w:fldChar w:fldCharType="end"/>
      </w:r>
      <w:r w:rsidRPr="00F959A9">
        <w:rPr>
          <w:szCs w:val="19"/>
        </w:rPr>
        <w:t>) необходимо указать имя создаваемого раздела и тип данных, архивируемых разделом (</w:t>
      </w:r>
      <w:r w:rsidRPr="00F959A9">
        <w:rPr>
          <w:szCs w:val="19"/>
          <w:u w:val="single"/>
        </w:rPr>
        <w:t xml:space="preserve">только в «Хранителе </w:t>
      </w:r>
      <w:r w:rsidRPr="00F959A9">
        <w:rPr>
          <w:szCs w:val="19"/>
          <w:u w:val="single"/>
          <w:lang w:val="en-US"/>
        </w:rPr>
        <w:t>V</w:t>
      </w:r>
      <w:r w:rsidRPr="00F959A9">
        <w:rPr>
          <w:szCs w:val="19"/>
          <w:u w:val="single"/>
        </w:rPr>
        <w:t xml:space="preserve"> для сервера»</w:t>
      </w:r>
      <w:r w:rsidRPr="00F959A9">
        <w:rPr>
          <w:szCs w:val="19"/>
        </w:rPr>
        <w:t xml:space="preserve">). </w:t>
      </w:r>
    </w:p>
    <w:p w14:paraId="55EBEC60" w14:textId="77777777" w:rsidR="004C53A3" w:rsidRPr="00F959A9" w:rsidRDefault="004C53A3" w:rsidP="00FD607D">
      <w:pPr>
        <w:ind w:left="426" w:firstLine="0"/>
        <w:rPr>
          <w:szCs w:val="19"/>
        </w:rPr>
      </w:pPr>
      <w:r w:rsidRPr="00F959A9">
        <w:rPr>
          <w:szCs w:val="19"/>
        </w:rPr>
        <w:t>На основе имени раздела будут формироваться имена создаваемых архивов, поэтому желательно, чтобы по имени раздела Вы могли впоследствии легко определить, какие данные архивируются этим разделом. Имя раздела должно быть уникальным, то есть не должно совпадать с именем другого раздела, группы или профиля.</w:t>
      </w:r>
    </w:p>
    <w:p w14:paraId="56D80DFE" w14:textId="77777777" w:rsidR="004C53A3" w:rsidRPr="00F959A9" w:rsidRDefault="004C53A3" w:rsidP="00FD607D">
      <w:pPr>
        <w:ind w:left="426" w:firstLine="0"/>
        <w:rPr>
          <w:szCs w:val="19"/>
        </w:rPr>
      </w:pPr>
      <w:r w:rsidRPr="00F959A9">
        <w:rPr>
          <w:szCs w:val="19"/>
        </w:rPr>
        <w:t xml:space="preserve">Параметр </w:t>
      </w:r>
      <w:r w:rsidRPr="00F959A9">
        <w:rPr>
          <w:b/>
          <w:bCs/>
          <w:szCs w:val="19"/>
        </w:rPr>
        <w:t>«Тип данных, архивируемых разделом»</w:t>
      </w:r>
      <w:r w:rsidRPr="00F959A9">
        <w:rPr>
          <w:szCs w:val="19"/>
        </w:rPr>
        <w:t xml:space="preserve"> определяет, для архивирования каких данных предназначен раздел — обычных наборов файлов (файловые информационные базы, документы </w:t>
      </w:r>
      <w:r w:rsidRPr="00F959A9">
        <w:rPr>
          <w:szCs w:val="19"/>
          <w:lang w:val="en-US"/>
        </w:rPr>
        <w:t>MS</w:t>
      </w:r>
      <w:r w:rsidRPr="00F959A9">
        <w:rPr>
          <w:szCs w:val="19"/>
        </w:rPr>
        <w:t xml:space="preserve"> </w:t>
      </w:r>
      <w:r w:rsidRPr="00F959A9">
        <w:rPr>
          <w:szCs w:val="19"/>
          <w:lang w:val="en-US"/>
        </w:rPr>
        <w:t>Office</w:t>
      </w:r>
      <w:r w:rsidRPr="00F959A9">
        <w:rPr>
          <w:szCs w:val="19"/>
        </w:rPr>
        <w:t xml:space="preserve"> и т.п.) или информационных баз, созданных в клиент-серверных версиях системы «1С:Предприятие». Этот параметр доступен для изменения только в момент создания раздела и не может быть изменен позже (в отличие от подавляющего большинства остальных параметров раздела). От значения данного параметра зависит набор страниц в мастере создания раздела, а также алгоритмы создания архива и восстановления данных из архива. </w:t>
      </w:r>
    </w:p>
    <w:p w14:paraId="399DB16D" w14:textId="30104E24" w:rsidR="004C53A3" w:rsidRPr="00F959A9" w:rsidRDefault="004C53A3" w:rsidP="00FD607D">
      <w:pPr>
        <w:ind w:left="426" w:firstLine="0"/>
        <w:rPr>
          <w:szCs w:val="19"/>
        </w:rPr>
      </w:pPr>
      <w:r w:rsidRPr="00F959A9">
        <w:rPr>
          <w:szCs w:val="19"/>
        </w:rPr>
        <w:t xml:space="preserve">В данном параграфе рассмотрена процедура создания раздела, архивирующего файлы (вариант </w:t>
      </w:r>
      <w:r w:rsidRPr="00F959A9">
        <w:rPr>
          <w:b/>
          <w:bCs/>
          <w:szCs w:val="19"/>
        </w:rPr>
        <w:t>«Файлы, в т.ч. файловые информационные базы»</w:t>
      </w:r>
      <w:r w:rsidRPr="00F959A9">
        <w:rPr>
          <w:szCs w:val="19"/>
        </w:rPr>
        <w:t xml:space="preserve"> в выпадающем списке). Настройка раздела для архивирования информационной базы клиент-серверных версий «1С:Предприятия» рассмотрена в параграфе «</w:t>
      </w:r>
      <w:r w:rsidRPr="00F959A9">
        <w:rPr>
          <w:szCs w:val="19"/>
        </w:rPr>
        <w:fldChar w:fldCharType="begin"/>
      </w:r>
      <w:r w:rsidRPr="00F959A9">
        <w:rPr>
          <w:szCs w:val="19"/>
        </w:rPr>
        <w:instrText xml:space="preserve"> REF _Ref79324382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5.4</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_Ref79324382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Настройка раздела для архивирования баз SQL</w:t>
      </w:r>
      <w:r w:rsidRPr="00F959A9">
        <w:rPr>
          <w:szCs w:val="19"/>
        </w:rPr>
        <w:fldChar w:fldCharType="end"/>
      </w:r>
      <w:r w:rsidRPr="00F959A9">
        <w:rPr>
          <w:szCs w:val="19"/>
        </w:rPr>
        <w:t>».</w:t>
      </w:r>
    </w:p>
    <w:p w14:paraId="71AC6881" w14:textId="77777777" w:rsidR="004C53A3" w:rsidRPr="00F959A9" w:rsidRDefault="004C0880">
      <w:pPr>
        <w:spacing w:before="119"/>
        <w:ind w:left="284" w:firstLine="0"/>
        <w:jc w:val="center"/>
        <w:rPr>
          <w:szCs w:val="19"/>
        </w:rPr>
      </w:pPr>
      <w:r w:rsidRPr="00F959A9">
        <w:rPr>
          <w:noProof/>
          <w:szCs w:val="19"/>
          <w:lang w:eastAsia="ru-RU"/>
        </w:rPr>
        <w:lastRenderedPageBreak/>
        <w:drawing>
          <wp:inline distT="0" distB="0" distL="0" distR="0" wp14:anchorId="253197B2" wp14:editId="7A955F54">
            <wp:extent cx="3391535" cy="219900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7E3208C2" w14:textId="35336B05" w:rsidR="004C53A3" w:rsidRPr="00F959A9" w:rsidRDefault="004C53A3">
      <w:pPr>
        <w:pStyle w:val="16"/>
        <w:ind w:left="284"/>
        <w:rPr>
          <w:szCs w:val="19"/>
        </w:rPr>
      </w:pPr>
      <w:bookmarkStart w:id="61" w:name="_Ref40848725"/>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11</w:t>
      </w:r>
      <w:r w:rsidR="00076472" w:rsidRPr="00F959A9">
        <w:rPr>
          <w:szCs w:val="19"/>
        </w:rPr>
        <w:fldChar w:fldCharType="end"/>
      </w:r>
      <w:bookmarkEnd w:id="61"/>
    </w:p>
    <w:p w14:paraId="6086E9E5" w14:textId="77777777" w:rsidR="004C53A3" w:rsidRPr="00F959A9" w:rsidRDefault="004C53A3" w:rsidP="00FD607D">
      <w:pPr>
        <w:numPr>
          <w:ilvl w:val="0"/>
          <w:numId w:val="63"/>
        </w:numPr>
        <w:tabs>
          <w:tab w:val="left" w:pos="567"/>
        </w:tabs>
        <w:ind w:hanging="283"/>
        <w:rPr>
          <w:szCs w:val="19"/>
        </w:rPr>
      </w:pPr>
      <w:r w:rsidRPr="00F959A9">
        <w:rPr>
          <w:szCs w:val="19"/>
        </w:rPr>
        <w:t>На следующей странице мастера (</w:t>
      </w:r>
      <w:r w:rsidRPr="00F959A9">
        <w:rPr>
          <w:b/>
          <w:bCs/>
          <w:szCs w:val="19"/>
        </w:rPr>
        <w:t>«Файлы»</w:t>
      </w:r>
      <w:r w:rsidRPr="00F959A9">
        <w:rPr>
          <w:szCs w:val="19"/>
        </w:rPr>
        <w:t>) содержатся параметры, определяющие, какие файлы будут архивироваться данным разделом.</w:t>
      </w:r>
    </w:p>
    <w:p w14:paraId="32C7D3EE" w14:textId="77777777" w:rsidR="004C53A3" w:rsidRPr="00F959A9" w:rsidRDefault="004C53A3" w:rsidP="00FD607D">
      <w:pPr>
        <w:numPr>
          <w:ilvl w:val="0"/>
          <w:numId w:val="63"/>
        </w:numPr>
        <w:tabs>
          <w:tab w:val="left" w:pos="567"/>
        </w:tabs>
        <w:ind w:hanging="283"/>
        <w:rPr>
          <w:szCs w:val="19"/>
        </w:rPr>
      </w:pPr>
      <w:r w:rsidRPr="00F959A9">
        <w:rPr>
          <w:szCs w:val="19"/>
        </w:rPr>
        <w:t xml:space="preserve">Далее идет страница </w:t>
      </w:r>
      <w:r w:rsidRPr="00F959A9">
        <w:rPr>
          <w:b/>
          <w:bCs/>
          <w:szCs w:val="19"/>
        </w:rPr>
        <w:t>«Архивы»</w:t>
      </w:r>
      <w:r w:rsidRPr="00F959A9">
        <w:rPr>
          <w:szCs w:val="19"/>
        </w:rPr>
        <w:t xml:space="preserve">, на которой устанавливается режим архивирования: каталог, в котором будут размещаться архивы для данного раздела, </w:t>
      </w:r>
      <w:r w:rsidRPr="00F959A9">
        <w:rPr>
          <w:i/>
          <w:iCs/>
          <w:szCs w:val="19"/>
        </w:rPr>
        <w:t>каталоги дублирования</w:t>
      </w:r>
      <w:r w:rsidRPr="00F959A9">
        <w:rPr>
          <w:szCs w:val="19"/>
        </w:rPr>
        <w:t xml:space="preserve">, полный или </w:t>
      </w:r>
      <w:r w:rsidRPr="00F959A9">
        <w:rPr>
          <w:i/>
          <w:iCs/>
          <w:szCs w:val="19"/>
        </w:rPr>
        <w:t>разностный</w:t>
      </w:r>
      <w:r w:rsidRPr="00F959A9">
        <w:rPr>
          <w:szCs w:val="19"/>
        </w:rPr>
        <w:t xml:space="preserve"> тип архивирования, размер </w:t>
      </w:r>
      <w:r w:rsidRPr="00F959A9">
        <w:rPr>
          <w:i/>
          <w:iCs/>
          <w:szCs w:val="19"/>
        </w:rPr>
        <w:t>коллекции архивов</w:t>
      </w:r>
      <w:r w:rsidRPr="00F959A9">
        <w:rPr>
          <w:szCs w:val="19"/>
        </w:rPr>
        <w:t xml:space="preserve">. </w:t>
      </w:r>
    </w:p>
    <w:p w14:paraId="371A0DDB" w14:textId="77777777" w:rsidR="004C53A3" w:rsidRPr="00F959A9" w:rsidRDefault="004C53A3" w:rsidP="00FD607D">
      <w:pPr>
        <w:numPr>
          <w:ilvl w:val="0"/>
          <w:numId w:val="63"/>
        </w:numPr>
        <w:tabs>
          <w:tab w:val="left" w:pos="567"/>
        </w:tabs>
        <w:ind w:hanging="283"/>
        <w:rPr>
          <w:szCs w:val="19"/>
        </w:rPr>
      </w:pPr>
      <w:r w:rsidRPr="00F959A9">
        <w:rPr>
          <w:szCs w:val="19"/>
        </w:rPr>
        <w:t>На следующей странице мастера (</w:t>
      </w:r>
      <w:r w:rsidRPr="00F959A9">
        <w:rPr>
          <w:b/>
          <w:bCs/>
          <w:szCs w:val="19"/>
        </w:rPr>
        <w:t>«Расписание»</w:t>
      </w:r>
      <w:r w:rsidRPr="00F959A9">
        <w:rPr>
          <w:szCs w:val="19"/>
        </w:rPr>
        <w:t xml:space="preserve">) настраивается </w:t>
      </w:r>
      <w:r w:rsidRPr="00F959A9">
        <w:rPr>
          <w:i/>
          <w:iCs/>
          <w:szCs w:val="19"/>
        </w:rPr>
        <w:t>расписание</w:t>
      </w:r>
      <w:r w:rsidRPr="00F959A9">
        <w:rPr>
          <w:szCs w:val="19"/>
        </w:rPr>
        <w:t xml:space="preserve"> автоматического архивирования для данного раздела. </w:t>
      </w:r>
    </w:p>
    <w:p w14:paraId="7D924D77" w14:textId="77777777" w:rsidR="004C53A3" w:rsidRPr="00F959A9" w:rsidRDefault="004C53A3" w:rsidP="00FD607D">
      <w:pPr>
        <w:numPr>
          <w:ilvl w:val="0"/>
          <w:numId w:val="63"/>
        </w:numPr>
        <w:tabs>
          <w:tab w:val="left" w:pos="567"/>
        </w:tabs>
        <w:ind w:hanging="283"/>
        <w:rPr>
          <w:szCs w:val="19"/>
        </w:rPr>
      </w:pPr>
      <w:r w:rsidRPr="00F959A9">
        <w:rPr>
          <w:szCs w:val="19"/>
        </w:rPr>
        <w:t xml:space="preserve">На странице </w:t>
      </w:r>
      <w:r w:rsidRPr="00F959A9">
        <w:rPr>
          <w:b/>
          <w:bCs/>
          <w:szCs w:val="19"/>
        </w:rPr>
        <w:t>«Опции»</w:t>
      </w:r>
      <w:r w:rsidRPr="00F959A9">
        <w:rPr>
          <w:szCs w:val="19"/>
        </w:rPr>
        <w:t xml:space="preserve"> настраиваются параметры, используемые процедурой архивирования. </w:t>
      </w:r>
    </w:p>
    <w:p w14:paraId="70B2D64C" w14:textId="77777777" w:rsidR="004C53A3" w:rsidRPr="00F959A9" w:rsidRDefault="004C53A3" w:rsidP="00FD607D">
      <w:pPr>
        <w:numPr>
          <w:ilvl w:val="0"/>
          <w:numId w:val="63"/>
        </w:numPr>
        <w:tabs>
          <w:tab w:val="left" w:pos="567"/>
        </w:tabs>
        <w:ind w:hanging="283"/>
        <w:rPr>
          <w:szCs w:val="19"/>
        </w:rPr>
      </w:pPr>
      <w:r w:rsidRPr="00F959A9">
        <w:rPr>
          <w:szCs w:val="19"/>
        </w:rPr>
        <w:t xml:space="preserve">Страница </w:t>
      </w:r>
      <w:r w:rsidRPr="00F959A9">
        <w:rPr>
          <w:b/>
          <w:bCs/>
          <w:szCs w:val="19"/>
        </w:rPr>
        <w:t>«Сжатие»</w:t>
      </w:r>
      <w:r w:rsidRPr="00F959A9">
        <w:rPr>
          <w:szCs w:val="19"/>
        </w:rPr>
        <w:t xml:space="preserve"> отображается, только если на первой странице мастера была выбрана </w:t>
      </w:r>
      <w:r w:rsidRPr="00F959A9">
        <w:rPr>
          <w:b/>
          <w:bCs/>
          <w:szCs w:val="19"/>
        </w:rPr>
        <w:t>полная</w:t>
      </w:r>
      <w:r w:rsidRPr="00F959A9">
        <w:rPr>
          <w:szCs w:val="19"/>
        </w:rPr>
        <w:t xml:space="preserve"> процедура создания раздела. Здесь устанавливаются параметры ZIP-архивов, создаваемых «</w:t>
      </w:r>
      <w:r w:rsidRPr="00F959A9">
        <w:rPr>
          <w:rFonts w:ascii="Book Antiqua" w:hAnsi="Book Antiqua"/>
          <w:i/>
          <w:iCs/>
          <w:szCs w:val="19"/>
        </w:rPr>
        <w:t xml:space="preserve">Хранителем </w:t>
      </w:r>
      <w:r w:rsidRPr="00F959A9">
        <w:rPr>
          <w:rFonts w:ascii="Book Antiqua" w:hAnsi="Book Antiqua"/>
          <w:i/>
          <w:iCs/>
          <w:szCs w:val="19"/>
          <w:lang w:val="en-US"/>
        </w:rPr>
        <w:t>V</w:t>
      </w:r>
      <w:r w:rsidRPr="00F959A9">
        <w:rPr>
          <w:szCs w:val="19"/>
        </w:rPr>
        <w:t xml:space="preserve">» (комментарий, степень сжатия, пароль). </w:t>
      </w:r>
    </w:p>
    <w:p w14:paraId="17D41C6B" w14:textId="77777777" w:rsidR="004C53A3" w:rsidRPr="00F959A9" w:rsidRDefault="004C53A3" w:rsidP="00FD607D">
      <w:pPr>
        <w:numPr>
          <w:ilvl w:val="0"/>
          <w:numId w:val="63"/>
        </w:numPr>
        <w:tabs>
          <w:tab w:val="left" w:pos="567"/>
        </w:tabs>
        <w:ind w:hanging="283"/>
        <w:rPr>
          <w:szCs w:val="19"/>
        </w:rPr>
      </w:pPr>
      <w:r w:rsidRPr="00F959A9">
        <w:rPr>
          <w:szCs w:val="19"/>
        </w:rPr>
        <w:t xml:space="preserve">Страницы </w:t>
      </w:r>
      <w:r w:rsidRPr="00F959A9">
        <w:rPr>
          <w:b/>
          <w:bCs/>
          <w:szCs w:val="19"/>
        </w:rPr>
        <w:t>«Оповещения»</w:t>
      </w:r>
      <w:r w:rsidRPr="00F959A9">
        <w:rPr>
          <w:szCs w:val="19"/>
        </w:rPr>
        <w:t xml:space="preserve"> и </w:t>
      </w:r>
      <w:r w:rsidRPr="00F959A9">
        <w:rPr>
          <w:b/>
          <w:bCs/>
          <w:szCs w:val="19"/>
        </w:rPr>
        <w:t>«Почтовые транспорты»</w:t>
      </w:r>
      <w:r w:rsidRPr="00F959A9">
        <w:rPr>
          <w:szCs w:val="19"/>
        </w:rPr>
        <w:t xml:space="preserve"> также присутствуют в мастере только в том случае, если выбрана </w:t>
      </w:r>
      <w:r w:rsidRPr="00F959A9">
        <w:rPr>
          <w:b/>
          <w:bCs/>
          <w:szCs w:val="19"/>
        </w:rPr>
        <w:t>полная</w:t>
      </w:r>
      <w:r w:rsidRPr="00F959A9">
        <w:rPr>
          <w:szCs w:val="19"/>
        </w:rPr>
        <w:t xml:space="preserve"> процедура создания раздела. Эти страницы предназначены для настройки оповещений (сообщений по почте, сообщений Win</w:t>
      </w:r>
      <w:r w:rsidRPr="00F959A9">
        <w:rPr>
          <w:szCs w:val="19"/>
          <w:lang w:val="en-US"/>
        </w:rPr>
        <w:t>dows</w:t>
      </w:r>
      <w:r w:rsidRPr="00F959A9">
        <w:rPr>
          <w:szCs w:val="19"/>
        </w:rPr>
        <w:t xml:space="preserve"> или записей в системном журнале событий), рассылаемых Архиватором Хранителя. </w:t>
      </w:r>
    </w:p>
    <w:p w14:paraId="3F53039F" w14:textId="77777777" w:rsidR="004C53A3" w:rsidRPr="00F959A9" w:rsidRDefault="004C53A3" w:rsidP="00FD607D">
      <w:pPr>
        <w:numPr>
          <w:ilvl w:val="0"/>
          <w:numId w:val="63"/>
        </w:numPr>
        <w:tabs>
          <w:tab w:val="left" w:pos="567"/>
        </w:tabs>
        <w:ind w:hanging="283"/>
        <w:rPr>
          <w:szCs w:val="19"/>
        </w:rPr>
      </w:pPr>
      <w:r w:rsidRPr="00F959A9">
        <w:rPr>
          <w:szCs w:val="19"/>
        </w:rPr>
        <w:t xml:space="preserve">Страница </w:t>
      </w:r>
      <w:r w:rsidRPr="00F959A9">
        <w:rPr>
          <w:b/>
          <w:bCs/>
          <w:szCs w:val="19"/>
        </w:rPr>
        <w:t>«Готово»</w:t>
      </w:r>
      <w:r w:rsidRPr="00F959A9">
        <w:rPr>
          <w:szCs w:val="19"/>
        </w:rPr>
        <w:t xml:space="preserve"> является последней страницей мастера создания разделов. Для того чтобы раздел с введенными параметрами был создан, надо на этой странице нажать кнопку </w:t>
      </w:r>
      <w:r w:rsidRPr="00F959A9">
        <w:rPr>
          <w:b/>
          <w:bCs/>
          <w:szCs w:val="19"/>
        </w:rPr>
        <w:t>«ОК»</w:t>
      </w:r>
      <w:r w:rsidRPr="00F959A9">
        <w:rPr>
          <w:szCs w:val="19"/>
        </w:rPr>
        <w:t xml:space="preserve">. </w:t>
      </w:r>
    </w:p>
    <w:p w14:paraId="6EBEC0ED" w14:textId="77777777" w:rsidR="004C53A3" w:rsidRPr="00F959A9" w:rsidRDefault="004C53A3">
      <w:pPr>
        <w:pStyle w:val="ae"/>
        <w:tabs>
          <w:tab w:val="clear" w:pos="4153"/>
          <w:tab w:val="clear" w:pos="8306"/>
        </w:tabs>
        <w:ind w:left="284"/>
        <w:rPr>
          <w:szCs w:val="19"/>
        </w:rPr>
      </w:pPr>
    </w:p>
    <w:p w14:paraId="26FC3FF5" w14:textId="77777777" w:rsidR="004C53A3" w:rsidRPr="00F959A9" w:rsidRDefault="004C53A3">
      <w:pPr>
        <w:pStyle w:val="3"/>
        <w:tabs>
          <w:tab w:val="left" w:pos="1004"/>
        </w:tabs>
        <w:ind w:left="1004" w:firstLine="284"/>
        <w:rPr>
          <w:szCs w:val="19"/>
        </w:rPr>
      </w:pPr>
      <w:bookmarkStart w:id="62" w:name="_Ref36542971"/>
      <w:bookmarkStart w:id="63" w:name="_Toc493771784"/>
      <w:r w:rsidRPr="00F959A9">
        <w:rPr>
          <w:szCs w:val="19"/>
        </w:rPr>
        <w:lastRenderedPageBreak/>
        <w:t>Страница «Файлы»</w:t>
      </w:r>
      <w:bookmarkEnd w:id="62"/>
      <w:bookmarkEnd w:id="63"/>
    </w:p>
    <w:p w14:paraId="362E5739" w14:textId="5FCA04A8" w:rsidR="004C53A3" w:rsidRPr="00F959A9" w:rsidRDefault="004C53A3">
      <w:pPr>
        <w:ind w:left="284"/>
        <w:rPr>
          <w:szCs w:val="19"/>
        </w:rPr>
      </w:pPr>
      <w:r w:rsidRPr="00F959A9">
        <w:rPr>
          <w:szCs w:val="19"/>
        </w:rPr>
        <w:t xml:space="preserve">На данной странице задаются параметры, определяющие, какие именно файлы будут архивироваться разделом. Эти параметры — </w:t>
      </w:r>
      <w:r w:rsidRPr="00F959A9">
        <w:rPr>
          <w:i/>
          <w:iCs/>
          <w:szCs w:val="19"/>
        </w:rPr>
        <w:t>каталог данных</w:t>
      </w:r>
      <w:r w:rsidRPr="00F959A9">
        <w:rPr>
          <w:szCs w:val="19"/>
        </w:rPr>
        <w:t xml:space="preserve"> и </w:t>
      </w:r>
      <w:r w:rsidRPr="00F959A9">
        <w:rPr>
          <w:i/>
          <w:iCs/>
          <w:szCs w:val="19"/>
        </w:rPr>
        <w:t>шаблон</w:t>
      </w:r>
      <w:r w:rsidRPr="00F959A9">
        <w:rPr>
          <w:szCs w:val="19"/>
        </w:rPr>
        <w:t xml:space="preserve"> (набор масок файлов). На следующем рисунке (</w:t>
      </w:r>
      <w:r w:rsidRPr="00F959A9">
        <w:rPr>
          <w:szCs w:val="19"/>
        </w:rPr>
        <w:fldChar w:fldCharType="begin"/>
      </w:r>
      <w:r w:rsidRPr="00F959A9">
        <w:rPr>
          <w:szCs w:val="19"/>
        </w:rPr>
        <w:instrText xml:space="preserve"> REF _Ref40850008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12</w:t>
      </w:r>
      <w:r w:rsidRPr="00F959A9">
        <w:rPr>
          <w:szCs w:val="19"/>
        </w:rPr>
        <w:fldChar w:fldCharType="end"/>
      </w:r>
      <w:r w:rsidRPr="00F959A9">
        <w:rPr>
          <w:szCs w:val="19"/>
        </w:rPr>
        <w:t>) изображен пример заполнения параметров на данной странице мастера.</w:t>
      </w:r>
    </w:p>
    <w:p w14:paraId="2AD4E88B" w14:textId="54C0B745" w:rsidR="004C53A3" w:rsidRPr="00F959A9" w:rsidRDefault="00E110C1">
      <w:pPr>
        <w:spacing w:before="119"/>
        <w:ind w:left="284" w:firstLine="0"/>
        <w:jc w:val="center"/>
        <w:rPr>
          <w:szCs w:val="19"/>
        </w:rPr>
      </w:pPr>
      <w:r w:rsidRPr="00F959A9">
        <w:rPr>
          <w:noProof/>
          <w:lang w:eastAsia="ru-RU"/>
        </w:rPr>
        <w:drawing>
          <wp:inline distT="0" distB="0" distL="0" distR="0" wp14:anchorId="0043C17D" wp14:editId="7FEAB721">
            <wp:extent cx="3727450" cy="2619857"/>
            <wp:effectExtent l="0" t="0" r="635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6679" cy="2633372"/>
                    </a:xfrm>
                    <a:prstGeom prst="rect">
                      <a:avLst/>
                    </a:prstGeom>
                  </pic:spPr>
                </pic:pic>
              </a:graphicData>
            </a:graphic>
          </wp:inline>
        </w:drawing>
      </w:r>
    </w:p>
    <w:p w14:paraId="44E9F73C" w14:textId="785FF06C" w:rsidR="004C53A3" w:rsidRPr="00F959A9" w:rsidRDefault="004C53A3">
      <w:pPr>
        <w:pStyle w:val="16"/>
        <w:ind w:left="284"/>
        <w:rPr>
          <w:szCs w:val="19"/>
        </w:rPr>
      </w:pPr>
      <w:bookmarkStart w:id="64" w:name="_Ref40850008"/>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12</w:t>
      </w:r>
      <w:r w:rsidR="00076472" w:rsidRPr="00F959A9">
        <w:rPr>
          <w:szCs w:val="19"/>
        </w:rPr>
        <w:fldChar w:fldCharType="end"/>
      </w:r>
      <w:bookmarkEnd w:id="64"/>
    </w:p>
    <w:p w14:paraId="5EBE915C" w14:textId="77777777" w:rsidR="004C53A3" w:rsidRPr="00F959A9" w:rsidRDefault="004C53A3">
      <w:pPr>
        <w:ind w:left="284" w:firstLine="0"/>
        <w:jc w:val="center"/>
        <w:rPr>
          <w:szCs w:val="19"/>
        </w:rPr>
      </w:pPr>
    </w:p>
    <w:p w14:paraId="4FDB6B16" w14:textId="77777777" w:rsidR="004C53A3" w:rsidRPr="00F959A9" w:rsidRDefault="004C53A3">
      <w:pPr>
        <w:ind w:left="284"/>
        <w:rPr>
          <w:szCs w:val="19"/>
        </w:rPr>
      </w:pPr>
      <w:r w:rsidRPr="00F959A9">
        <w:rPr>
          <w:szCs w:val="19"/>
        </w:rPr>
        <w:t xml:space="preserve">Поле </w:t>
      </w:r>
      <w:r w:rsidRPr="00F959A9">
        <w:rPr>
          <w:b/>
          <w:bCs/>
          <w:szCs w:val="19"/>
        </w:rPr>
        <w:t>«Каталог данных»</w:t>
      </w:r>
      <w:r w:rsidRPr="00F959A9">
        <w:rPr>
          <w:szCs w:val="19"/>
        </w:rPr>
        <w:t xml:space="preserve"> определяет каталог, из которого будут браться файлы при архивировании данного раздела. </w:t>
      </w:r>
    </w:p>
    <w:p w14:paraId="2FA7FDB7" w14:textId="77777777" w:rsidR="004C53A3" w:rsidRPr="00F959A9" w:rsidRDefault="004C53A3">
      <w:pPr>
        <w:ind w:left="284"/>
        <w:rPr>
          <w:szCs w:val="19"/>
        </w:rPr>
      </w:pPr>
      <w:r w:rsidRPr="00F959A9">
        <w:rPr>
          <w:szCs w:val="19"/>
        </w:rPr>
        <w:t xml:space="preserve">Для ввода шаблона раздела имеется два режима — </w:t>
      </w:r>
      <w:r w:rsidRPr="00F959A9">
        <w:rPr>
          <w:b/>
          <w:bCs/>
          <w:szCs w:val="19"/>
        </w:rPr>
        <w:t>упрощенный</w:t>
      </w:r>
      <w:r w:rsidRPr="00F959A9">
        <w:rPr>
          <w:szCs w:val="19"/>
        </w:rPr>
        <w:t xml:space="preserve"> и </w:t>
      </w:r>
      <w:r w:rsidRPr="00F959A9">
        <w:rPr>
          <w:b/>
          <w:bCs/>
          <w:szCs w:val="19"/>
        </w:rPr>
        <w:t>расширенный</w:t>
      </w:r>
      <w:r w:rsidRPr="00F959A9">
        <w:rPr>
          <w:szCs w:val="19"/>
        </w:rPr>
        <w:t xml:space="preserve">. Переход из одного режима в другой осуществляется с помощью кнопки с надписью </w:t>
      </w:r>
      <w:r w:rsidRPr="00F959A9">
        <w:rPr>
          <w:b/>
          <w:bCs/>
          <w:szCs w:val="19"/>
        </w:rPr>
        <w:t>«Расширенный режим»</w:t>
      </w:r>
      <w:r w:rsidRPr="00F959A9">
        <w:rPr>
          <w:szCs w:val="19"/>
        </w:rPr>
        <w:t xml:space="preserve"> или </w:t>
      </w:r>
      <w:r w:rsidRPr="00F959A9">
        <w:rPr>
          <w:b/>
          <w:bCs/>
          <w:szCs w:val="19"/>
        </w:rPr>
        <w:t>«Упрощенный режим»</w:t>
      </w:r>
      <w:r w:rsidRPr="00F959A9">
        <w:rPr>
          <w:szCs w:val="19"/>
        </w:rPr>
        <w:t xml:space="preserve">, расположенной на этой же странице. Надпись на кнопке зависит от текущего режима отображения шаблона и показывает режим, в который будет произведено переключение (т.е. если шаблон отображается в упрощенном режиме, то на кнопке будет надпись </w:t>
      </w:r>
      <w:r w:rsidRPr="00F959A9">
        <w:rPr>
          <w:b/>
          <w:bCs/>
          <w:szCs w:val="19"/>
        </w:rPr>
        <w:t>«Расширенный режим»</w:t>
      </w:r>
      <w:r w:rsidRPr="00F959A9">
        <w:rPr>
          <w:szCs w:val="19"/>
        </w:rPr>
        <w:t xml:space="preserve">). </w:t>
      </w:r>
    </w:p>
    <w:p w14:paraId="5ABD1D56"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29E2078A" w14:textId="77777777">
        <w:tc>
          <w:tcPr>
            <w:tcW w:w="817" w:type="dxa"/>
            <w:shd w:val="clear" w:color="auto" w:fill="auto"/>
          </w:tcPr>
          <w:p w14:paraId="241B4D80"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78F5B51B" wp14:editId="0531D435">
                  <wp:extent cx="358775" cy="3587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4678F87F"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Расширенный режим позволяет производить более «тонкую» настройку шаблона для архивирования, чем упрощенный режим. Поэтому при переключении режима представления шаблона из расширенного в упрощенный возможна потеря части настроек. </w:t>
            </w:r>
          </w:p>
        </w:tc>
      </w:tr>
    </w:tbl>
    <w:p w14:paraId="5F480615" w14:textId="77777777" w:rsidR="004C53A3" w:rsidRPr="00F959A9" w:rsidRDefault="004C53A3">
      <w:pPr>
        <w:ind w:left="284"/>
      </w:pPr>
    </w:p>
    <w:p w14:paraId="691E425F" w14:textId="77777777" w:rsidR="004C53A3" w:rsidRPr="00F959A9" w:rsidRDefault="004C53A3">
      <w:pPr>
        <w:ind w:left="284"/>
        <w:rPr>
          <w:szCs w:val="19"/>
        </w:rPr>
      </w:pPr>
      <w:r w:rsidRPr="00F959A9">
        <w:rPr>
          <w:szCs w:val="19"/>
        </w:rPr>
        <w:t xml:space="preserve">Кнопка </w:t>
      </w:r>
      <w:r w:rsidRPr="00F959A9">
        <w:rPr>
          <w:b/>
          <w:bCs/>
          <w:szCs w:val="19"/>
        </w:rPr>
        <w:t>«Шаблон»</w:t>
      </w:r>
      <w:r w:rsidRPr="00F959A9">
        <w:rPr>
          <w:szCs w:val="19"/>
        </w:rPr>
        <w:t xml:space="preserve"> позволяет выбрать шаблон раздела из списка заранее определенных шаблонов. </w:t>
      </w:r>
    </w:p>
    <w:p w14:paraId="48E5222F" w14:textId="77777777" w:rsidR="004C53A3" w:rsidRPr="00F959A9" w:rsidRDefault="004C53A3">
      <w:pPr>
        <w:ind w:left="284"/>
        <w:rPr>
          <w:szCs w:val="19"/>
        </w:rPr>
      </w:pPr>
    </w:p>
    <w:p w14:paraId="195D3F97" w14:textId="77777777" w:rsidR="004C53A3" w:rsidRPr="00F959A9" w:rsidRDefault="004C53A3">
      <w:pPr>
        <w:ind w:left="284"/>
        <w:rPr>
          <w:b/>
          <w:bCs/>
          <w:szCs w:val="19"/>
          <w:u w:val="single"/>
        </w:rPr>
      </w:pPr>
      <w:r w:rsidRPr="00F959A9">
        <w:rPr>
          <w:b/>
          <w:bCs/>
          <w:szCs w:val="19"/>
          <w:u w:val="single"/>
        </w:rPr>
        <w:t>Упрощенный режим.</w:t>
      </w:r>
    </w:p>
    <w:p w14:paraId="295D4784" w14:textId="77777777" w:rsidR="004C53A3" w:rsidRPr="00F959A9" w:rsidRDefault="004C53A3">
      <w:pPr>
        <w:ind w:left="284"/>
        <w:rPr>
          <w:szCs w:val="19"/>
        </w:rPr>
      </w:pPr>
      <w:r w:rsidRPr="00F959A9">
        <w:rPr>
          <w:szCs w:val="19"/>
        </w:rPr>
        <w:t xml:space="preserve">В упрощенном режиме шаблон содержит: </w:t>
      </w:r>
    </w:p>
    <w:p w14:paraId="7A8D6D9D" w14:textId="77777777" w:rsidR="004C53A3" w:rsidRPr="00F959A9" w:rsidRDefault="004C53A3">
      <w:pPr>
        <w:numPr>
          <w:ilvl w:val="0"/>
          <w:numId w:val="31"/>
        </w:numPr>
        <w:tabs>
          <w:tab w:val="left" w:pos="851"/>
        </w:tabs>
        <w:ind w:left="851" w:firstLine="284"/>
        <w:rPr>
          <w:szCs w:val="19"/>
        </w:rPr>
      </w:pPr>
      <w:r w:rsidRPr="00F959A9">
        <w:rPr>
          <w:szCs w:val="19"/>
        </w:rPr>
        <w:t xml:space="preserve">Список масок файлов, которые </w:t>
      </w:r>
      <w:r w:rsidRPr="00F959A9">
        <w:rPr>
          <w:szCs w:val="19"/>
          <w:u w:val="single"/>
        </w:rPr>
        <w:t>надо</w:t>
      </w:r>
      <w:r w:rsidRPr="00F959A9">
        <w:rPr>
          <w:szCs w:val="19"/>
        </w:rPr>
        <w:t xml:space="preserve"> включать в архив. Этот список должен содержать хотя бы одну маску. </w:t>
      </w:r>
    </w:p>
    <w:p w14:paraId="1EB317FF" w14:textId="77777777" w:rsidR="004C53A3" w:rsidRPr="00F959A9" w:rsidRDefault="004C53A3">
      <w:pPr>
        <w:numPr>
          <w:ilvl w:val="0"/>
          <w:numId w:val="31"/>
        </w:numPr>
        <w:tabs>
          <w:tab w:val="left" w:pos="851"/>
        </w:tabs>
        <w:ind w:left="851" w:firstLine="284"/>
        <w:rPr>
          <w:szCs w:val="19"/>
        </w:rPr>
      </w:pPr>
      <w:r w:rsidRPr="00F959A9">
        <w:rPr>
          <w:szCs w:val="19"/>
        </w:rPr>
        <w:t xml:space="preserve">Список масок файлов, которые </w:t>
      </w:r>
      <w:r w:rsidRPr="00F959A9">
        <w:rPr>
          <w:szCs w:val="19"/>
          <w:u w:val="single"/>
        </w:rPr>
        <w:t>не надо</w:t>
      </w:r>
      <w:r w:rsidRPr="00F959A9">
        <w:rPr>
          <w:szCs w:val="19"/>
        </w:rPr>
        <w:t xml:space="preserve"> включать в архив. Этот список может быть и пустым. </w:t>
      </w:r>
    </w:p>
    <w:p w14:paraId="57AC6422" w14:textId="77777777" w:rsidR="004C53A3" w:rsidRPr="00F959A9" w:rsidRDefault="004C53A3">
      <w:pPr>
        <w:numPr>
          <w:ilvl w:val="0"/>
          <w:numId w:val="31"/>
        </w:numPr>
        <w:tabs>
          <w:tab w:val="left" w:pos="851"/>
        </w:tabs>
        <w:ind w:left="851" w:firstLine="284"/>
        <w:rPr>
          <w:szCs w:val="19"/>
        </w:rPr>
      </w:pPr>
      <w:r w:rsidRPr="00F959A9">
        <w:rPr>
          <w:szCs w:val="19"/>
        </w:rPr>
        <w:t xml:space="preserve">Флажок </w:t>
      </w:r>
      <w:r w:rsidRPr="00F959A9">
        <w:rPr>
          <w:b/>
          <w:bCs/>
          <w:szCs w:val="19"/>
        </w:rPr>
        <w:t>«Включать все подкаталоги»</w:t>
      </w:r>
      <w:r w:rsidRPr="00F959A9">
        <w:rPr>
          <w:szCs w:val="19"/>
        </w:rPr>
        <w:t xml:space="preserve">. Если этот флажок отмечен, то в архив будут заноситься файлы не только из каталога данных, но и из всех подкаталогов каталога данных. Если флажок снят, то в архив будут включаться только подкаталоги, перечисленные в расположенном ниже поле. </w:t>
      </w:r>
    </w:p>
    <w:p w14:paraId="0B8A45AB" w14:textId="77777777" w:rsidR="004C53A3" w:rsidRPr="00F959A9" w:rsidRDefault="004C53A3">
      <w:pPr>
        <w:numPr>
          <w:ilvl w:val="0"/>
          <w:numId w:val="31"/>
        </w:numPr>
        <w:tabs>
          <w:tab w:val="left" w:pos="851"/>
        </w:tabs>
        <w:ind w:left="851" w:firstLine="284"/>
        <w:rPr>
          <w:szCs w:val="19"/>
        </w:rPr>
      </w:pPr>
      <w:r w:rsidRPr="00F959A9">
        <w:rPr>
          <w:szCs w:val="19"/>
        </w:rPr>
        <w:t xml:space="preserve">Список подкаталогов, которые надо включать в архив. Для того чтобы включались только файлы из определенных подкаталогов, надо снять флажок </w:t>
      </w:r>
      <w:r w:rsidRPr="00F959A9">
        <w:rPr>
          <w:b/>
          <w:bCs/>
          <w:szCs w:val="19"/>
        </w:rPr>
        <w:t>«Включать все подкаталоги»</w:t>
      </w:r>
      <w:r w:rsidRPr="00F959A9">
        <w:rPr>
          <w:szCs w:val="19"/>
        </w:rPr>
        <w:t xml:space="preserve"> и указать список подкаталогов в поле для ввода, расположенном ниже этого флажка. Элементы в списке подкаталогов разделяются точкой с запятой. Если флажок </w:t>
      </w:r>
      <w:r w:rsidRPr="00F959A9">
        <w:rPr>
          <w:b/>
          <w:bCs/>
          <w:szCs w:val="19"/>
        </w:rPr>
        <w:t>«Включать все подкаталоги»</w:t>
      </w:r>
      <w:r w:rsidRPr="00F959A9">
        <w:rPr>
          <w:szCs w:val="19"/>
        </w:rPr>
        <w:t xml:space="preserve"> снят, а список архивируемых подкаталогов пуст, то в архив будут заноситься только файлы из каталога данных, но не из его подкаталогов. </w:t>
      </w:r>
    </w:p>
    <w:p w14:paraId="529F7861" w14:textId="77777777" w:rsidR="004C53A3" w:rsidRPr="00F959A9" w:rsidRDefault="004C53A3">
      <w:pPr>
        <w:numPr>
          <w:ilvl w:val="0"/>
          <w:numId w:val="31"/>
        </w:numPr>
        <w:tabs>
          <w:tab w:val="left" w:pos="851"/>
        </w:tabs>
        <w:ind w:left="851" w:firstLine="284"/>
        <w:rPr>
          <w:szCs w:val="19"/>
        </w:rPr>
      </w:pPr>
      <w:r w:rsidRPr="00F959A9">
        <w:rPr>
          <w:szCs w:val="19"/>
        </w:rPr>
        <w:t xml:space="preserve">Режим архивирования файлов в подкаталогах. Можно выбрать либо режим </w:t>
      </w:r>
      <w:r w:rsidRPr="00F959A9">
        <w:rPr>
          <w:b/>
          <w:bCs/>
          <w:szCs w:val="19"/>
        </w:rPr>
        <w:t>«По установленным маскам»</w:t>
      </w:r>
      <w:r w:rsidRPr="00F959A9">
        <w:rPr>
          <w:szCs w:val="19"/>
        </w:rPr>
        <w:t xml:space="preserve"> (в этом случае из подкаталогов будут архивироваться только те файлы, которые удовлетворяют установленным на данной странице маскам), либо режим </w:t>
      </w:r>
      <w:r w:rsidRPr="00F959A9">
        <w:rPr>
          <w:b/>
          <w:bCs/>
          <w:szCs w:val="19"/>
        </w:rPr>
        <w:t>«Все файлы»</w:t>
      </w:r>
      <w:r w:rsidRPr="00F959A9">
        <w:rPr>
          <w:szCs w:val="19"/>
        </w:rPr>
        <w:t xml:space="preserve"> (в этом случае из подкаталогов будут архивироваться все файлы). </w:t>
      </w:r>
    </w:p>
    <w:p w14:paraId="4AD9F11D" w14:textId="77777777" w:rsidR="004C53A3" w:rsidRPr="00F959A9" w:rsidRDefault="004C53A3">
      <w:pPr>
        <w:ind w:left="284"/>
        <w:rPr>
          <w:szCs w:val="19"/>
        </w:rPr>
      </w:pPr>
    </w:p>
    <w:p w14:paraId="2603B124" w14:textId="77777777" w:rsidR="004C53A3" w:rsidRPr="00F959A9" w:rsidRDefault="004C53A3">
      <w:pPr>
        <w:ind w:left="284"/>
        <w:rPr>
          <w:szCs w:val="19"/>
        </w:rPr>
      </w:pPr>
      <w:r w:rsidRPr="00F959A9">
        <w:rPr>
          <w:szCs w:val="19"/>
        </w:rPr>
        <w:t xml:space="preserve">Чтобы добавить маску в какой-либо из списков, необходимо нажать кнопку </w:t>
      </w:r>
      <w:r w:rsidR="004C0880" w:rsidRPr="00F959A9">
        <w:rPr>
          <w:noProof/>
          <w:szCs w:val="19"/>
          <w:lang w:eastAsia="ru-RU"/>
        </w:rPr>
        <w:drawing>
          <wp:inline distT="0" distB="0" distL="0" distR="0" wp14:anchorId="63A6B16B" wp14:editId="0CF1509B">
            <wp:extent cx="161925" cy="16192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solidFill>
                      <a:srgbClr val="FFFFFF"/>
                    </a:solidFill>
                    <a:ln>
                      <a:noFill/>
                    </a:ln>
                  </pic:spPr>
                </pic:pic>
              </a:graphicData>
            </a:graphic>
          </wp:inline>
        </w:drawing>
      </w:r>
      <w:r w:rsidRPr="00F959A9">
        <w:rPr>
          <w:szCs w:val="19"/>
        </w:rPr>
        <w:t xml:space="preserve">, расположенную в верхней части соответствующего списка. Чтобы удалить маску из списка, необходимо выделить ее и нажать кнопку </w:t>
      </w:r>
      <w:r w:rsidR="004C0880" w:rsidRPr="00F959A9">
        <w:rPr>
          <w:noProof/>
          <w:szCs w:val="19"/>
          <w:lang w:eastAsia="ru-RU"/>
        </w:rPr>
        <w:drawing>
          <wp:inline distT="0" distB="0" distL="0" distR="0" wp14:anchorId="20AE1204" wp14:editId="50F5F6C6">
            <wp:extent cx="151717" cy="151717"/>
            <wp:effectExtent l="0" t="0" r="127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717" cy="151717"/>
                    </a:xfrm>
                    <a:prstGeom prst="rect">
                      <a:avLst/>
                    </a:prstGeom>
                    <a:solidFill>
                      <a:srgbClr val="FFFFFF"/>
                    </a:solidFill>
                    <a:ln>
                      <a:noFill/>
                    </a:ln>
                  </pic:spPr>
                </pic:pic>
              </a:graphicData>
            </a:graphic>
          </wp:inline>
        </w:drawing>
      </w:r>
      <w:r w:rsidRPr="00F959A9">
        <w:rPr>
          <w:szCs w:val="19"/>
        </w:rPr>
        <w:t xml:space="preserve"> возле соответствующего списка.</w:t>
      </w:r>
    </w:p>
    <w:p w14:paraId="76AF701E" w14:textId="01DA1E64" w:rsidR="004C53A3" w:rsidRPr="00F959A9" w:rsidRDefault="004C53A3">
      <w:pPr>
        <w:ind w:left="284"/>
        <w:rPr>
          <w:szCs w:val="19"/>
        </w:rPr>
      </w:pPr>
      <w:r w:rsidRPr="00F959A9">
        <w:rPr>
          <w:szCs w:val="19"/>
        </w:rPr>
        <w:t xml:space="preserve">На приведенном выше рисунке (см. </w:t>
      </w:r>
      <w:r w:rsidRPr="00F959A9">
        <w:rPr>
          <w:szCs w:val="19"/>
        </w:rPr>
        <w:fldChar w:fldCharType="begin"/>
      </w:r>
      <w:r w:rsidRPr="00F959A9">
        <w:rPr>
          <w:szCs w:val="19"/>
        </w:rPr>
        <w:instrText xml:space="preserve"> REF _Ref40850008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12</w:t>
      </w:r>
      <w:r w:rsidRPr="00F959A9">
        <w:rPr>
          <w:szCs w:val="19"/>
        </w:rPr>
        <w:fldChar w:fldCharType="end"/>
      </w:r>
      <w:r w:rsidRPr="00F959A9">
        <w:rPr>
          <w:szCs w:val="19"/>
        </w:rPr>
        <w:t>) изображен диалог с упрощенным режимом ввода масок.</w:t>
      </w:r>
    </w:p>
    <w:p w14:paraId="436D1806" w14:textId="77777777" w:rsidR="004C53A3" w:rsidRPr="00F959A9" w:rsidRDefault="004C53A3">
      <w:pPr>
        <w:ind w:left="284"/>
        <w:rPr>
          <w:b/>
          <w:bCs/>
          <w:szCs w:val="19"/>
        </w:rPr>
      </w:pPr>
    </w:p>
    <w:tbl>
      <w:tblPr>
        <w:tblW w:w="0" w:type="auto"/>
        <w:tblInd w:w="-25" w:type="dxa"/>
        <w:tblLayout w:type="fixed"/>
        <w:tblLook w:val="0000" w:firstRow="0" w:lastRow="0" w:firstColumn="0" w:lastColumn="0" w:noHBand="0" w:noVBand="0"/>
      </w:tblPr>
      <w:tblGrid>
        <w:gridCol w:w="7552"/>
      </w:tblGrid>
      <w:tr w:rsidR="004C53A3" w:rsidRPr="00F959A9" w14:paraId="5BB2D51E" w14:textId="77777777">
        <w:tc>
          <w:tcPr>
            <w:tcW w:w="7552" w:type="dxa"/>
            <w:tcBorders>
              <w:top w:val="single" w:sz="4" w:space="0" w:color="000000"/>
              <w:left w:val="single" w:sz="4" w:space="0" w:color="000000"/>
              <w:bottom w:val="single" w:sz="4" w:space="0" w:color="000000"/>
              <w:right w:val="single" w:sz="4" w:space="0" w:color="000000"/>
            </w:tcBorders>
            <w:shd w:val="clear" w:color="auto" w:fill="auto"/>
          </w:tcPr>
          <w:p w14:paraId="4B3F7206" w14:textId="58BE65FF" w:rsidR="004C53A3" w:rsidRPr="00F959A9" w:rsidRDefault="004C53A3" w:rsidP="004D3FC7">
            <w:pPr>
              <w:keepNext/>
              <w:keepLines/>
              <w:snapToGrid w:val="0"/>
              <w:ind w:firstLine="0"/>
              <w:rPr>
                <w:szCs w:val="19"/>
              </w:rPr>
            </w:pPr>
            <w:r w:rsidRPr="00F959A9">
              <w:rPr>
                <w:b/>
                <w:bCs/>
                <w:szCs w:val="19"/>
                <w:u w:val="single"/>
              </w:rPr>
              <w:lastRenderedPageBreak/>
              <w:t>Пример</w:t>
            </w:r>
            <w:r w:rsidRPr="00F959A9">
              <w:rPr>
                <w:szCs w:val="19"/>
              </w:rPr>
              <w:t xml:space="preserve">. Предположим, что в </w:t>
            </w:r>
            <w:r w:rsidRPr="00F959A9">
              <w:rPr>
                <w:i/>
                <w:iCs/>
                <w:szCs w:val="19"/>
              </w:rPr>
              <w:t>каталоге данных</w:t>
            </w:r>
            <w:r w:rsidRPr="00F959A9">
              <w:rPr>
                <w:szCs w:val="19"/>
              </w:rPr>
              <w:t xml:space="preserve"> есть подкаталоги </w:t>
            </w:r>
            <w:r w:rsidR="00F041B1" w:rsidRPr="00F959A9">
              <w:rPr>
                <w:rFonts w:ascii="Courier New" w:hAnsi="Courier New" w:cs="Courier New"/>
                <w:szCs w:val="19"/>
              </w:rPr>
              <w:t>1CHelpIndex</w:t>
            </w:r>
            <w:r w:rsidRPr="00F959A9">
              <w:rPr>
                <w:szCs w:val="19"/>
              </w:rPr>
              <w:t xml:space="preserve">, </w:t>
            </w:r>
            <w:r w:rsidR="00F041B1" w:rsidRPr="00F959A9">
              <w:t xml:space="preserve"> </w:t>
            </w:r>
            <w:r w:rsidR="00F041B1" w:rsidRPr="00F959A9">
              <w:rPr>
                <w:rFonts w:ascii="Courier New" w:hAnsi="Courier New" w:cs="Courier New"/>
                <w:szCs w:val="19"/>
              </w:rPr>
              <w:t>1Cv8FTxt</w:t>
            </w:r>
            <w:r w:rsidRPr="00F959A9">
              <w:rPr>
                <w:szCs w:val="19"/>
              </w:rPr>
              <w:t xml:space="preserve"> и </w:t>
            </w:r>
            <w:r w:rsidR="00F041B1" w:rsidRPr="00F959A9">
              <w:rPr>
                <w:rFonts w:ascii="Courier New" w:hAnsi="Courier New" w:cs="Courier New"/>
                <w:szCs w:val="19"/>
              </w:rPr>
              <w:t>1Cv8Log</w:t>
            </w:r>
            <w:r w:rsidRPr="00F959A9">
              <w:rPr>
                <w:szCs w:val="19"/>
              </w:rPr>
              <w:t xml:space="preserve">. Тогда возможны следующие варианты. </w:t>
            </w:r>
          </w:p>
          <w:p w14:paraId="5C0633D5" w14:textId="23B9BA9D" w:rsidR="004C53A3" w:rsidRPr="00F959A9" w:rsidRDefault="004C53A3" w:rsidP="004D3FC7">
            <w:pPr>
              <w:pStyle w:val="ad"/>
              <w:keepNext/>
              <w:keepLines/>
              <w:numPr>
                <w:ilvl w:val="0"/>
                <w:numId w:val="42"/>
              </w:numPr>
              <w:rPr>
                <w:szCs w:val="19"/>
              </w:rPr>
            </w:pPr>
            <w:r w:rsidRPr="00F959A9">
              <w:rPr>
                <w:szCs w:val="19"/>
              </w:rPr>
              <w:t xml:space="preserve">Флажок </w:t>
            </w:r>
            <w:r w:rsidRPr="00F959A9">
              <w:rPr>
                <w:b/>
                <w:bCs/>
                <w:szCs w:val="19"/>
              </w:rPr>
              <w:t>«Включать все подкаталоги»</w:t>
            </w:r>
            <w:r w:rsidRPr="00F959A9">
              <w:rPr>
                <w:szCs w:val="19"/>
              </w:rPr>
              <w:t xml:space="preserve"> установлен: будут архивироваться файлы из каталога данных, а также из всех подкаталогов (</w:t>
            </w:r>
            <w:r w:rsidR="00F041B1" w:rsidRPr="00F959A9">
              <w:rPr>
                <w:rFonts w:ascii="Courier New" w:hAnsi="Courier New" w:cs="Courier New"/>
                <w:szCs w:val="19"/>
              </w:rPr>
              <w:t>1CHelpIndex</w:t>
            </w:r>
            <w:r w:rsidR="00F041B1" w:rsidRPr="00F959A9">
              <w:rPr>
                <w:szCs w:val="19"/>
              </w:rPr>
              <w:t xml:space="preserve">, </w:t>
            </w:r>
            <w:r w:rsidR="00F041B1" w:rsidRPr="00F959A9">
              <w:t xml:space="preserve"> </w:t>
            </w:r>
            <w:r w:rsidR="00F041B1" w:rsidRPr="00F959A9">
              <w:rPr>
                <w:rFonts w:ascii="Courier New" w:hAnsi="Courier New" w:cs="Courier New"/>
                <w:szCs w:val="19"/>
              </w:rPr>
              <w:t>1Cv8FTxt</w:t>
            </w:r>
            <w:r w:rsidR="00F041B1" w:rsidRPr="00F959A9">
              <w:rPr>
                <w:szCs w:val="19"/>
              </w:rPr>
              <w:t xml:space="preserve"> и </w:t>
            </w:r>
            <w:r w:rsidR="00F041B1" w:rsidRPr="00F959A9">
              <w:rPr>
                <w:rFonts w:ascii="Courier New" w:hAnsi="Courier New" w:cs="Courier New"/>
                <w:szCs w:val="19"/>
              </w:rPr>
              <w:t>1Cv8Log</w:t>
            </w:r>
            <w:r w:rsidRPr="00F959A9">
              <w:rPr>
                <w:szCs w:val="19"/>
              </w:rPr>
              <w:t xml:space="preserve">). </w:t>
            </w:r>
          </w:p>
          <w:p w14:paraId="74FF628B" w14:textId="4FE2A304" w:rsidR="004C53A3" w:rsidRPr="00F959A9" w:rsidRDefault="004C53A3" w:rsidP="004D3FC7">
            <w:pPr>
              <w:keepNext/>
              <w:keepLines/>
              <w:numPr>
                <w:ilvl w:val="0"/>
                <w:numId w:val="42"/>
              </w:numPr>
              <w:rPr>
                <w:szCs w:val="19"/>
              </w:rPr>
            </w:pPr>
            <w:r w:rsidRPr="00F959A9">
              <w:rPr>
                <w:szCs w:val="19"/>
              </w:rPr>
              <w:t xml:space="preserve">Флажок </w:t>
            </w:r>
            <w:r w:rsidRPr="00F959A9">
              <w:rPr>
                <w:b/>
                <w:bCs/>
                <w:szCs w:val="19"/>
              </w:rPr>
              <w:t>«Включать все подкаталоги»</w:t>
            </w:r>
            <w:r w:rsidRPr="00F959A9">
              <w:rPr>
                <w:szCs w:val="19"/>
              </w:rPr>
              <w:t xml:space="preserve"> снят, в расположенном ниже поле указано: </w:t>
            </w:r>
            <w:r w:rsidR="00F041B1" w:rsidRPr="00F959A9">
              <w:rPr>
                <w:rFonts w:ascii="Courier New" w:hAnsi="Courier New" w:cs="Courier New"/>
                <w:szCs w:val="19"/>
              </w:rPr>
              <w:t>1CHelpIndex</w:t>
            </w:r>
            <w:r w:rsidR="00F041B1" w:rsidRPr="00F959A9">
              <w:rPr>
                <w:szCs w:val="19"/>
              </w:rPr>
              <w:t xml:space="preserve">; </w:t>
            </w:r>
            <w:r w:rsidR="00F041B1" w:rsidRPr="00F959A9">
              <w:rPr>
                <w:rFonts w:ascii="Courier New" w:hAnsi="Courier New" w:cs="Courier New"/>
                <w:szCs w:val="19"/>
              </w:rPr>
              <w:t>1Cv8Log</w:t>
            </w:r>
            <w:r w:rsidRPr="00F959A9">
              <w:rPr>
                <w:szCs w:val="19"/>
              </w:rPr>
              <w:t xml:space="preserve">. </w:t>
            </w:r>
          </w:p>
          <w:p w14:paraId="04746B7B" w14:textId="6075C620" w:rsidR="004C53A3" w:rsidRPr="00F959A9" w:rsidRDefault="004C53A3" w:rsidP="004D3FC7">
            <w:pPr>
              <w:keepNext/>
              <w:keepLines/>
              <w:ind w:left="567" w:firstLine="0"/>
              <w:rPr>
                <w:szCs w:val="19"/>
              </w:rPr>
            </w:pPr>
            <w:r w:rsidRPr="00F959A9">
              <w:rPr>
                <w:szCs w:val="19"/>
              </w:rPr>
              <w:t xml:space="preserve">В этом случае в архив попадут файлы из каталога данных, а также из подкаталогов </w:t>
            </w:r>
            <w:r w:rsidR="00F041B1" w:rsidRPr="00F959A9">
              <w:rPr>
                <w:rFonts w:ascii="Courier New" w:hAnsi="Courier New" w:cs="Courier New"/>
                <w:szCs w:val="19"/>
              </w:rPr>
              <w:t>1CHelpIndex</w:t>
            </w:r>
            <w:r w:rsidR="00F041B1" w:rsidRPr="00F959A9">
              <w:rPr>
                <w:szCs w:val="19"/>
              </w:rPr>
              <w:t xml:space="preserve"> </w:t>
            </w:r>
            <w:r w:rsidRPr="00F959A9">
              <w:rPr>
                <w:szCs w:val="19"/>
              </w:rPr>
              <w:t xml:space="preserve">и </w:t>
            </w:r>
            <w:r w:rsidR="00F041B1" w:rsidRPr="00F959A9">
              <w:rPr>
                <w:rFonts w:ascii="Courier New" w:hAnsi="Courier New" w:cs="Courier New"/>
                <w:szCs w:val="19"/>
              </w:rPr>
              <w:t>1Cv8Log</w:t>
            </w:r>
            <w:r w:rsidRPr="00F959A9">
              <w:rPr>
                <w:szCs w:val="19"/>
              </w:rPr>
              <w:t xml:space="preserve">, файлы из подкаталога </w:t>
            </w:r>
            <w:r w:rsidR="00F041B1" w:rsidRPr="00F959A9">
              <w:rPr>
                <w:rFonts w:ascii="Courier New" w:hAnsi="Courier New" w:cs="Courier New"/>
                <w:szCs w:val="19"/>
              </w:rPr>
              <w:t>1Cv8FTxt</w:t>
            </w:r>
            <w:r w:rsidR="00F041B1" w:rsidRPr="00F959A9">
              <w:rPr>
                <w:szCs w:val="19"/>
              </w:rPr>
              <w:t xml:space="preserve"> </w:t>
            </w:r>
            <w:r w:rsidRPr="00F959A9">
              <w:rPr>
                <w:szCs w:val="19"/>
              </w:rPr>
              <w:t xml:space="preserve">в архив не попадут. </w:t>
            </w:r>
          </w:p>
          <w:p w14:paraId="014C0044" w14:textId="77777777" w:rsidR="004C53A3" w:rsidRPr="00F959A9" w:rsidRDefault="004C53A3" w:rsidP="004D3FC7">
            <w:pPr>
              <w:keepNext/>
              <w:keepLines/>
              <w:numPr>
                <w:ilvl w:val="0"/>
                <w:numId w:val="42"/>
              </w:numPr>
              <w:rPr>
                <w:szCs w:val="19"/>
              </w:rPr>
            </w:pPr>
            <w:r w:rsidRPr="00F959A9">
              <w:rPr>
                <w:szCs w:val="19"/>
              </w:rPr>
              <w:t xml:space="preserve">Флажок </w:t>
            </w:r>
            <w:r w:rsidRPr="00F959A9">
              <w:rPr>
                <w:b/>
                <w:bCs/>
                <w:szCs w:val="19"/>
              </w:rPr>
              <w:t>«Включать все подкаталоги»</w:t>
            </w:r>
            <w:r w:rsidRPr="00F959A9">
              <w:rPr>
                <w:szCs w:val="19"/>
              </w:rPr>
              <w:t xml:space="preserve"> снят, расположенное ниже поле пусто. В этом случае в архив попадут только файлы из каталога данных. </w:t>
            </w:r>
          </w:p>
        </w:tc>
      </w:tr>
    </w:tbl>
    <w:p w14:paraId="76A6C460" w14:textId="77777777" w:rsidR="004C53A3" w:rsidRPr="00F959A9" w:rsidRDefault="004C53A3">
      <w:pPr>
        <w:ind w:left="284"/>
        <w:rPr>
          <w:szCs w:val="19"/>
        </w:rPr>
      </w:pPr>
    </w:p>
    <w:p w14:paraId="76C8926E" w14:textId="77777777" w:rsidR="004C53A3" w:rsidRPr="00F959A9" w:rsidRDefault="004C53A3">
      <w:pPr>
        <w:ind w:left="284"/>
        <w:rPr>
          <w:b/>
          <w:bCs/>
          <w:szCs w:val="19"/>
          <w:u w:val="single"/>
        </w:rPr>
      </w:pPr>
      <w:r w:rsidRPr="00F959A9">
        <w:rPr>
          <w:b/>
          <w:bCs/>
          <w:szCs w:val="19"/>
          <w:u w:val="single"/>
        </w:rPr>
        <w:t>Расширенный режим</w:t>
      </w:r>
    </w:p>
    <w:p w14:paraId="07A67409" w14:textId="77777777" w:rsidR="004C53A3" w:rsidRPr="00F959A9" w:rsidRDefault="004C53A3">
      <w:pPr>
        <w:ind w:left="284"/>
        <w:rPr>
          <w:szCs w:val="19"/>
        </w:rPr>
      </w:pPr>
      <w:r w:rsidRPr="00F959A9">
        <w:rPr>
          <w:szCs w:val="19"/>
        </w:rPr>
        <w:t xml:space="preserve">В расширенном режиме вместо «каталога данных» указывается «базовый каталог данных» (может отсутствовать — если снят соответствующий флажок), а шаблон представляется как набор </w:t>
      </w:r>
      <w:r w:rsidRPr="00F959A9">
        <w:rPr>
          <w:i/>
          <w:iCs/>
          <w:szCs w:val="19"/>
        </w:rPr>
        <w:t>правил</w:t>
      </w:r>
      <w:r w:rsidRPr="00F959A9">
        <w:rPr>
          <w:szCs w:val="19"/>
        </w:rPr>
        <w:t xml:space="preserve">. Каждое правило содержит: </w:t>
      </w:r>
    </w:p>
    <w:p w14:paraId="17BE2A4E" w14:textId="77777777" w:rsidR="004C53A3" w:rsidRPr="00F959A9" w:rsidRDefault="004C53A3">
      <w:pPr>
        <w:numPr>
          <w:ilvl w:val="0"/>
          <w:numId w:val="42"/>
        </w:numPr>
        <w:tabs>
          <w:tab w:val="left" w:pos="851"/>
        </w:tabs>
        <w:ind w:left="851" w:firstLine="284"/>
        <w:rPr>
          <w:szCs w:val="19"/>
        </w:rPr>
      </w:pPr>
      <w:r w:rsidRPr="00F959A9">
        <w:rPr>
          <w:szCs w:val="19"/>
        </w:rPr>
        <w:t xml:space="preserve">Список каталогов (через точку с запятой), к которым применяется данное правило. Может быть указан полный (с именем диска) или относительный путь  к каталогу. Если указан относительный путь, то он понимается как подкаталог </w:t>
      </w:r>
      <w:r w:rsidRPr="00F959A9">
        <w:rPr>
          <w:i/>
          <w:szCs w:val="19"/>
        </w:rPr>
        <w:t>базового каталога данных</w:t>
      </w:r>
      <w:r w:rsidRPr="00F959A9">
        <w:rPr>
          <w:szCs w:val="19"/>
        </w:rPr>
        <w:t>. Если в колонке «Каталог» указано  «</w:t>
      </w:r>
      <w:r w:rsidRPr="00F959A9">
        <w:rPr>
          <w:rFonts w:ascii="Courier New" w:hAnsi="Courier New" w:cs="Courier New"/>
          <w:szCs w:val="19"/>
        </w:rPr>
        <w:t>.</w:t>
      </w:r>
      <w:r w:rsidRPr="00F959A9">
        <w:rPr>
          <w:szCs w:val="19"/>
        </w:rPr>
        <w:t>» или «</w:t>
      </w:r>
      <w:r w:rsidRPr="00F959A9">
        <w:rPr>
          <w:rFonts w:ascii="Courier New" w:hAnsi="Courier New" w:cs="Courier New"/>
          <w:szCs w:val="19"/>
        </w:rPr>
        <w:t>.\</w:t>
      </w:r>
      <w:r w:rsidRPr="00F959A9">
        <w:rPr>
          <w:szCs w:val="19"/>
        </w:rPr>
        <w:t xml:space="preserve">», то правило относится к базовому каталогу. </w:t>
      </w:r>
    </w:p>
    <w:p w14:paraId="7569AC2D" w14:textId="77777777" w:rsidR="004C53A3" w:rsidRPr="00F959A9" w:rsidRDefault="004C53A3">
      <w:pPr>
        <w:numPr>
          <w:ilvl w:val="0"/>
          <w:numId w:val="42"/>
        </w:numPr>
        <w:tabs>
          <w:tab w:val="left" w:pos="851"/>
        </w:tabs>
        <w:ind w:left="851" w:firstLine="284"/>
        <w:rPr>
          <w:szCs w:val="19"/>
        </w:rPr>
      </w:pPr>
      <w:r w:rsidRPr="00F959A9">
        <w:rPr>
          <w:szCs w:val="19"/>
        </w:rPr>
        <w:t xml:space="preserve">Список масок файлов (через точку с запятой), которые </w:t>
      </w:r>
      <w:r w:rsidRPr="00F959A9">
        <w:rPr>
          <w:szCs w:val="19"/>
          <w:u w:val="single"/>
        </w:rPr>
        <w:t>надо</w:t>
      </w:r>
      <w:r w:rsidRPr="00F959A9">
        <w:rPr>
          <w:szCs w:val="19"/>
        </w:rPr>
        <w:t xml:space="preserve"> включать в архив.</w:t>
      </w:r>
    </w:p>
    <w:p w14:paraId="71FF433D" w14:textId="77777777" w:rsidR="004C53A3" w:rsidRPr="00F959A9" w:rsidRDefault="004C53A3">
      <w:pPr>
        <w:numPr>
          <w:ilvl w:val="0"/>
          <w:numId w:val="42"/>
        </w:numPr>
        <w:tabs>
          <w:tab w:val="left" w:pos="851"/>
        </w:tabs>
        <w:ind w:left="851" w:firstLine="284"/>
        <w:rPr>
          <w:szCs w:val="19"/>
        </w:rPr>
      </w:pPr>
      <w:r w:rsidRPr="00F959A9">
        <w:rPr>
          <w:szCs w:val="19"/>
        </w:rPr>
        <w:t xml:space="preserve">Список масок файлов (через точку с запятой), которые </w:t>
      </w:r>
      <w:r w:rsidRPr="00F959A9">
        <w:rPr>
          <w:szCs w:val="19"/>
          <w:u w:val="single"/>
        </w:rPr>
        <w:t>не надо</w:t>
      </w:r>
      <w:r w:rsidRPr="00F959A9">
        <w:rPr>
          <w:szCs w:val="19"/>
        </w:rPr>
        <w:t xml:space="preserve"> включать в архив.</w:t>
      </w:r>
    </w:p>
    <w:p w14:paraId="68C375F7" w14:textId="77777777" w:rsidR="004C53A3" w:rsidRPr="00F959A9" w:rsidRDefault="004C53A3">
      <w:pPr>
        <w:numPr>
          <w:ilvl w:val="0"/>
          <w:numId w:val="42"/>
        </w:numPr>
        <w:tabs>
          <w:tab w:val="left" w:pos="851"/>
        </w:tabs>
        <w:ind w:left="851" w:firstLine="284"/>
        <w:rPr>
          <w:szCs w:val="19"/>
        </w:rPr>
      </w:pPr>
      <w:r w:rsidRPr="00F959A9">
        <w:rPr>
          <w:szCs w:val="19"/>
        </w:rPr>
        <w:t xml:space="preserve">Область применения правила: </w:t>
      </w:r>
      <w:r w:rsidRPr="00F959A9">
        <w:rPr>
          <w:b/>
          <w:bCs/>
          <w:szCs w:val="19"/>
        </w:rPr>
        <w:t>«к указанным каталогам»</w:t>
      </w:r>
      <w:r w:rsidRPr="00F959A9">
        <w:rPr>
          <w:szCs w:val="19"/>
        </w:rPr>
        <w:t xml:space="preserve"> (правило действует только для каталогов, перечисленных в поле </w:t>
      </w:r>
      <w:r w:rsidRPr="00F959A9">
        <w:rPr>
          <w:b/>
          <w:bCs/>
          <w:szCs w:val="19"/>
        </w:rPr>
        <w:t>«Подкаталоги»</w:t>
      </w:r>
      <w:r w:rsidRPr="00F959A9">
        <w:rPr>
          <w:szCs w:val="19"/>
        </w:rPr>
        <w:t xml:space="preserve">, но не на их собственные подкаталоги) или </w:t>
      </w:r>
      <w:r w:rsidRPr="00F959A9">
        <w:rPr>
          <w:b/>
          <w:bCs/>
          <w:szCs w:val="19"/>
        </w:rPr>
        <w:t>«рекурсивно»</w:t>
      </w:r>
      <w:r w:rsidRPr="00F959A9">
        <w:rPr>
          <w:szCs w:val="19"/>
        </w:rPr>
        <w:t xml:space="preserve"> (правило действует рекурсивно и на подкаталоги каталогов, перечисленных в поле </w:t>
      </w:r>
      <w:r w:rsidRPr="00F959A9">
        <w:rPr>
          <w:b/>
          <w:bCs/>
          <w:szCs w:val="19"/>
        </w:rPr>
        <w:t>«Подкаталоги»</w:t>
      </w:r>
      <w:r w:rsidRPr="00F959A9">
        <w:rPr>
          <w:szCs w:val="19"/>
        </w:rPr>
        <w:t xml:space="preserve">). </w:t>
      </w:r>
    </w:p>
    <w:p w14:paraId="2D9179D8" w14:textId="77777777" w:rsidR="004C53A3" w:rsidRPr="00F959A9" w:rsidRDefault="004C53A3">
      <w:pPr>
        <w:ind w:left="284"/>
        <w:rPr>
          <w:szCs w:val="19"/>
        </w:rPr>
      </w:pPr>
      <w:r w:rsidRPr="00F959A9">
        <w:rPr>
          <w:szCs w:val="19"/>
        </w:rPr>
        <w:t xml:space="preserve">Над списком правил расположены кнопки, позволяющие добавлять новое правило, добавлять новый каталог или файл, дублировать имеющееся правило, а также удалять правило. </w:t>
      </w:r>
    </w:p>
    <w:p w14:paraId="40FC29A3" w14:textId="77777777" w:rsidR="004C53A3" w:rsidRPr="00F959A9" w:rsidRDefault="004C53A3">
      <w:pPr>
        <w:ind w:left="284"/>
        <w:rPr>
          <w:szCs w:val="19"/>
        </w:rPr>
      </w:pPr>
      <w:r w:rsidRPr="00F959A9">
        <w:rPr>
          <w:szCs w:val="19"/>
        </w:rPr>
        <w:t xml:space="preserve">Для редактирования поля </w:t>
      </w:r>
      <w:r w:rsidRPr="00F959A9">
        <w:rPr>
          <w:b/>
          <w:bCs/>
          <w:szCs w:val="19"/>
        </w:rPr>
        <w:t>«Подкаталоги»</w:t>
      </w:r>
      <w:r w:rsidRPr="00F959A9">
        <w:rPr>
          <w:szCs w:val="19"/>
        </w:rPr>
        <w:t xml:space="preserve">, </w:t>
      </w:r>
      <w:r w:rsidRPr="00F959A9">
        <w:rPr>
          <w:b/>
          <w:bCs/>
          <w:szCs w:val="19"/>
        </w:rPr>
        <w:t>«Включения»</w:t>
      </w:r>
      <w:r w:rsidRPr="00F959A9">
        <w:rPr>
          <w:szCs w:val="19"/>
        </w:rPr>
        <w:t xml:space="preserve"> или </w:t>
      </w:r>
      <w:r w:rsidRPr="00F959A9">
        <w:rPr>
          <w:b/>
          <w:bCs/>
          <w:szCs w:val="19"/>
        </w:rPr>
        <w:t>«Исключения»</w:t>
      </w:r>
      <w:r w:rsidRPr="00F959A9">
        <w:rPr>
          <w:szCs w:val="19"/>
        </w:rPr>
        <w:t xml:space="preserve"> некоторого правила дважды щелкните на этом поле левой кнопкой мыши, либо перейти на это поле и нажать клавишу [</w:t>
      </w:r>
      <w:r w:rsidRPr="00F959A9">
        <w:rPr>
          <w:rFonts w:ascii="Arial" w:hAnsi="Arial" w:cs="Arial"/>
          <w:szCs w:val="19"/>
        </w:rPr>
        <w:t>F2</w:t>
      </w:r>
      <w:r w:rsidRPr="00F959A9">
        <w:rPr>
          <w:szCs w:val="19"/>
        </w:rPr>
        <w:t>].</w:t>
      </w:r>
    </w:p>
    <w:p w14:paraId="24D627B6" w14:textId="77777777" w:rsidR="004C53A3" w:rsidRPr="00F959A9" w:rsidRDefault="004C53A3">
      <w:pPr>
        <w:ind w:left="284"/>
        <w:rPr>
          <w:szCs w:val="19"/>
        </w:rPr>
      </w:pPr>
      <w:r w:rsidRPr="00F959A9">
        <w:rPr>
          <w:szCs w:val="19"/>
        </w:rPr>
        <w:lastRenderedPageBreak/>
        <w:t>Для окончания редактирования нажмите клавишу [</w:t>
      </w:r>
      <w:r w:rsidRPr="00F959A9">
        <w:rPr>
          <w:rFonts w:ascii="Arial" w:hAnsi="Arial" w:cs="Arial"/>
          <w:szCs w:val="19"/>
        </w:rPr>
        <w:t>Enter</w:t>
      </w:r>
      <w:r w:rsidRPr="00F959A9">
        <w:rPr>
          <w:szCs w:val="19"/>
        </w:rPr>
        <w:t>] (в этом случае внесенные изменения сохранятся) или [</w:t>
      </w:r>
      <w:r w:rsidRPr="00F959A9">
        <w:rPr>
          <w:rFonts w:ascii="Arial" w:hAnsi="Arial" w:cs="Arial"/>
          <w:szCs w:val="19"/>
        </w:rPr>
        <w:t>Esc</w:t>
      </w:r>
      <w:r w:rsidRPr="00F959A9">
        <w:rPr>
          <w:szCs w:val="19"/>
        </w:rPr>
        <w:t xml:space="preserve">] (в этом случае внесенные изменения будут отменены и содержимое поля останется таким же, каким оно было до начала редактирования). </w:t>
      </w:r>
    </w:p>
    <w:p w14:paraId="46BE2E42" w14:textId="77777777" w:rsidR="004C53A3" w:rsidRPr="00F959A9" w:rsidRDefault="004C53A3">
      <w:pPr>
        <w:ind w:left="284"/>
        <w:rPr>
          <w:szCs w:val="19"/>
        </w:rPr>
      </w:pPr>
      <w:r w:rsidRPr="00F959A9">
        <w:rPr>
          <w:szCs w:val="19"/>
        </w:rPr>
        <w:t xml:space="preserve">Ниже списка правил имеется поле для ввода масок глобального исключения (через точку с запятой), и флажок, определяющий область действия глобальных исключений (действует </w:t>
      </w:r>
      <w:r w:rsidRPr="00F959A9">
        <w:rPr>
          <w:i/>
          <w:iCs/>
          <w:szCs w:val="19"/>
        </w:rPr>
        <w:t>рекурсивно</w:t>
      </w:r>
      <w:r w:rsidRPr="00F959A9">
        <w:rPr>
          <w:szCs w:val="19"/>
        </w:rPr>
        <w:t xml:space="preserve"> на все подкаталоги, или только на сам каталог данных). </w:t>
      </w:r>
    </w:p>
    <w:p w14:paraId="09017C36" w14:textId="77777777" w:rsidR="004C53A3" w:rsidRPr="00F959A9" w:rsidRDefault="004C53A3">
      <w:pPr>
        <w:ind w:left="284"/>
        <w:rPr>
          <w:szCs w:val="19"/>
        </w:rPr>
      </w:pPr>
      <w:r w:rsidRPr="00F959A9">
        <w:rPr>
          <w:szCs w:val="19"/>
        </w:rPr>
        <w:t xml:space="preserve">Ниже приведен пример страницы </w:t>
      </w:r>
      <w:r w:rsidRPr="00F959A9">
        <w:rPr>
          <w:b/>
          <w:bCs/>
          <w:szCs w:val="19"/>
        </w:rPr>
        <w:t>«Файлы»</w:t>
      </w:r>
      <w:r w:rsidRPr="00F959A9">
        <w:rPr>
          <w:szCs w:val="19"/>
        </w:rPr>
        <w:t xml:space="preserve"> в расширенном режиме ввода масок.</w:t>
      </w:r>
    </w:p>
    <w:p w14:paraId="1906DC1E" w14:textId="77777777" w:rsidR="004C53A3" w:rsidRPr="00F959A9" w:rsidRDefault="004C0880">
      <w:pPr>
        <w:spacing w:before="119"/>
        <w:ind w:left="284" w:firstLine="0"/>
        <w:jc w:val="center"/>
        <w:rPr>
          <w:szCs w:val="19"/>
        </w:rPr>
      </w:pPr>
      <w:r w:rsidRPr="00F959A9">
        <w:rPr>
          <w:noProof/>
          <w:szCs w:val="19"/>
          <w:lang w:eastAsia="ru-RU"/>
        </w:rPr>
        <w:drawing>
          <wp:inline distT="0" distB="0" distL="0" distR="0" wp14:anchorId="0708E32C" wp14:editId="7AFFCF45">
            <wp:extent cx="3391535" cy="21990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37371CBA" w14:textId="5D4B8D2A" w:rsidR="004C53A3" w:rsidRPr="00F959A9" w:rsidRDefault="004C53A3">
      <w:pPr>
        <w:pStyle w:val="16"/>
        <w:ind w:left="284"/>
        <w:rPr>
          <w:szCs w:val="19"/>
        </w:rPr>
      </w:pPr>
      <w:bookmarkStart w:id="65" w:name="_Ref40850793"/>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13</w:t>
      </w:r>
      <w:r w:rsidR="00076472" w:rsidRPr="00F959A9">
        <w:rPr>
          <w:szCs w:val="19"/>
        </w:rPr>
        <w:fldChar w:fldCharType="end"/>
      </w:r>
      <w:bookmarkEnd w:id="65"/>
    </w:p>
    <w:p w14:paraId="5855DD64" w14:textId="77777777" w:rsidR="004C53A3" w:rsidRPr="00F959A9" w:rsidRDefault="004C53A3">
      <w:pPr>
        <w:ind w:left="284"/>
        <w:rPr>
          <w:szCs w:val="19"/>
        </w:rPr>
      </w:pPr>
      <w:r w:rsidRPr="00F959A9">
        <w:rPr>
          <w:szCs w:val="19"/>
        </w:rPr>
        <w:t>При указанных настройках в архив попадут:</w:t>
      </w:r>
    </w:p>
    <w:p w14:paraId="711B2CA7" w14:textId="77777777" w:rsidR="004C53A3" w:rsidRPr="00F959A9" w:rsidRDefault="004C53A3">
      <w:pPr>
        <w:numPr>
          <w:ilvl w:val="0"/>
          <w:numId w:val="47"/>
        </w:numPr>
        <w:tabs>
          <w:tab w:val="left" w:pos="567"/>
          <w:tab w:val="left" w:pos="1135"/>
        </w:tabs>
        <w:rPr>
          <w:szCs w:val="19"/>
        </w:rPr>
      </w:pPr>
      <w:r w:rsidRPr="00F959A9">
        <w:rPr>
          <w:szCs w:val="19"/>
        </w:rPr>
        <w:t xml:space="preserve">Файлы с расширениями </w:t>
      </w:r>
      <w:r w:rsidRPr="00F959A9">
        <w:rPr>
          <w:rFonts w:ascii="Courier New" w:hAnsi="Courier New" w:cs="Courier New"/>
          <w:szCs w:val="19"/>
        </w:rPr>
        <w:t>doc</w:t>
      </w:r>
      <w:r w:rsidRPr="00F959A9">
        <w:rPr>
          <w:szCs w:val="19"/>
        </w:rPr>
        <w:t xml:space="preserve">, </w:t>
      </w:r>
      <w:r w:rsidRPr="00F959A9">
        <w:rPr>
          <w:rFonts w:ascii="Courier New" w:hAnsi="Courier New" w:cs="Courier New"/>
          <w:szCs w:val="19"/>
        </w:rPr>
        <w:t>txt</w:t>
      </w:r>
      <w:r w:rsidRPr="00F959A9">
        <w:rPr>
          <w:szCs w:val="19"/>
        </w:rPr>
        <w:t xml:space="preserve"> и </w:t>
      </w:r>
      <w:r w:rsidRPr="00F959A9">
        <w:rPr>
          <w:rFonts w:ascii="Courier New" w:hAnsi="Courier New" w:cs="Courier New"/>
          <w:szCs w:val="19"/>
        </w:rPr>
        <w:t>xls</w:t>
      </w:r>
      <w:r w:rsidRPr="00F959A9">
        <w:rPr>
          <w:szCs w:val="19"/>
        </w:rPr>
        <w:t xml:space="preserve"> из каталога </w:t>
      </w:r>
      <w:r w:rsidRPr="00F959A9">
        <w:rPr>
          <w:rFonts w:ascii="Courier New" w:hAnsi="Courier New" w:cs="Courier New"/>
          <w:szCs w:val="19"/>
        </w:rPr>
        <w:t>C:\</w:t>
      </w:r>
      <w:r w:rsidRPr="00F959A9">
        <w:rPr>
          <w:rFonts w:ascii="Courier New" w:hAnsi="Courier New" w:cs="Courier New"/>
          <w:szCs w:val="19"/>
          <w:lang w:val="en-US"/>
        </w:rPr>
        <w:t>Users</w:t>
      </w:r>
      <w:r w:rsidRPr="00F959A9">
        <w:rPr>
          <w:rFonts w:ascii="Courier New" w:hAnsi="Courier New" w:cs="Courier New"/>
          <w:szCs w:val="19"/>
        </w:rPr>
        <w:t>\</w:t>
      </w:r>
      <w:r w:rsidRPr="00F959A9">
        <w:rPr>
          <w:rFonts w:ascii="Courier New" w:hAnsi="Courier New" w:cs="Courier New"/>
          <w:szCs w:val="19"/>
          <w:lang w:val="en-US"/>
        </w:rPr>
        <w:t>User</w:t>
      </w:r>
      <w:r w:rsidRPr="00F959A9">
        <w:rPr>
          <w:rFonts w:ascii="Courier New" w:hAnsi="Courier New" w:cs="Courier New"/>
          <w:szCs w:val="19"/>
        </w:rPr>
        <w:t>\</w:t>
      </w:r>
      <w:r w:rsidRPr="00F959A9">
        <w:rPr>
          <w:rFonts w:ascii="Courier New" w:hAnsi="Courier New" w:cs="Courier New"/>
          <w:szCs w:val="19"/>
          <w:lang w:val="en-US"/>
        </w:rPr>
        <w:t>Documents</w:t>
      </w:r>
      <w:r w:rsidRPr="00F959A9">
        <w:rPr>
          <w:rFonts w:ascii="Courier New" w:hAnsi="Courier New" w:cs="Courier New"/>
          <w:szCs w:val="19"/>
        </w:rPr>
        <w:t>\</w:t>
      </w:r>
      <w:r w:rsidRPr="00F959A9">
        <w:rPr>
          <w:szCs w:val="19"/>
        </w:rPr>
        <w:t>. и его подкаталогов.</w:t>
      </w:r>
    </w:p>
    <w:p w14:paraId="3A8CEF04" w14:textId="77777777" w:rsidR="004C53A3" w:rsidRPr="00F959A9" w:rsidRDefault="004C53A3">
      <w:pPr>
        <w:numPr>
          <w:ilvl w:val="0"/>
          <w:numId w:val="47"/>
        </w:numPr>
        <w:tabs>
          <w:tab w:val="left" w:pos="567"/>
          <w:tab w:val="left" w:pos="1135"/>
        </w:tabs>
        <w:rPr>
          <w:szCs w:val="19"/>
        </w:rPr>
      </w:pPr>
      <w:r w:rsidRPr="00F959A9">
        <w:rPr>
          <w:szCs w:val="19"/>
        </w:rPr>
        <w:t xml:space="preserve">Все файлы из каталога </w:t>
      </w:r>
      <w:r w:rsidRPr="00F959A9">
        <w:rPr>
          <w:rFonts w:ascii="Courier New" w:hAnsi="Courier New" w:cs="Courier New"/>
          <w:szCs w:val="19"/>
        </w:rPr>
        <w:t>D:\Work\Реклама\</w:t>
      </w:r>
      <w:r w:rsidRPr="00F959A9">
        <w:rPr>
          <w:szCs w:val="19"/>
        </w:rPr>
        <w:t xml:space="preserve"> и его подкаталогов.</w:t>
      </w:r>
    </w:p>
    <w:p w14:paraId="4BBA391B" w14:textId="77777777" w:rsidR="004C53A3" w:rsidRPr="00F959A9" w:rsidRDefault="004C53A3">
      <w:pPr>
        <w:numPr>
          <w:ilvl w:val="0"/>
          <w:numId w:val="47"/>
        </w:numPr>
        <w:tabs>
          <w:tab w:val="left" w:pos="567"/>
          <w:tab w:val="left" w:pos="1135"/>
        </w:tabs>
        <w:rPr>
          <w:szCs w:val="19"/>
        </w:rPr>
      </w:pPr>
      <w:r w:rsidRPr="00F959A9">
        <w:rPr>
          <w:szCs w:val="19"/>
        </w:rPr>
        <w:t xml:space="preserve">Файлы с расширениями </w:t>
      </w:r>
      <w:r w:rsidRPr="00F959A9">
        <w:rPr>
          <w:rFonts w:ascii="Courier New" w:hAnsi="Courier New" w:cs="Courier New"/>
          <w:szCs w:val="19"/>
        </w:rPr>
        <w:t>doc</w:t>
      </w:r>
      <w:r w:rsidRPr="00F959A9">
        <w:rPr>
          <w:szCs w:val="19"/>
        </w:rPr>
        <w:t xml:space="preserve"> и </w:t>
      </w:r>
      <w:r w:rsidRPr="00F959A9">
        <w:rPr>
          <w:rFonts w:ascii="Courier New" w:hAnsi="Courier New" w:cs="Courier New"/>
          <w:szCs w:val="19"/>
        </w:rPr>
        <w:t xml:space="preserve">xls </w:t>
      </w:r>
      <w:r w:rsidRPr="00F959A9">
        <w:rPr>
          <w:szCs w:val="19"/>
        </w:rPr>
        <w:t xml:space="preserve">из каталога </w:t>
      </w:r>
      <w:r w:rsidRPr="00F959A9">
        <w:rPr>
          <w:rFonts w:ascii="Courier New" w:hAnsi="Courier New" w:cs="Courier New"/>
          <w:szCs w:val="19"/>
        </w:rPr>
        <w:t>D:\Мои документы\Планы\</w:t>
      </w:r>
      <w:r w:rsidRPr="00F959A9">
        <w:rPr>
          <w:szCs w:val="19"/>
        </w:rPr>
        <w:t xml:space="preserve"> и его подкаталогов.</w:t>
      </w:r>
    </w:p>
    <w:p w14:paraId="422D93AE" w14:textId="77777777" w:rsidR="004C53A3" w:rsidRPr="00F959A9" w:rsidRDefault="004C53A3">
      <w:pPr>
        <w:numPr>
          <w:ilvl w:val="0"/>
          <w:numId w:val="47"/>
        </w:numPr>
        <w:tabs>
          <w:tab w:val="left" w:pos="567"/>
          <w:tab w:val="left" w:pos="1135"/>
        </w:tabs>
        <w:rPr>
          <w:szCs w:val="19"/>
        </w:rPr>
      </w:pPr>
      <w:r w:rsidRPr="00F959A9">
        <w:rPr>
          <w:szCs w:val="19"/>
        </w:rPr>
        <w:t xml:space="preserve">Все файлы из каталога </w:t>
      </w:r>
      <w:r w:rsidRPr="00F959A9">
        <w:rPr>
          <w:rFonts w:ascii="Courier New" w:hAnsi="Courier New" w:cs="Courier New"/>
          <w:szCs w:val="19"/>
        </w:rPr>
        <w:t>D:\Мои документы\Отдел\</w:t>
      </w:r>
      <w:r w:rsidRPr="00F959A9">
        <w:rPr>
          <w:szCs w:val="19"/>
        </w:rPr>
        <w:t xml:space="preserve"> и его подкаталогов, за исключением файлов с расширением </w:t>
      </w:r>
      <w:r w:rsidRPr="00F959A9">
        <w:rPr>
          <w:rFonts w:ascii="Courier New" w:hAnsi="Courier New" w:cs="Courier New"/>
          <w:szCs w:val="19"/>
        </w:rPr>
        <w:t>zip</w:t>
      </w:r>
      <w:r w:rsidRPr="00F959A9">
        <w:rPr>
          <w:szCs w:val="19"/>
        </w:rPr>
        <w:t>.</w:t>
      </w:r>
    </w:p>
    <w:p w14:paraId="69875000" w14:textId="77777777" w:rsidR="004C53A3" w:rsidRPr="00F959A9" w:rsidRDefault="004C53A3">
      <w:pPr>
        <w:numPr>
          <w:ilvl w:val="0"/>
          <w:numId w:val="47"/>
        </w:numPr>
        <w:tabs>
          <w:tab w:val="left" w:pos="567"/>
          <w:tab w:val="left" w:pos="1135"/>
        </w:tabs>
        <w:rPr>
          <w:szCs w:val="19"/>
        </w:rPr>
      </w:pPr>
      <w:r w:rsidRPr="00F959A9">
        <w:rPr>
          <w:szCs w:val="19"/>
        </w:rPr>
        <w:t xml:space="preserve">Файл </w:t>
      </w:r>
      <w:r w:rsidRPr="00F959A9">
        <w:rPr>
          <w:rFonts w:ascii="Courier New" w:hAnsi="Courier New" w:cs="Courier New"/>
          <w:szCs w:val="19"/>
          <w:lang w:val="en-US"/>
        </w:rPr>
        <w:t>C</w:t>
      </w:r>
      <w:r w:rsidRPr="00F959A9">
        <w:rPr>
          <w:rFonts w:ascii="Courier New" w:hAnsi="Courier New" w:cs="Courier New"/>
          <w:szCs w:val="19"/>
        </w:rPr>
        <w:t>:\Клиенты.</w:t>
      </w:r>
      <w:r w:rsidRPr="00F959A9">
        <w:rPr>
          <w:rFonts w:ascii="Courier New" w:hAnsi="Courier New" w:cs="Courier New"/>
          <w:szCs w:val="19"/>
          <w:lang w:val="en-US"/>
        </w:rPr>
        <w:t>xls</w:t>
      </w:r>
      <w:r w:rsidRPr="00F959A9">
        <w:rPr>
          <w:szCs w:val="19"/>
        </w:rPr>
        <w:t>.</w:t>
      </w:r>
    </w:p>
    <w:p w14:paraId="07150F62" w14:textId="13195395" w:rsidR="004C53A3" w:rsidRPr="00F959A9" w:rsidRDefault="004C53A3">
      <w:pPr>
        <w:ind w:left="284" w:firstLine="0"/>
        <w:rPr>
          <w:szCs w:val="19"/>
        </w:rPr>
      </w:pPr>
      <w:r w:rsidRPr="00F959A9">
        <w:rPr>
          <w:szCs w:val="19"/>
        </w:rPr>
        <w:t xml:space="preserve">Таким образом, для данного раздела будут создаваться </w:t>
      </w:r>
      <w:r w:rsidRPr="00F959A9">
        <w:rPr>
          <w:i/>
          <w:szCs w:val="19"/>
        </w:rPr>
        <w:t>сборные архивы</w:t>
      </w:r>
      <w:r w:rsidRPr="00F959A9">
        <w:rPr>
          <w:szCs w:val="19"/>
        </w:rPr>
        <w:t xml:space="preserve"> (см. пояснение в параграфе «</w:t>
      </w:r>
      <w:r w:rsidRPr="00F959A9">
        <w:rPr>
          <w:szCs w:val="19"/>
        </w:rPr>
        <w:fldChar w:fldCharType="begin"/>
      </w:r>
      <w:r w:rsidRPr="00F959A9">
        <w:rPr>
          <w:szCs w:val="19"/>
        </w:rPr>
        <w:instrText xml:space="preserve"> REF _Ref36440421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3.1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_Ref36440421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Основные понятия</w:t>
      </w:r>
      <w:r w:rsidRPr="00F959A9">
        <w:rPr>
          <w:szCs w:val="19"/>
        </w:rPr>
        <w:fldChar w:fldCharType="end"/>
      </w:r>
      <w:r w:rsidRPr="00F959A9">
        <w:rPr>
          <w:szCs w:val="19"/>
        </w:rPr>
        <w:t>»).</w:t>
      </w:r>
    </w:p>
    <w:p w14:paraId="4DFBCDFC" w14:textId="77777777" w:rsidR="004C53A3" w:rsidRPr="00F959A9" w:rsidRDefault="004C53A3">
      <w:pPr>
        <w:ind w:left="284"/>
        <w:rPr>
          <w:szCs w:val="19"/>
        </w:rPr>
      </w:pPr>
      <w:r w:rsidRPr="00F959A9">
        <w:rPr>
          <w:szCs w:val="19"/>
        </w:rPr>
        <w:lastRenderedPageBreak/>
        <w:t xml:space="preserve">Порядок формирования списка файлов, подлежащих архивированию, по набору правил расширенного шаблона таков: </w:t>
      </w:r>
    </w:p>
    <w:p w14:paraId="501A1CE7" w14:textId="77777777" w:rsidR="004C53A3" w:rsidRPr="00F959A9" w:rsidRDefault="004C53A3" w:rsidP="00595BBC">
      <w:pPr>
        <w:numPr>
          <w:ilvl w:val="0"/>
          <w:numId w:val="51"/>
        </w:numPr>
        <w:tabs>
          <w:tab w:val="clear" w:pos="1211"/>
          <w:tab w:val="left" w:pos="567"/>
        </w:tabs>
        <w:ind w:left="284" w:firstLine="0"/>
        <w:rPr>
          <w:szCs w:val="19"/>
        </w:rPr>
      </w:pPr>
      <w:r w:rsidRPr="00F959A9">
        <w:rPr>
          <w:szCs w:val="19"/>
        </w:rPr>
        <w:t xml:space="preserve">Для каждого правила формируется список файлов, которые расположены в перечисленных в правиле каталогах, удовлетворяют маскам включения и не удовлетворяют маскам исключения (с учетом области применения правила, указанной в поле </w:t>
      </w:r>
      <w:r w:rsidRPr="00F959A9">
        <w:rPr>
          <w:b/>
          <w:bCs/>
          <w:szCs w:val="19"/>
        </w:rPr>
        <w:t>«Применять»</w:t>
      </w:r>
      <w:r w:rsidRPr="00F959A9">
        <w:rPr>
          <w:szCs w:val="19"/>
        </w:rPr>
        <w:t xml:space="preserve">). </w:t>
      </w:r>
    </w:p>
    <w:p w14:paraId="14D3BA63" w14:textId="77777777" w:rsidR="004C53A3" w:rsidRPr="00F959A9" w:rsidRDefault="004C53A3" w:rsidP="00595BBC">
      <w:pPr>
        <w:numPr>
          <w:ilvl w:val="0"/>
          <w:numId w:val="51"/>
        </w:numPr>
        <w:tabs>
          <w:tab w:val="left" w:pos="567"/>
        </w:tabs>
        <w:ind w:left="284" w:firstLine="0"/>
        <w:rPr>
          <w:szCs w:val="19"/>
        </w:rPr>
      </w:pPr>
      <w:r w:rsidRPr="00F959A9">
        <w:rPr>
          <w:szCs w:val="19"/>
        </w:rPr>
        <w:t xml:space="preserve">Списки файлов, сформированные для каждого правила, объединяются в один общий список. </w:t>
      </w:r>
    </w:p>
    <w:p w14:paraId="19A23418" w14:textId="77777777" w:rsidR="004C53A3" w:rsidRPr="00F959A9" w:rsidRDefault="004C53A3" w:rsidP="00595BBC">
      <w:pPr>
        <w:numPr>
          <w:ilvl w:val="0"/>
          <w:numId w:val="51"/>
        </w:numPr>
        <w:tabs>
          <w:tab w:val="left" w:pos="567"/>
        </w:tabs>
        <w:ind w:left="284" w:firstLine="0"/>
        <w:rPr>
          <w:szCs w:val="19"/>
        </w:rPr>
      </w:pPr>
      <w:r w:rsidRPr="00F959A9">
        <w:rPr>
          <w:szCs w:val="19"/>
        </w:rPr>
        <w:t xml:space="preserve">Из получившегося общего списка исключаются все файлы, удовлетворяющие маскам, перечисленным в списке глобальных исключений (с учетом области действия этих масок). </w:t>
      </w:r>
    </w:p>
    <w:p w14:paraId="7EB5452C" w14:textId="77777777" w:rsidR="004C53A3" w:rsidRPr="00F959A9" w:rsidRDefault="004C53A3" w:rsidP="00595BBC">
      <w:pPr>
        <w:tabs>
          <w:tab w:val="left" w:pos="567"/>
        </w:tabs>
        <w:ind w:firstLine="0"/>
        <w:rPr>
          <w:szCs w:val="19"/>
        </w:rPr>
      </w:pPr>
    </w:p>
    <w:tbl>
      <w:tblPr>
        <w:tblW w:w="0" w:type="auto"/>
        <w:tblInd w:w="-25" w:type="dxa"/>
        <w:tblLayout w:type="fixed"/>
        <w:tblLook w:val="0000" w:firstRow="0" w:lastRow="0" w:firstColumn="0" w:lastColumn="0" w:noHBand="0" w:noVBand="0"/>
      </w:tblPr>
      <w:tblGrid>
        <w:gridCol w:w="7552"/>
      </w:tblGrid>
      <w:tr w:rsidR="004C53A3" w:rsidRPr="00F959A9" w14:paraId="64EC1980" w14:textId="77777777">
        <w:tc>
          <w:tcPr>
            <w:tcW w:w="7552" w:type="dxa"/>
            <w:tcBorders>
              <w:top w:val="single" w:sz="4" w:space="0" w:color="000000"/>
              <w:left w:val="single" w:sz="4" w:space="0" w:color="000000"/>
              <w:bottom w:val="single" w:sz="4" w:space="0" w:color="000000"/>
              <w:right w:val="single" w:sz="4" w:space="0" w:color="000000"/>
            </w:tcBorders>
            <w:shd w:val="clear" w:color="auto" w:fill="auto"/>
          </w:tcPr>
          <w:p w14:paraId="0B2B9BA1" w14:textId="4B6B4737" w:rsidR="004C53A3" w:rsidRPr="00F959A9" w:rsidRDefault="004C53A3">
            <w:pPr>
              <w:snapToGrid w:val="0"/>
              <w:ind w:firstLine="0"/>
              <w:rPr>
                <w:szCs w:val="19"/>
              </w:rPr>
            </w:pPr>
            <w:r w:rsidRPr="00F959A9">
              <w:rPr>
                <w:b/>
                <w:bCs/>
                <w:szCs w:val="19"/>
              </w:rPr>
              <w:t>Пример</w:t>
            </w:r>
            <w:r w:rsidRPr="00F959A9">
              <w:rPr>
                <w:szCs w:val="19"/>
              </w:rPr>
              <w:t>. Предположим, необходимо включать в архив все файлы из каталога данных, кроме файла «</w:t>
            </w:r>
            <w:r w:rsidRPr="00F959A9">
              <w:rPr>
                <w:rFonts w:ascii="Courier New" w:hAnsi="Courier New" w:cs="Courier New"/>
                <w:szCs w:val="19"/>
              </w:rPr>
              <w:t>временный.txt</w:t>
            </w:r>
            <w:r w:rsidRPr="00F959A9">
              <w:rPr>
                <w:szCs w:val="19"/>
              </w:rPr>
              <w:t>», файлы с расширениями «</w:t>
            </w:r>
            <w:r w:rsidRPr="00F959A9">
              <w:rPr>
                <w:rFonts w:ascii="Courier New" w:hAnsi="Courier New" w:cs="Courier New"/>
                <w:szCs w:val="19"/>
              </w:rPr>
              <w:t>e</w:t>
            </w:r>
            <w:r w:rsidR="00AF4773" w:rsidRPr="00F959A9">
              <w:rPr>
                <w:rFonts w:ascii="Courier New" w:hAnsi="Courier New" w:cs="Courier New"/>
                <w:szCs w:val="19"/>
                <w:lang w:val="en-US"/>
              </w:rPr>
              <w:t>pf</w:t>
            </w:r>
            <w:r w:rsidRPr="00F959A9">
              <w:rPr>
                <w:szCs w:val="19"/>
              </w:rPr>
              <w:t>» и «</w:t>
            </w:r>
            <w:r w:rsidR="00AF4773" w:rsidRPr="00F959A9">
              <w:rPr>
                <w:rFonts w:ascii="Courier New" w:hAnsi="Courier New" w:cs="Courier New"/>
                <w:szCs w:val="19"/>
              </w:rPr>
              <w:t>e</w:t>
            </w:r>
            <w:r w:rsidR="00AF4773" w:rsidRPr="00F959A9">
              <w:rPr>
                <w:rFonts w:ascii="Courier New" w:hAnsi="Courier New" w:cs="Courier New"/>
                <w:szCs w:val="19"/>
                <w:lang w:val="en-US"/>
              </w:rPr>
              <w:t>rf</w:t>
            </w:r>
            <w:r w:rsidRPr="00F959A9">
              <w:rPr>
                <w:szCs w:val="19"/>
              </w:rPr>
              <w:t>» из подкаталога «</w:t>
            </w:r>
            <w:r w:rsidR="00AF4773" w:rsidRPr="00F959A9">
              <w:rPr>
                <w:rFonts w:ascii="Courier New" w:hAnsi="Courier New" w:cs="Courier New"/>
                <w:szCs w:val="19"/>
              </w:rPr>
              <w:t>Внешние</w:t>
            </w:r>
            <w:r w:rsidRPr="00F959A9">
              <w:rPr>
                <w:szCs w:val="19"/>
              </w:rPr>
              <w:t>» и его подкаталогов, но при этом исключать все файлы с именем «</w:t>
            </w:r>
            <w:r w:rsidRPr="00F959A9">
              <w:rPr>
                <w:rFonts w:ascii="Courier New" w:hAnsi="Courier New" w:cs="Courier New"/>
                <w:szCs w:val="19"/>
                <w:lang w:val="en-US"/>
              </w:rPr>
              <w:t>raschet</w:t>
            </w:r>
            <w:r w:rsidRPr="00F959A9">
              <w:rPr>
                <w:szCs w:val="19"/>
              </w:rPr>
              <w:t xml:space="preserve">» и с любым расширением. </w:t>
            </w:r>
            <w:bookmarkStart w:id="66" w:name="OLE_LINK1"/>
            <w:r w:rsidRPr="00F959A9">
              <w:rPr>
                <w:szCs w:val="19"/>
              </w:rPr>
              <w:t>Кроме того, в каталоге данных или в подкаталогах могут оказаться архивы (</w:t>
            </w:r>
            <w:r w:rsidRPr="00F959A9">
              <w:rPr>
                <w:szCs w:val="19"/>
                <w:lang w:val="en-US"/>
              </w:rPr>
              <w:t>zip</w:t>
            </w:r>
            <w:r w:rsidRPr="00F959A9">
              <w:rPr>
                <w:szCs w:val="19"/>
              </w:rPr>
              <w:t xml:space="preserve">, </w:t>
            </w:r>
            <w:r w:rsidRPr="00F959A9">
              <w:rPr>
                <w:szCs w:val="19"/>
                <w:lang w:val="en-US"/>
              </w:rPr>
              <w:t>rar</w:t>
            </w:r>
            <w:r w:rsidRPr="00F959A9">
              <w:rPr>
                <w:szCs w:val="19"/>
              </w:rPr>
              <w:t>), которые мы также не хотим включать в архив.</w:t>
            </w:r>
            <w:bookmarkEnd w:id="66"/>
            <w:r w:rsidRPr="00F959A9">
              <w:rPr>
                <w:szCs w:val="19"/>
              </w:rPr>
              <w:t xml:space="preserve"> Для этого надо: </w:t>
            </w:r>
          </w:p>
          <w:p w14:paraId="22FE1FAB" w14:textId="77777777" w:rsidR="004C53A3" w:rsidRPr="00F959A9" w:rsidRDefault="004C53A3" w:rsidP="00595BBC">
            <w:pPr>
              <w:numPr>
                <w:ilvl w:val="0"/>
                <w:numId w:val="26"/>
              </w:numPr>
              <w:tabs>
                <w:tab w:val="clear" w:pos="851"/>
                <w:tab w:val="num" w:pos="309"/>
              </w:tabs>
              <w:ind w:left="0" w:firstLine="0"/>
              <w:rPr>
                <w:szCs w:val="19"/>
              </w:rPr>
            </w:pPr>
            <w:r w:rsidRPr="00F959A9">
              <w:rPr>
                <w:szCs w:val="19"/>
                <w:lang w:val="en-US"/>
              </w:rPr>
              <w:t>c</w:t>
            </w:r>
            <w:r w:rsidRPr="00F959A9">
              <w:rPr>
                <w:szCs w:val="19"/>
              </w:rPr>
              <w:t>оздать правило, в котором указать подкаталог «</w:t>
            </w:r>
            <w:r w:rsidRPr="00F959A9">
              <w:rPr>
                <w:rFonts w:ascii="Courier New" w:hAnsi="Courier New" w:cs="Courier New"/>
                <w:szCs w:val="19"/>
              </w:rPr>
              <w:t>.</w:t>
            </w:r>
            <w:r w:rsidRPr="00F959A9">
              <w:rPr>
                <w:szCs w:val="19"/>
              </w:rPr>
              <w:t>» (т.е. сам каталог данных), маску включения «</w:t>
            </w:r>
            <w:r w:rsidRPr="00F959A9">
              <w:rPr>
                <w:rFonts w:ascii="Courier New" w:hAnsi="Courier New" w:cs="Courier New"/>
                <w:szCs w:val="19"/>
              </w:rPr>
              <w:t>*.*</w:t>
            </w:r>
            <w:r w:rsidRPr="00F959A9">
              <w:rPr>
                <w:szCs w:val="19"/>
              </w:rPr>
              <w:t>», маску исключения «</w:t>
            </w:r>
            <w:r w:rsidRPr="00F959A9">
              <w:rPr>
                <w:rFonts w:ascii="Courier New" w:hAnsi="Courier New" w:cs="Courier New"/>
                <w:szCs w:val="19"/>
              </w:rPr>
              <w:t>временный.txt</w:t>
            </w:r>
            <w:r w:rsidRPr="00F959A9">
              <w:rPr>
                <w:szCs w:val="19"/>
              </w:rPr>
              <w:t xml:space="preserve">», область применения — </w:t>
            </w:r>
            <w:r w:rsidRPr="00F959A9">
              <w:rPr>
                <w:b/>
                <w:bCs/>
                <w:szCs w:val="19"/>
              </w:rPr>
              <w:t>«к указанным подкаталогам»</w:t>
            </w:r>
            <w:r w:rsidRPr="00F959A9">
              <w:rPr>
                <w:szCs w:val="19"/>
              </w:rPr>
              <w:t>;</w:t>
            </w:r>
          </w:p>
          <w:p w14:paraId="0A11B519" w14:textId="4FC5E5F2" w:rsidR="004C53A3" w:rsidRPr="00F959A9" w:rsidRDefault="004C53A3" w:rsidP="00595BBC">
            <w:pPr>
              <w:numPr>
                <w:ilvl w:val="0"/>
                <w:numId w:val="26"/>
              </w:numPr>
              <w:tabs>
                <w:tab w:val="clear" w:pos="851"/>
                <w:tab w:val="num" w:pos="309"/>
              </w:tabs>
              <w:ind w:left="0" w:firstLine="0"/>
              <w:rPr>
                <w:szCs w:val="19"/>
              </w:rPr>
            </w:pPr>
            <w:r w:rsidRPr="00F959A9">
              <w:rPr>
                <w:szCs w:val="19"/>
              </w:rPr>
              <w:t>создать еще одно правило: подкаталог «</w:t>
            </w:r>
            <w:r w:rsidR="00AF4773" w:rsidRPr="00F959A9">
              <w:rPr>
                <w:rFonts w:ascii="Courier New" w:hAnsi="Courier New" w:cs="Courier New"/>
                <w:szCs w:val="19"/>
              </w:rPr>
              <w:t>Внешние</w:t>
            </w:r>
            <w:r w:rsidRPr="00F959A9">
              <w:rPr>
                <w:szCs w:val="19"/>
              </w:rPr>
              <w:t>», маски включения: «</w:t>
            </w:r>
            <w:r w:rsidR="00AF4773" w:rsidRPr="00F959A9">
              <w:rPr>
                <w:rFonts w:ascii="Courier New" w:hAnsi="Courier New" w:cs="Courier New"/>
                <w:szCs w:val="19"/>
              </w:rPr>
              <w:t>*.e</w:t>
            </w:r>
            <w:r w:rsidR="00AF4773" w:rsidRPr="00F959A9">
              <w:rPr>
                <w:rFonts w:ascii="Courier New" w:hAnsi="Courier New" w:cs="Courier New"/>
                <w:szCs w:val="19"/>
                <w:lang w:val="en-US"/>
              </w:rPr>
              <w:t>pf</w:t>
            </w:r>
            <w:r w:rsidR="00AF4773" w:rsidRPr="00F959A9">
              <w:rPr>
                <w:rFonts w:ascii="Courier New" w:hAnsi="Courier New" w:cs="Courier New"/>
                <w:szCs w:val="19"/>
              </w:rPr>
              <w:t>; *.</w:t>
            </w:r>
            <w:r w:rsidR="00AF4773" w:rsidRPr="00F959A9">
              <w:rPr>
                <w:rFonts w:ascii="Courier New" w:hAnsi="Courier New" w:cs="Courier New"/>
                <w:szCs w:val="19"/>
                <w:lang w:val="en-US"/>
              </w:rPr>
              <w:t>erf</w:t>
            </w:r>
            <w:r w:rsidRPr="00F959A9">
              <w:rPr>
                <w:szCs w:val="19"/>
              </w:rPr>
              <w:t xml:space="preserve">», поле масок исключения пусто, область применения — </w:t>
            </w:r>
            <w:r w:rsidRPr="00F959A9">
              <w:rPr>
                <w:b/>
                <w:bCs/>
                <w:szCs w:val="19"/>
              </w:rPr>
              <w:t>«рекурсивно»</w:t>
            </w:r>
            <w:r w:rsidRPr="00F959A9">
              <w:rPr>
                <w:szCs w:val="19"/>
              </w:rPr>
              <w:t>;</w:t>
            </w:r>
          </w:p>
          <w:p w14:paraId="645D289E" w14:textId="77777777" w:rsidR="004C53A3" w:rsidRPr="00F959A9" w:rsidRDefault="004C53A3" w:rsidP="00595BBC">
            <w:pPr>
              <w:numPr>
                <w:ilvl w:val="0"/>
                <w:numId w:val="26"/>
              </w:numPr>
              <w:tabs>
                <w:tab w:val="clear" w:pos="851"/>
                <w:tab w:val="num" w:pos="309"/>
              </w:tabs>
              <w:ind w:left="0" w:firstLine="0"/>
              <w:rPr>
                <w:szCs w:val="19"/>
              </w:rPr>
            </w:pPr>
            <w:r w:rsidRPr="00F959A9">
              <w:rPr>
                <w:szCs w:val="19"/>
              </w:rPr>
              <w:t xml:space="preserve">в поле </w:t>
            </w:r>
            <w:r w:rsidRPr="00F959A9">
              <w:rPr>
                <w:b/>
                <w:bCs/>
                <w:szCs w:val="19"/>
              </w:rPr>
              <w:t>«Глобальные исключения»</w:t>
            </w:r>
            <w:r w:rsidRPr="00F959A9">
              <w:rPr>
                <w:szCs w:val="19"/>
              </w:rPr>
              <w:t xml:space="preserve"> ввести маски «</w:t>
            </w:r>
            <w:r w:rsidRPr="00F959A9">
              <w:rPr>
                <w:rFonts w:ascii="Courier New" w:hAnsi="Courier New" w:cs="Courier New"/>
                <w:szCs w:val="19"/>
                <w:lang w:val="en-US"/>
              </w:rPr>
              <w:t>raschet</w:t>
            </w:r>
            <w:r w:rsidRPr="00F959A9">
              <w:rPr>
                <w:rFonts w:ascii="Courier New" w:hAnsi="Courier New" w:cs="Courier New"/>
                <w:szCs w:val="19"/>
              </w:rPr>
              <w:t>.*; *.</w:t>
            </w:r>
            <w:r w:rsidRPr="00F959A9">
              <w:rPr>
                <w:rFonts w:ascii="Courier New" w:hAnsi="Courier New" w:cs="Courier New"/>
                <w:szCs w:val="19"/>
                <w:lang w:val="en-US"/>
              </w:rPr>
              <w:t>zip</w:t>
            </w:r>
            <w:r w:rsidRPr="00F959A9">
              <w:rPr>
                <w:rFonts w:ascii="Courier New" w:hAnsi="Courier New" w:cs="Courier New"/>
                <w:szCs w:val="19"/>
              </w:rPr>
              <w:t>; *.</w:t>
            </w:r>
            <w:r w:rsidRPr="00F959A9">
              <w:rPr>
                <w:rFonts w:ascii="Courier New" w:hAnsi="Courier New" w:cs="Courier New"/>
                <w:szCs w:val="19"/>
                <w:lang w:val="en-US"/>
              </w:rPr>
              <w:t>rar</w:t>
            </w:r>
            <w:r w:rsidRPr="00F959A9">
              <w:rPr>
                <w:szCs w:val="19"/>
              </w:rPr>
              <w:t xml:space="preserve">», включить флажок </w:t>
            </w:r>
            <w:r w:rsidRPr="00F959A9">
              <w:rPr>
                <w:b/>
                <w:bCs/>
                <w:szCs w:val="19"/>
              </w:rPr>
              <w:t>«рекурсивно»</w:t>
            </w:r>
            <w:r w:rsidRPr="00F959A9">
              <w:rPr>
                <w:szCs w:val="19"/>
              </w:rPr>
              <w:t xml:space="preserve">. </w:t>
            </w:r>
          </w:p>
        </w:tc>
      </w:tr>
    </w:tbl>
    <w:p w14:paraId="0FD791D6" w14:textId="77777777" w:rsidR="00B96A55" w:rsidRPr="00F959A9" w:rsidRDefault="00B96A55" w:rsidP="00B96A55">
      <w:bookmarkStart w:id="67" w:name="_Ref36543024"/>
      <w:bookmarkStart w:id="68" w:name="_Ref69118201"/>
      <w:bookmarkStart w:id="69" w:name="_Ref69118198"/>
      <w:bookmarkStart w:id="70" w:name="_Ref69035600"/>
      <w:bookmarkStart w:id="71" w:name="_Ref69035577"/>
    </w:p>
    <w:p w14:paraId="509B371D" w14:textId="6EF388E4" w:rsidR="004C53A3" w:rsidRPr="00F959A9" w:rsidRDefault="004C53A3">
      <w:pPr>
        <w:pStyle w:val="3"/>
        <w:tabs>
          <w:tab w:val="left" w:pos="1004"/>
        </w:tabs>
        <w:ind w:left="1004" w:firstLine="284"/>
        <w:rPr>
          <w:szCs w:val="19"/>
        </w:rPr>
      </w:pPr>
      <w:bookmarkStart w:id="72" w:name="_Toc493771785"/>
      <w:r w:rsidRPr="00F959A9">
        <w:rPr>
          <w:szCs w:val="19"/>
        </w:rPr>
        <w:t>Страница «Архивы»</w:t>
      </w:r>
      <w:bookmarkEnd w:id="67"/>
      <w:bookmarkEnd w:id="68"/>
      <w:bookmarkEnd w:id="69"/>
      <w:bookmarkEnd w:id="70"/>
      <w:bookmarkEnd w:id="71"/>
      <w:bookmarkEnd w:id="72"/>
    </w:p>
    <w:p w14:paraId="6D9E37C9" w14:textId="77777777" w:rsidR="004C53A3" w:rsidRPr="00F959A9" w:rsidRDefault="004C53A3">
      <w:pPr>
        <w:ind w:left="284"/>
        <w:rPr>
          <w:szCs w:val="19"/>
        </w:rPr>
      </w:pPr>
      <w:r w:rsidRPr="00F959A9">
        <w:rPr>
          <w:szCs w:val="19"/>
        </w:rPr>
        <w:t xml:space="preserve">На данной странице задаются параметры </w:t>
      </w:r>
      <w:r w:rsidRPr="00F959A9">
        <w:rPr>
          <w:i/>
          <w:iCs/>
          <w:szCs w:val="19"/>
        </w:rPr>
        <w:t>коллекции архивов</w:t>
      </w:r>
      <w:r w:rsidRPr="00F959A9">
        <w:rPr>
          <w:szCs w:val="19"/>
        </w:rPr>
        <w:t xml:space="preserve">. Страница разделена на три вкладки. </w:t>
      </w:r>
    </w:p>
    <w:p w14:paraId="69CF1B91" w14:textId="055B36DD" w:rsidR="004C53A3" w:rsidRPr="00F959A9" w:rsidRDefault="004C53A3">
      <w:pPr>
        <w:ind w:left="284"/>
        <w:rPr>
          <w:szCs w:val="19"/>
        </w:rPr>
      </w:pPr>
      <w:r w:rsidRPr="00F959A9">
        <w:rPr>
          <w:szCs w:val="19"/>
        </w:rPr>
        <w:t>Первая вкладка (</w:t>
      </w:r>
      <w:r w:rsidRPr="00F959A9">
        <w:rPr>
          <w:b/>
          <w:bCs/>
          <w:szCs w:val="19"/>
        </w:rPr>
        <w:t>«Архивирование»</w:t>
      </w:r>
      <w:r w:rsidRPr="00F959A9">
        <w:rPr>
          <w:szCs w:val="19"/>
        </w:rPr>
        <w:t xml:space="preserve">) содержит параметры, определяющие расположение и количество хранимых архивов (см. </w:t>
      </w:r>
      <w:r w:rsidRPr="00F959A9">
        <w:rPr>
          <w:szCs w:val="19"/>
        </w:rPr>
        <w:fldChar w:fldCharType="begin"/>
      </w:r>
      <w:r w:rsidRPr="00F959A9">
        <w:rPr>
          <w:szCs w:val="19"/>
        </w:rPr>
        <w:instrText xml:space="preserve"> REF _Ref67995641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14</w:t>
      </w:r>
      <w:r w:rsidRPr="00F959A9">
        <w:rPr>
          <w:szCs w:val="19"/>
        </w:rPr>
        <w:fldChar w:fldCharType="end"/>
      </w:r>
      <w:r w:rsidRPr="00F959A9">
        <w:rPr>
          <w:szCs w:val="19"/>
        </w:rPr>
        <w:t>).</w:t>
      </w:r>
    </w:p>
    <w:p w14:paraId="49618C20" w14:textId="77777777" w:rsidR="004C53A3" w:rsidRPr="00F959A9" w:rsidRDefault="004C0880">
      <w:pPr>
        <w:spacing w:before="119"/>
        <w:ind w:left="284" w:firstLine="0"/>
        <w:jc w:val="center"/>
        <w:rPr>
          <w:szCs w:val="19"/>
        </w:rPr>
      </w:pPr>
      <w:r w:rsidRPr="00F959A9">
        <w:rPr>
          <w:noProof/>
          <w:szCs w:val="19"/>
          <w:lang w:eastAsia="ru-RU"/>
        </w:rPr>
        <w:lastRenderedPageBreak/>
        <w:drawing>
          <wp:inline distT="0" distB="0" distL="0" distR="0" wp14:anchorId="42BF846D" wp14:editId="484814E7">
            <wp:extent cx="3391535" cy="219900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3E498A88" w14:textId="40967415" w:rsidR="004C53A3" w:rsidRPr="00F959A9" w:rsidRDefault="004C53A3">
      <w:pPr>
        <w:pStyle w:val="16"/>
        <w:ind w:left="284"/>
        <w:rPr>
          <w:szCs w:val="19"/>
        </w:rPr>
      </w:pPr>
      <w:bookmarkStart w:id="73" w:name="_Ref67995641"/>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14</w:t>
      </w:r>
      <w:r w:rsidR="00076472" w:rsidRPr="00F959A9">
        <w:rPr>
          <w:szCs w:val="19"/>
        </w:rPr>
        <w:fldChar w:fldCharType="end"/>
      </w:r>
      <w:bookmarkEnd w:id="73"/>
    </w:p>
    <w:p w14:paraId="26545441" w14:textId="77777777" w:rsidR="004C53A3" w:rsidRPr="00F959A9" w:rsidRDefault="004C53A3">
      <w:pPr>
        <w:ind w:left="284"/>
        <w:rPr>
          <w:szCs w:val="19"/>
        </w:rPr>
      </w:pPr>
      <w:r w:rsidRPr="00F959A9">
        <w:rPr>
          <w:szCs w:val="19"/>
        </w:rPr>
        <w:t xml:space="preserve">Поле </w:t>
      </w:r>
      <w:r w:rsidRPr="00F959A9">
        <w:rPr>
          <w:b/>
          <w:bCs/>
          <w:szCs w:val="19"/>
        </w:rPr>
        <w:t>«Каталог архивов»</w:t>
      </w:r>
      <w:r w:rsidRPr="00F959A9">
        <w:rPr>
          <w:szCs w:val="19"/>
        </w:rPr>
        <w:t xml:space="preserve"> определяет каталог, куда будут помещаться архивы данного раздела. </w:t>
      </w:r>
    </w:p>
    <w:p w14:paraId="0C311B15" w14:textId="77777777" w:rsidR="004C53A3" w:rsidRPr="00F959A9" w:rsidRDefault="004C53A3">
      <w:pPr>
        <w:ind w:left="284"/>
        <w:rPr>
          <w:szCs w:val="19"/>
        </w:rPr>
      </w:pPr>
      <w:r w:rsidRPr="00F959A9">
        <w:rPr>
          <w:szCs w:val="19"/>
        </w:rPr>
        <w:t xml:space="preserve">Поле </w:t>
      </w:r>
      <w:r w:rsidRPr="00F959A9">
        <w:rPr>
          <w:b/>
          <w:bCs/>
          <w:szCs w:val="19"/>
        </w:rPr>
        <w:t>«Хранить не более ... архивов»</w:t>
      </w:r>
      <w:r w:rsidRPr="00F959A9">
        <w:rPr>
          <w:szCs w:val="19"/>
        </w:rPr>
        <w:t xml:space="preserve"> определяет, сколько последних архивных копий раздела будет сохраняться в каталоге архивов. Рекомендуемое значение для этого поля — не менее 5. </w:t>
      </w:r>
    </w:p>
    <w:p w14:paraId="52E8A375" w14:textId="62D19793" w:rsidR="004C53A3" w:rsidRPr="00F959A9" w:rsidRDefault="004C53A3">
      <w:pPr>
        <w:ind w:left="284"/>
        <w:rPr>
          <w:szCs w:val="19"/>
        </w:rPr>
      </w:pPr>
      <w:r w:rsidRPr="00F959A9">
        <w:rPr>
          <w:szCs w:val="19"/>
        </w:rPr>
        <w:t xml:space="preserve">Для того чтобы при создании нового архива в него заносились не все файлы, а только изменившиеся, можно установить для раздела режим </w:t>
      </w:r>
      <w:r w:rsidRPr="00F959A9">
        <w:rPr>
          <w:i/>
          <w:iCs/>
          <w:szCs w:val="19"/>
        </w:rPr>
        <w:t>разностного архивирования</w:t>
      </w:r>
      <w:r w:rsidRPr="00F959A9">
        <w:rPr>
          <w:szCs w:val="19"/>
        </w:rPr>
        <w:t xml:space="preserve">. Для этого режима надо указать количество </w:t>
      </w:r>
      <w:r w:rsidRPr="00F959A9">
        <w:rPr>
          <w:i/>
          <w:iCs/>
          <w:szCs w:val="19"/>
        </w:rPr>
        <w:t>полных серий</w:t>
      </w:r>
      <w:r w:rsidRPr="00F959A9">
        <w:rPr>
          <w:szCs w:val="19"/>
        </w:rPr>
        <w:t xml:space="preserve"> и максимальную длину серии. Подробнее про режим разностного архивирования см. параграф «</w:t>
      </w:r>
      <w:r w:rsidRPr="00F959A9">
        <w:rPr>
          <w:szCs w:val="19"/>
        </w:rPr>
        <w:fldChar w:fldCharType="begin"/>
      </w:r>
      <w:r w:rsidRPr="00F959A9">
        <w:rPr>
          <w:szCs w:val="19"/>
        </w:rPr>
        <w:instrText xml:space="preserve"> REF _Ref36705737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Разностные архивы</w:t>
      </w:r>
      <w:r w:rsidRPr="00F959A9">
        <w:rPr>
          <w:szCs w:val="19"/>
        </w:rPr>
        <w:fldChar w:fldCharType="end"/>
      </w:r>
      <w:r w:rsidRPr="00F959A9">
        <w:rPr>
          <w:szCs w:val="19"/>
        </w:rPr>
        <w:t>».</w:t>
      </w:r>
    </w:p>
    <w:p w14:paraId="41D3AD80" w14:textId="77777777" w:rsidR="004C53A3" w:rsidRPr="00F959A9" w:rsidRDefault="004C53A3">
      <w:pPr>
        <w:ind w:left="284"/>
        <w:rPr>
          <w:szCs w:val="19"/>
        </w:rPr>
      </w:pPr>
      <w:r w:rsidRPr="00F959A9">
        <w:rPr>
          <w:szCs w:val="19"/>
        </w:rPr>
        <w:t xml:space="preserve">При установке разностного режима автоматически устанавливается режим </w:t>
      </w:r>
      <w:r w:rsidRPr="00F959A9">
        <w:rPr>
          <w:b/>
          <w:bCs/>
          <w:szCs w:val="19"/>
        </w:rPr>
        <w:t>«Архивировать, только если данные изменились»</w:t>
      </w:r>
      <w:r w:rsidRPr="00F959A9">
        <w:rPr>
          <w:szCs w:val="19"/>
        </w:rPr>
        <w:t xml:space="preserve">, соответствующий флажок расположен на странице </w:t>
      </w:r>
      <w:r w:rsidRPr="00F959A9">
        <w:rPr>
          <w:b/>
          <w:bCs/>
          <w:szCs w:val="19"/>
        </w:rPr>
        <w:t>«Опции»</w:t>
      </w:r>
      <w:r w:rsidRPr="00F959A9">
        <w:rPr>
          <w:szCs w:val="19"/>
        </w:rPr>
        <w:t xml:space="preserve">. Это происходит потому, что в противном случае создание разностных архивов становится бессмысленным. </w:t>
      </w:r>
    </w:p>
    <w:p w14:paraId="70B3D3D9" w14:textId="77777777" w:rsidR="004C53A3" w:rsidRPr="00F959A9" w:rsidRDefault="004C53A3">
      <w:pPr>
        <w:ind w:left="284"/>
        <w:rPr>
          <w:szCs w:val="19"/>
        </w:rPr>
      </w:pPr>
      <w:r w:rsidRPr="00F959A9">
        <w:rPr>
          <w:szCs w:val="19"/>
        </w:rPr>
        <w:t xml:space="preserve">Кроме того, при разностном режиме архивирования окончанием имени архива может служить только его порядковый номер, поэтому при выборе разностного режима программа автоматически устанавливает параметр </w:t>
      </w:r>
      <w:r w:rsidRPr="00F959A9">
        <w:rPr>
          <w:b/>
          <w:bCs/>
          <w:szCs w:val="19"/>
        </w:rPr>
        <w:t>«Окончание имени»</w:t>
      </w:r>
      <w:r w:rsidRPr="00F959A9">
        <w:rPr>
          <w:szCs w:val="19"/>
        </w:rPr>
        <w:t xml:space="preserve"> (располагается во вкладке </w:t>
      </w:r>
      <w:r w:rsidRPr="00F959A9">
        <w:rPr>
          <w:b/>
          <w:bCs/>
          <w:szCs w:val="19"/>
        </w:rPr>
        <w:t>«Дополнительно»</w:t>
      </w:r>
      <w:r w:rsidRPr="00F959A9">
        <w:rPr>
          <w:szCs w:val="19"/>
        </w:rPr>
        <w:t xml:space="preserve"> на этой же странице) в значение </w:t>
      </w:r>
      <w:r w:rsidRPr="00F959A9">
        <w:rPr>
          <w:b/>
          <w:bCs/>
          <w:szCs w:val="19"/>
        </w:rPr>
        <w:t>«порядковый номер»</w:t>
      </w:r>
      <w:r w:rsidRPr="00F959A9">
        <w:rPr>
          <w:szCs w:val="19"/>
        </w:rPr>
        <w:t>.</w:t>
      </w:r>
    </w:p>
    <w:p w14:paraId="3DD32F8E" w14:textId="77777777" w:rsidR="004C53A3" w:rsidRPr="00F959A9" w:rsidRDefault="004C53A3">
      <w:pPr>
        <w:pStyle w:val="ae"/>
        <w:tabs>
          <w:tab w:val="clear" w:pos="4153"/>
          <w:tab w:val="clear" w:pos="8306"/>
        </w:tabs>
        <w:ind w:left="284"/>
        <w:rPr>
          <w:szCs w:val="19"/>
        </w:rPr>
      </w:pPr>
    </w:p>
    <w:p w14:paraId="69D44103" w14:textId="6B39B612" w:rsidR="004C53A3" w:rsidRPr="00F959A9" w:rsidRDefault="004C53A3">
      <w:pPr>
        <w:ind w:left="284"/>
        <w:rPr>
          <w:szCs w:val="19"/>
        </w:rPr>
      </w:pPr>
      <w:r w:rsidRPr="00F959A9">
        <w:rPr>
          <w:szCs w:val="19"/>
        </w:rPr>
        <w:t>Вторая вкладка (</w:t>
      </w:r>
      <w:r w:rsidRPr="00F959A9">
        <w:rPr>
          <w:b/>
          <w:bCs/>
          <w:szCs w:val="19"/>
        </w:rPr>
        <w:t>«Дублирование»</w:t>
      </w:r>
      <w:r w:rsidRPr="00F959A9">
        <w:rPr>
          <w:szCs w:val="19"/>
        </w:rPr>
        <w:t xml:space="preserve">, см. </w:t>
      </w:r>
      <w:r w:rsidRPr="00F959A9">
        <w:rPr>
          <w:szCs w:val="19"/>
        </w:rPr>
        <w:fldChar w:fldCharType="begin"/>
      </w:r>
      <w:r w:rsidRPr="00F959A9">
        <w:rPr>
          <w:szCs w:val="19"/>
        </w:rPr>
        <w:instrText xml:space="preserve"> REF _Ref67995871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15</w:t>
      </w:r>
      <w:r w:rsidRPr="00F959A9">
        <w:rPr>
          <w:szCs w:val="19"/>
        </w:rPr>
        <w:fldChar w:fldCharType="end"/>
      </w:r>
      <w:r w:rsidRPr="00F959A9">
        <w:rPr>
          <w:szCs w:val="19"/>
        </w:rPr>
        <w:t xml:space="preserve">) задает параметры дублирования. </w:t>
      </w:r>
    </w:p>
    <w:p w14:paraId="0ECEF58C" w14:textId="77777777" w:rsidR="004C53A3" w:rsidRPr="00F959A9" w:rsidRDefault="004C0880">
      <w:pPr>
        <w:spacing w:before="119"/>
        <w:ind w:left="284" w:firstLine="0"/>
        <w:jc w:val="center"/>
        <w:rPr>
          <w:szCs w:val="19"/>
        </w:rPr>
      </w:pPr>
      <w:r w:rsidRPr="00F959A9">
        <w:rPr>
          <w:noProof/>
          <w:szCs w:val="19"/>
          <w:lang w:eastAsia="ru-RU"/>
        </w:rPr>
        <w:lastRenderedPageBreak/>
        <w:drawing>
          <wp:inline distT="0" distB="0" distL="0" distR="0" wp14:anchorId="1056AA74" wp14:editId="67D5D105">
            <wp:extent cx="3391535" cy="219900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34AEAD17" w14:textId="574B4CBF" w:rsidR="004C53A3" w:rsidRPr="00F959A9" w:rsidRDefault="004C53A3">
      <w:pPr>
        <w:pStyle w:val="16"/>
        <w:ind w:left="284"/>
        <w:rPr>
          <w:szCs w:val="19"/>
        </w:rPr>
      </w:pPr>
      <w:bookmarkStart w:id="74" w:name="_Ref67995871"/>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15</w:t>
      </w:r>
      <w:r w:rsidR="00076472" w:rsidRPr="00F959A9">
        <w:rPr>
          <w:szCs w:val="19"/>
        </w:rPr>
        <w:fldChar w:fldCharType="end"/>
      </w:r>
      <w:bookmarkEnd w:id="74"/>
    </w:p>
    <w:p w14:paraId="2C330BCC" w14:textId="77777777" w:rsidR="004C53A3" w:rsidRPr="00F959A9" w:rsidRDefault="004C53A3">
      <w:pPr>
        <w:ind w:left="284"/>
        <w:rPr>
          <w:szCs w:val="19"/>
        </w:rPr>
      </w:pPr>
      <w:r w:rsidRPr="00F959A9">
        <w:rPr>
          <w:szCs w:val="19"/>
        </w:rPr>
        <w:t xml:space="preserve">Поле </w:t>
      </w:r>
      <w:r w:rsidRPr="00F959A9">
        <w:rPr>
          <w:b/>
          <w:bCs/>
          <w:szCs w:val="19"/>
        </w:rPr>
        <w:t>«Дублировать в»</w:t>
      </w:r>
      <w:r w:rsidRPr="00F959A9">
        <w:rPr>
          <w:szCs w:val="19"/>
        </w:rPr>
        <w:t xml:space="preserve"> содержит список каталогов, в которых будут создаваться дубликаты архивов данного раздела. При архивировании раздела вновь созданный архив автоматически копируется в указанные каталоги. Если флажок, расположенный рядом с этим полем, отключен, то дублирование производиться не будет. </w:t>
      </w:r>
    </w:p>
    <w:tbl>
      <w:tblPr>
        <w:tblW w:w="0" w:type="auto"/>
        <w:tblLayout w:type="fixed"/>
        <w:tblLook w:val="0000" w:firstRow="0" w:lastRow="0" w:firstColumn="0" w:lastColumn="0" w:noHBand="0" w:noVBand="0"/>
      </w:tblPr>
      <w:tblGrid>
        <w:gridCol w:w="817"/>
        <w:gridCol w:w="6685"/>
      </w:tblGrid>
      <w:tr w:rsidR="004C53A3" w:rsidRPr="00F959A9" w14:paraId="4A63D0D7" w14:textId="77777777">
        <w:tc>
          <w:tcPr>
            <w:tcW w:w="817" w:type="dxa"/>
            <w:shd w:val="clear" w:color="auto" w:fill="auto"/>
          </w:tcPr>
          <w:p w14:paraId="3D584CAE"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10C0A574" wp14:editId="4998178D">
                  <wp:extent cx="358775" cy="3587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7F827231"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Если в список, расположенный в поле </w:t>
            </w:r>
            <w:r w:rsidRPr="00F959A9">
              <w:rPr>
                <w:b/>
                <w:bCs/>
                <w:szCs w:val="19"/>
              </w:rPr>
              <w:t>«Дублировать в»</w:t>
            </w:r>
            <w:r w:rsidRPr="00F959A9">
              <w:rPr>
                <w:szCs w:val="19"/>
              </w:rPr>
              <w:t>, добавлен новый каталог, то при сохранении параметров раздела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автоматически скопирует в этот каталог все имеющиеся в разделе архивы, созданные при </w:t>
            </w:r>
            <w:r w:rsidRPr="00F959A9">
              <w:rPr>
                <w:i/>
                <w:iCs/>
                <w:szCs w:val="19"/>
              </w:rPr>
              <w:t>ручном</w:t>
            </w:r>
            <w:r w:rsidRPr="00F959A9">
              <w:rPr>
                <w:szCs w:val="19"/>
              </w:rPr>
              <w:t xml:space="preserve"> или </w:t>
            </w:r>
            <w:r w:rsidRPr="00F959A9">
              <w:rPr>
                <w:i/>
                <w:iCs/>
                <w:szCs w:val="19"/>
              </w:rPr>
              <w:t>автоматическом архивировании</w:t>
            </w:r>
            <w:r w:rsidRPr="00F959A9">
              <w:rPr>
                <w:szCs w:val="19"/>
              </w:rPr>
              <w:t>. Для резервных, закрепленных и импортированных архивов дубликаты не создаются. При удалении каталога из этого списка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удаляет и все расположенные в этом каталоге дубликаты архивов данного раздела.</w:t>
            </w:r>
          </w:p>
        </w:tc>
      </w:tr>
    </w:tbl>
    <w:p w14:paraId="724F9880" w14:textId="77777777" w:rsidR="004C53A3" w:rsidRPr="00F959A9" w:rsidRDefault="004C53A3">
      <w:pPr>
        <w:pStyle w:val="ae"/>
        <w:tabs>
          <w:tab w:val="clear" w:pos="4153"/>
          <w:tab w:val="clear" w:pos="8306"/>
        </w:tabs>
        <w:ind w:left="284"/>
      </w:pPr>
    </w:p>
    <w:p w14:paraId="729A62E1" w14:textId="77777777" w:rsidR="004C53A3" w:rsidRPr="00F959A9" w:rsidRDefault="004C53A3">
      <w:pPr>
        <w:pStyle w:val="ae"/>
        <w:tabs>
          <w:tab w:val="clear" w:pos="4153"/>
          <w:tab w:val="clear" w:pos="8306"/>
        </w:tabs>
        <w:ind w:left="284"/>
        <w:rPr>
          <w:szCs w:val="19"/>
        </w:rPr>
      </w:pPr>
      <w:r w:rsidRPr="00F959A9">
        <w:rPr>
          <w:szCs w:val="19"/>
        </w:rPr>
        <w:t xml:space="preserve">Флажок </w:t>
      </w:r>
      <w:r w:rsidRPr="00F959A9">
        <w:rPr>
          <w:b/>
          <w:bCs/>
          <w:szCs w:val="19"/>
        </w:rPr>
        <w:t>«При дублировании разностного архива на съемный носитель дублировать и полный архив»</w:t>
      </w:r>
      <w:r w:rsidRPr="00F959A9">
        <w:rPr>
          <w:szCs w:val="19"/>
        </w:rPr>
        <w:t xml:space="preserve"> определяет действия программы при дублировании разностного архива на </w:t>
      </w:r>
      <w:r w:rsidRPr="00F959A9">
        <w:rPr>
          <w:szCs w:val="19"/>
          <w:lang w:val="en-US"/>
        </w:rPr>
        <w:t>CD</w:t>
      </w:r>
      <w:r w:rsidRPr="00F959A9">
        <w:rPr>
          <w:szCs w:val="19"/>
        </w:rPr>
        <w:t xml:space="preserve">, </w:t>
      </w:r>
      <w:r w:rsidRPr="00F959A9">
        <w:rPr>
          <w:szCs w:val="19"/>
          <w:lang w:val="en-US"/>
        </w:rPr>
        <w:t>ZIP</w:t>
      </w:r>
      <w:r w:rsidRPr="00F959A9">
        <w:rPr>
          <w:szCs w:val="19"/>
        </w:rPr>
        <w:t>-дискету и т.п. Если флажок установлен, то при дублировании разностного архива программа проверяет, есть ли в указанном каталоге дубликат соответствующего полного архива и, если такого дубликата нет, добавляет его. Такой режим гарантирует, что в случае необходимости из дубликатов можно будет восстановить все требуемые файлы (из одного только разностного архива, без полного, можно восстановить только часть файлов).</w:t>
      </w:r>
    </w:p>
    <w:p w14:paraId="27D03FA9" w14:textId="77777777" w:rsidR="004C53A3" w:rsidRPr="00F959A9" w:rsidRDefault="004C53A3">
      <w:pPr>
        <w:pStyle w:val="ae"/>
        <w:tabs>
          <w:tab w:val="clear" w:pos="4153"/>
          <w:tab w:val="clear" w:pos="8306"/>
        </w:tabs>
        <w:ind w:left="284"/>
        <w:rPr>
          <w:szCs w:val="19"/>
        </w:rPr>
      </w:pPr>
      <w:r w:rsidRPr="00F959A9">
        <w:rPr>
          <w:szCs w:val="19"/>
        </w:rPr>
        <w:lastRenderedPageBreak/>
        <w:t xml:space="preserve">Флажок </w:t>
      </w:r>
      <w:r w:rsidRPr="00F959A9">
        <w:rPr>
          <w:b/>
          <w:bCs/>
          <w:szCs w:val="19"/>
        </w:rPr>
        <w:t>«Использовать FTP»</w:t>
      </w:r>
      <w:r w:rsidRPr="00F959A9">
        <w:rPr>
          <w:szCs w:val="19"/>
        </w:rPr>
        <w:t xml:space="preserve"> включает автоматическую передачу создаваемых архивов по сети посредством протокола FTP. При этом используются учётные данные одного или нескольких FTP-серверов, вводимые в список ниже. Кнопка </w:t>
      </w:r>
      <w:r w:rsidR="004C0880" w:rsidRPr="00F959A9">
        <w:rPr>
          <w:noProof/>
          <w:szCs w:val="19"/>
          <w:lang w:eastAsia="ru-RU"/>
        </w:rPr>
        <w:drawing>
          <wp:inline distT="0" distB="0" distL="0" distR="0" wp14:anchorId="6ACC4FD7" wp14:editId="3B1FE038">
            <wp:extent cx="161925" cy="1619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solidFill>
                      <a:srgbClr val="FFFFFF"/>
                    </a:solidFill>
                    <a:ln>
                      <a:noFill/>
                    </a:ln>
                  </pic:spPr>
                </pic:pic>
              </a:graphicData>
            </a:graphic>
          </wp:inline>
        </w:drawing>
      </w:r>
      <w:r w:rsidRPr="00F959A9">
        <w:rPr>
          <w:szCs w:val="19"/>
        </w:rPr>
        <w:t xml:space="preserve"> позволяет вводить учётные данные для сервера, </w:t>
      </w:r>
      <w:r w:rsidR="004C0880" w:rsidRPr="00F959A9">
        <w:rPr>
          <w:noProof/>
          <w:szCs w:val="19"/>
          <w:lang w:eastAsia="ru-RU"/>
        </w:rPr>
        <w:drawing>
          <wp:inline distT="0" distB="0" distL="0" distR="0" wp14:anchorId="50E99A96" wp14:editId="2CDC48F5">
            <wp:extent cx="161925" cy="16192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solidFill>
                      <a:srgbClr val="FFFFFF"/>
                    </a:solidFill>
                    <a:ln>
                      <a:noFill/>
                    </a:ln>
                  </pic:spPr>
                </pic:pic>
              </a:graphicData>
            </a:graphic>
          </wp:inline>
        </w:drawing>
      </w:r>
      <w:r w:rsidRPr="00F959A9">
        <w:rPr>
          <w:szCs w:val="19"/>
        </w:rPr>
        <w:t xml:space="preserve"> — редактировать существующие данные, выделенные в списке, </w:t>
      </w:r>
      <w:r w:rsidR="004C0880" w:rsidRPr="00F959A9">
        <w:rPr>
          <w:noProof/>
          <w:szCs w:val="19"/>
          <w:lang w:eastAsia="ru-RU"/>
        </w:rPr>
        <w:drawing>
          <wp:inline distT="0" distB="0" distL="0" distR="0" wp14:anchorId="19E79807" wp14:editId="64C000C9">
            <wp:extent cx="161925" cy="16192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solidFill>
                      <a:srgbClr val="FFFFFF"/>
                    </a:solidFill>
                    <a:ln>
                      <a:noFill/>
                    </a:ln>
                  </pic:spPr>
                </pic:pic>
              </a:graphicData>
            </a:graphic>
          </wp:inline>
        </w:drawing>
      </w:r>
      <w:r w:rsidRPr="00F959A9">
        <w:rPr>
          <w:szCs w:val="19"/>
        </w:rPr>
        <w:t xml:space="preserve"> и </w:t>
      </w:r>
      <w:r w:rsidR="004C0880" w:rsidRPr="00F959A9">
        <w:rPr>
          <w:noProof/>
          <w:szCs w:val="19"/>
          <w:lang w:eastAsia="ru-RU"/>
        </w:rPr>
        <w:drawing>
          <wp:inline distT="0" distB="0" distL="0" distR="0" wp14:anchorId="34EAFA5C" wp14:editId="35935F02">
            <wp:extent cx="161925" cy="16192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solidFill>
                      <a:srgbClr val="FFFFFF"/>
                    </a:solidFill>
                    <a:ln>
                      <a:noFill/>
                    </a:ln>
                  </pic:spPr>
                </pic:pic>
              </a:graphicData>
            </a:graphic>
          </wp:inline>
        </w:drawing>
      </w:r>
      <w:r w:rsidRPr="00F959A9">
        <w:rPr>
          <w:szCs w:val="19"/>
        </w:rPr>
        <w:t xml:space="preserve"> — перемещать вверх/вниз по списку выделенные учётные данные (от этого зависит порядок отправки архивных копий на различные серверы), </w:t>
      </w:r>
      <w:r w:rsidR="004C0880" w:rsidRPr="00F959A9">
        <w:rPr>
          <w:noProof/>
          <w:szCs w:val="19"/>
          <w:lang w:eastAsia="ru-RU"/>
        </w:rPr>
        <w:drawing>
          <wp:inline distT="0" distB="0" distL="0" distR="0" wp14:anchorId="71B0A36B" wp14:editId="207A3BF4">
            <wp:extent cx="161925" cy="1619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solidFill>
                      <a:srgbClr val="FFFFFF"/>
                    </a:solidFill>
                    <a:ln>
                      <a:noFill/>
                    </a:ln>
                  </pic:spPr>
                </pic:pic>
              </a:graphicData>
            </a:graphic>
          </wp:inline>
        </w:drawing>
      </w:r>
      <w:r w:rsidRPr="00F959A9">
        <w:rPr>
          <w:szCs w:val="19"/>
        </w:rPr>
        <w:t xml:space="preserve"> — удалить учётные данные, выделенные в списке.</w:t>
      </w:r>
    </w:p>
    <w:p w14:paraId="7B26FBDA" w14:textId="77777777" w:rsidR="004C53A3" w:rsidRPr="00F959A9" w:rsidRDefault="004C53A3">
      <w:pPr>
        <w:pStyle w:val="ae"/>
        <w:tabs>
          <w:tab w:val="clear" w:pos="4153"/>
          <w:tab w:val="clear" w:pos="8306"/>
        </w:tabs>
        <w:ind w:left="284"/>
        <w:rPr>
          <w:szCs w:val="19"/>
        </w:rPr>
      </w:pPr>
    </w:p>
    <w:p w14:paraId="2198C2A6" w14:textId="26885EE1" w:rsidR="004C53A3" w:rsidRPr="00F959A9" w:rsidRDefault="004C53A3">
      <w:pPr>
        <w:ind w:left="284"/>
        <w:rPr>
          <w:szCs w:val="19"/>
        </w:rPr>
      </w:pPr>
      <w:r w:rsidRPr="00F959A9">
        <w:rPr>
          <w:szCs w:val="19"/>
        </w:rPr>
        <w:t>В третьей вкладке (</w:t>
      </w:r>
      <w:r w:rsidRPr="00F959A9">
        <w:rPr>
          <w:b/>
          <w:bCs/>
          <w:szCs w:val="19"/>
        </w:rPr>
        <w:t>«Дополнительно»</w:t>
      </w:r>
      <w:r w:rsidRPr="00F959A9">
        <w:rPr>
          <w:szCs w:val="19"/>
        </w:rPr>
        <w:t xml:space="preserve">, </w:t>
      </w:r>
      <w:r w:rsidRPr="00F959A9">
        <w:rPr>
          <w:szCs w:val="19"/>
        </w:rPr>
        <w:fldChar w:fldCharType="begin"/>
      </w:r>
      <w:r w:rsidRPr="00F959A9">
        <w:rPr>
          <w:szCs w:val="19"/>
        </w:rPr>
        <w:instrText xml:space="preserve"> REF _Ref67997113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16</w:t>
      </w:r>
      <w:r w:rsidRPr="00F959A9">
        <w:rPr>
          <w:szCs w:val="19"/>
        </w:rPr>
        <w:fldChar w:fldCharType="end"/>
      </w:r>
      <w:r w:rsidRPr="00F959A9">
        <w:rPr>
          <w:szCs w:val="19"/>
        </w:rPr>
        <w:t>)  устанавливаются дополнительные параметры — количество резервных архивов и формат имени архивов.</w:t>
      </w:r>
    </w:p>
    <w:p w14:paraId="7C7015DF" w14:textId="77777777" w:rsidR="004C53A3" w:rsidRPr="00F959A9" w:rsidRDefault="004C0880">
      <w:pPr>
        <w:pStyle w:val="ae"/>
        <w:tabs>
          <w:tab w:val="clear" w:pos="4153"/>
          <w:tab w:val="clear" w:pos="8306"/>
        </w:tabs>
        <w:spacing w:before="119"/>
        <w:ind w:left="284" w:firstLine="0"/>
        <w:jc w:val="center"/>
        <w:rPr>
          <w:szCs w:val="19"/>
        </w:rPr>
      </w:pPr>
      <w:r w:rsidRPr="00F959A9">
        <w:rPr>
          <w:noProof/>
          <w:szCs w:val="19"/>
          <w:lang w:eastAsia="ru-RU"/>
        </w:rPr>
        <w:drawing>
          <wp:inline distT="0" distB="0" distL="0" distR="0" wp14:anchorId="0C5AD1B1" wp14:editId="132B22CF">
            <wp:extent cx="3391535" cy="219900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7303F55C" w14:textId="4E9E6A9C" w:rsidR="004C53A3" w:rsidRPr="00F959A9" w:rsidRDefault="004C53A3">
      <w:pPr>
        <w:pStyle w:val="16"/>
        <w:ind w:left="284"/>
        <w:rPr>
          <w:szCs w:val="19"/>
        </w:rPr>
      </w:pPr>
      <w:bookmarkStart w:id="75" w:name="_Ref67997113"/>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16</w:t>
      </w:r>
      <w:r w:rsidR="00076472" w:rsidRPr="00F959A9">
        <w:rPr>
          <w:szCs w:val="19"/>
        </w:rPr>
        <w:fldChar w:fldCharType="end"/>
      </w:r>
      <w:bookmarkEnd w:id="75"/>
    </w:p>
    <w:p w14:paraId="79E8B33E" w14:textId="6F8F745E" w:rsidR="004C53A3" w:rsidRPr="00F959A9" w:rsidRDefault="004C53A3">
      <w:pPr>
        <w:ind w:left="284"/>
        <w:rPr>
          <w:szCs w:val="19"/>
        </w:rPr>
      </w:pPr>
      <w:r w:rsidRPr="00F959A9">
        <w:rPr>
          <w:szCs w:val="19"/>
        </w:rPr>
        <w:t xml:space="preserve">Поле </w:t>
      </w:r>
      <w:r w:rsidRPr="00F959A9">
        <w:rPr>
          <w:b/>
          <w:bCs/>
          <w:szCs w:val="19"/>
        </w:rPr>
        <w:t>«Хранить не более ... резервных архивов»</w:t>
      </w:r>
      <w:r w:rsidRPr="00F959A9">
        <w:rPr>
          <w:szCs w:val="19"/>
        </w:rPr>
        <w:t xml:space="preserve"> определяет, сколько последних </w:t>
      </w:r>
      <w:r w:rsidRPr="00F959A9">
        <w:rPr>
          <w:i/>
          <w:iCs/>
          <w:szCs w:val="19"/>
        </w:rPr>
        <w:t>резервных архивов</w:t>
      </w:r>
      <w:r w:rsidRPr="00F959A9">
        <w:rPr>
          <w:szCs w:val="19"/>
        </w:rPr>
        <w:t xml:space="preserve"> раздела будет сохраняться в каталоге архивов. Резервные архивы создаются перед восстановлением данных из архивных копий раздела. Более подробно об этом см. в параграфе «</w:t>
      </w:r>
      <w:r w:rsidRPr="00F959A9">
        <w:rPr>
          <w:szCs w:val="19"/>
        </w:rPr>
        <w:fldChar w:fldCharType="begin"/>
      </w:r>
      <w:r w:rsidRPr="00F959A9">
        <w:rPr>
          <w:szCs w:val="19"/>
        </w:rPr>
        <w:instrText xml:space="preserve"> REF _Ref36706251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Раскрытие архива</w:t>
      </w:r>
      <w:r w:rsidRPr="00F959A9">
        <w:rPr>
          <w:szCs w:val="19"/>
        </w:rPr>
        <w:fldChar w:fldCharType="end"/>
      </w:r>
      <w:r w:rsidRPr="00F959A9">
        <w:rPr>
          <w:szCs w:val="19"/>
        </w:rPr>
        <w:t xml:space="preserve">» данного Руководства. Рекомендуемое значение для этого поля — не менее 3. </w:t>
      </w:r>
    </w:p>
    <w:p w14:paraId="6F315638" w14:textId="77777777" w:rsidR="004C53A3" w:rsidRPr="00F959A9" w:rsidRDefault="004C53A3">
      <w:pPr>
        <w:ind w:left="284"/>
        <w:rPr>
          <w:szCs w:val="19"/>
        </w:rPr>
      </w:pPr>
      <w:r w:rsidRPr="00F959A9">
        <w:rPr>
          <w:szCs w:val="19"/>
        </w:rPr>
        <w:t>Группа параметров «Формат имени архива» задает правила формирования имен архивов данного раздела и содержит следующие параметры:</w:t>
      </w:r>
    </w:p>
    <w:p w14:paraId="52C5968F" w14:textId="77777777" w:rsidR="004C53A3" w:rsidRPr="00F959A9" w:rsidRDefault="004C53A3">
      <w:pPr>
        <w:numPr>
          <w:ilvl w:val="0"/>
          <w:numId w:val="25"/>
        </w:numPr>
        <w:tabs>
          <w:tab w:val="left" w:pos="851"/>
        </w:tabs>
        <w:ind w:left="851" w:firstLine="284"/>
        <w:rPr>
          <w:szCs w:val="19"/>
        </w:rPr>
      </w:pPr>
      <w:r w:rsidRPr="00F959A9">
        <w:rPr>
          <w:szCs w:val="19"/>
        </w:rPr>
        <w:t xml:space="preserve">Флажок </w:t>
      </w:r>
      <w:r w:rsidRPr="00F959A9">
        <w:rPr>
          <w:b/>
          <w:bCs/>
          <w:szCs w:val="19"/>
        </w:rPr>
        <w:t>«Включать имя профиля»</w:t>
      </w:r>
      <w:r w:rsidRPr="00F959A9">
        <w:rPr>
          <w:szCs w:val="19"/>
        </w:rPr>
        <w:t>. Если этот флажок выставлен, в начало имени архива добавляется имя профиля, заключенное в круглые скобки.</w:t>
      </w:r>
    </w:p>
    <w:p w14:paraId="012DBB4D" w14:textId="77777777" w:rsidR="004C53A3" w:rsidRPr="00F959A9" w:rsidRDefault="004C53A3">
      <w:pPr>
        <w:numPr>
          <w:ilvl w:val="0"/>
          <w:numId w:val="25"/>
        </w:numPr>
        <w:tabs>
          <w:tab w:val="left" w:pos="851"/>
        </w:tabs>
        <w:ind w:left="851" w:firstLine="284"/>
        <w:rPr>
          <w:szCs w:val="19"/>
        </w:rPr>
      </w:pPr>
      <w:r w:rsidRPr="00F959A9">
        <w:rPr>
          <w:szCs w:val="19"/>
        </w:rPr>
        <w:lastRenderedPageBreak/>
        <w:t xml:space="preserve">Выпадающий список </w:t>
      </w:r>
      <w:r w:rsidRPr="00F959A9">
        <w:rPr>
          <w:b/>
          <w:bCs/>
          <w:szCs w:val="19"/>
        </w:rPr>
        <w:t>«Окончание имени»</w:t>
      </w:r>
      <w:r w:rsidRPr="00F959A9">
        <w:rPr>
          <w:szCs w:val="19"/>
        </w:rPr>
        <w:t xml:space="preserve"> с вариантами </w:t>
      </w:r>
      <w:r w:rsidRPr="00F959A9">
        <w:rPr>
          <w:b/>
          <w:bCs/>
          <w:szCs w:val="19"/>
        </w:rPr>
        <w:t>«порядковый номер»</w:t>
      </w:r>
      <w:r w:rsidRPr="00F959A9">
        <w:rPr>
          <w:szCs w:val="19"/>
        </w:rPr>
        <w:t xml:space="preserve"> и </w:t>
      </w:r>
      <w:r w:rsidRPr="00F959A9">
        <w:rPr>
          <w:b/>
          <w:bCs/>
          <w:szCs w:val="19"/>
        </w:rPr>
        <w:t>«дата/время создания»</w:t>
      </w:r>
      <w:r w:rsidRPr="00F959A9">
        <w:rPr>
          <w:szCs w:val="19"/>
        </w:rPr>
        <w:t>. При выборе первого варианта окончание имени представляет собой порядковый номер архива (три цифры с ведущими нулями). При выборе второго варианта в конец имени архива вместо номера добавляется дата (или дата+время) создания архива.</w:t>
      </w:r>
    </w:p>
    <w:p w14:paraId="52773A29" w14:textId="77777777" w:rsidR="004C53A3" w:rsidRPr="00F959A9" w:rsidRDefault="004C53A3">
      <w:pPr>
        <w:numPr>
          <w:ilvl w:val="0"/>
          <w:numId w:val="25"/>
        </w:numPr>
        <w:tabs>
          <w:tab w:val="left" w:pos="851"/>
        </w:tabs>
        <w:ind w:left="851" w:firstLine="284"/>
        <w:rPr>
          <w:szCs w:val="19"/>
        </w:rPr>
      </w:pPr>
      <w:r w:rsidRPr="00F959A9">
        <w:rPr>
          <w:szCs w:val="19"/>
        </w:rPr>
        <w:t xml:space="preserve">Выпадающий список, определяющий режим нумерации (при выборе варианта </w:t>
      </w:r>
      <w:r w:rsidRPr="00F959A9">
        <w:rPr>
          <w:b/>
          <w:bCs/>
          <w:szCs w:val="19"/>
        </w:rPr>
        <w:t>«порядковый номер»</w:t>
      </w:r>
      <w:r w:rsidRPr="00F959A9">
        <w:rPr>
          <w:szCs w:val="19"/>
        </w:rPr>
        <w:t xml:space="preserve"> в списке </w:t>
      </w:r>
      <w:r w:rsidRPr="00F959A9">
        <w:rPr>
          <w:b/>
          <w:bCs/>
          <w:szCs w:val="19"/>
        </w:rPr>
        <w:t>«Окончание имени»</w:t>
      </w:r>
      <w:r w:rsidRPr="00F959A9">
        <w:rPr>
          <w:szCs w:val="19"/>
        </w:rPr>
        <w:t xml:space="preserve">) или формат даты/времени (при выборе варианта </w:t>
      </w:r>
      <w:r w:rsidRPr="00F959A9">
        <w:rPr>
          <w:b/>
          <w:bCs/>
          <w:szCs w:val="19"/>
        </w:rPr>
        <w:t>«дата/время создания»</w:t>
      </w:r>
      <w:r w:rsidRPr="00F959A9">
        <w:rPr>
          <w:szCs w:val="19"/>
        </w:rPr>
        <w:t>).</w:t>
      </w:r>
    </w:p>
    <w:p w14:paraId="42FF11C9" w14:textId="2485FD55" w:rsidR="004C53A3" w:rsidRPr="00F959A9" w:rsidRDefault="004C53A3">
      <w:pPr>
        <w:ind w:left="284"/>
        <w:rPr>
          <w:szCs w:val="19"/>
        </w:rPr>
      </w:pPr>
      <w:r w:rsidRPr="00F959A9">
        <w:rPr>
          <w:szCs w:val="19"/>
        </w:rPr>
        <w:t>Режим нумерации (</w:t>
      </w:r>
      <w:r w:rsidRPr="00F959A9">
        <w:rPr>
          <w:b/>
          <w:bCs/>
          <w:szCs w:val="19"/>
        </w:rPr>
        <w:t>«циклическая»</w:t>
      </w:r>
      <w:r w:rsidRPr="00F959A9">
        <w:rPr>
          <w:szCs w:val="19"/>
        </w:rPr>
        <w:t xml:space="preserve"> или </w:t>
      </w:r>
      <w:r w:rsidRPr="00F959A9">
        <w:rPr>
          <w:b/>
          <w:bCs/>
          <w:szCs w:val="19"/>
        </w:rPr>
        <w:t>«нарастающая»</w:t>
      </w:r>
      <w:r w:rsidRPr="00F959A9">
        <w:rPr>
          <w:szCs w:val="19"/>
        </w:rPr>
        <w:t xml:space="preserve">) определяет порядок присвоения номеров новым архивам. При циклической нумерации (установлена по умолчанию) новый архив получает номер старого архива, удаляемого из коллекции (например, если установлена опция «Хранить не более 20 архивов», то 21-й архив получит номер «001»). При нарастающей нумерации каждый вновь создаваемый архив получает очередной номер (21-й архив получит номер «021», при этом старый архив с номером «001» все равно будет удален из раздела). Нарастающая нумерация удобна при хранении дубликатов архивов на </w:t>
      </w:r>
      <w:r w:rsidRPr="00F959A9">
        <w:rPr>
          <w:szCs w:val="19"/>
          <w:lang w:val="en-US"/>
        </w:rPr>
        <w:t>CD</w:t>
      </w:r>
      <w:r w:rsidRPr="00F959A9">
        <w:rPr>
          <w:szCs w:val="19"/>
        </w:rPr>
        <w:t xml:space="preserve"> (можно хранить историю архивов за длительный период) — см. параграф «</w:t>
      </w:r>
      <w:r w:rsidRPr="00F959A9">
        <w:rPr>
          <w:szCs w:val="19"/>
        </w:rPr>
        <w:fldChar w:fldCharType="begin"/>
      </w:r>
      <w:r w:rsidRPr="00F959A9">
        <w:rPr>
          <w:szCs w:val="19"/>
        </w:rPr>
        <w:instrText xml:space="preserve"> REF _Ref69118164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8.2</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_Ref69118159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Запись архивов на CD</w:t>
      </w:r>
      <w:r w:rsidRPr="00F959A9">
        <w:rPr>
          <w:szCs w:val="19"/>
        </w:rPr>
        <w:fldChar w:fldCharType="end"/>
      </w:r>
      <w:r w:rsidRPr="00F959A9">
        <w:rPr>
          <w:szCs w:val="19"/>
        </w:rPr>
        <w:t>».</w:t>
      </w:r>
    </w:p>
    <w:p w14:paraId="4E5A179F" w14:textId="74451FB6" w:rsidR="004C53A3" w:rsidRPr="00F959A9" w:rsidRDefault="004C53A3">
      <w:pPr>
        <w:ind w:left="284"/>
        <w:rPr>
          <w:szCs w:val="19"/>
        </w:rPr>
      </w:pPr>
      <w:r w:rsidRPr="00F959A9">
        <w:rPr>
          <w:szCs w:val="19"/>
        </w:rPr>
        <w:t>Формат даты/времени настраивается в том случае, если в качестве окончания имени выбран вариант «дата/время создания». Выпадающий список содержит несколько возможных форматов. В описании форматов использованы следующие обозначения:</w:t>
      </w:r>
    </w:p>
    <w:p w14:paraId="7149132A" w14:textId="77777777" w:rsidR="004C53A3" w:rsidRPr="00F959A9" w:rsidRDefault="004C53A3">
      <w:pPr>
        <w:numPr>
          <w:ilvl w:val="0"/>
          <w:numId w:val="20"/>
        </w:numPr>
        <w:tabs>
          <w:tab w:val="left" w:pos="567"/>
          <w:tab w:val="left" w:pos="1135"/>
        </w:tabs>
        <w:rPr>
          <w:szCs w:val="19"/>
        </w:rPr>
      </w:pPr>
      <w:r w:rsidRPr="00F959A9">
        <w:rPr>
          <w:szCs w:val="19"/>
        </w:rPr>
        <w:t>«ГГГГ» или «ГГ» — год (соответственно, с 4 или 2 цифрами);</w:t>
      </w:r>
    </w:p>
    <w:p w14:paraId="1B711B63" w14:textId="77777777" w:rsidR="004C53A3" w:rsidRPr="00F959A9" w:rsidRDefault="004C53A3">
      <w:pPr>
        <w:numPr>
          <w:ilvl w:val="0"/>
          <w:numId w:val="20"/>
        </w:numPr>
        <w:tabs>
          <w:tab w:val="left" w:pos="567"/>
          <w:tab w:val="left" w:pos="1135"/>
        </w:tabs>
        <w:rPr>
          <w:szCs w:val="19"/>
        </w:rPr>
      </w:pPr>
      <w:r w:rsidRPr="00F959A9">
        <w:rPr>
          <w:szCs w:val="19"/>
        </w:rPr>
        <w:t>«ММ» — порядковый номер месяца;</w:t>
      </w:r>
    </w:p>
    <w:p w14:paraId="5D345272" w14:textId="77777777" w:rsidR="004C53A3" w:rsidRPr="00F959A9" w:rsidRDefault="004C53A3">
      <w:pPr>
        <w:numPr>
          <w:ilvl w:val="0"/>
          <w:numId w:val="20"/>
        </w:numPr>
        <w:tabs>
          <w:tab w:val="left" w:pos="567"/>
          <w:tab w:val="left" w:pos="1135"/>
        </w:tabs>
        <w:rPr>
          <w:szCs w:val="19"/>
        </w:rPr>
      </w:pPr>
      <w:r w:rsidRPr="00F959A9">
        <w:rPr>
          <w:szCs w:val="19"/>
        </w:rPr>
        <w:t>«ДД» — день (порядковый номер дня в месяце);</w:t>
      </w:r>
    </w:p>
    <w:p w14:paraId="3B4BC312" w14:textId="77777777" w:rsidR="004C53A3" w:rsidRPr="00F959A9" w:rsidRDefault="004C53A3">
      <w:pPr>
        <w:numPr>
          <w:ilvl w:val="0"/>
          <w:numId w:val="20"/>
        </w:numPr>
        <w:tabs>
          <w:tab w:val="left" w:pos="567"/>
          <w:tab w:val="left" w:pos="1135"/>
        </w:tabs>
        <w:rPr>
          <w:szCs w:val="19"/>
        </w:rPr>
      </w:pPr>
      <w:r w:rsidRPr="00F959A9">
        <w:rPr>
          <w:szCs w:val="19"/>
        </w:rPr>
        <w:t>«чч» — часы (в течение дня);</w:t>
      </w:r>
    </w:p>
    <w:p w14:paraId="64875357" w14:textId="77777777" w:rsidR="004C53A3" w:rsidRPr="00F959A9" w:rsidRDefault="004C53A3">
      <w:pPr>
        <w:numPr>
          <w:ilvl w:val="0"/>
          <w:numId w:val="20"/>
        </w:numPr>
        <w:tabs>
          <w:tab w:val="left" w:pos="567"/>
          <w:tab w:val="left" w:pos="1135"/>
        </w:tabs>
        <w:rPr>
          <w:szCs w:val="19"/>
        </w:rPr>
      </w:pPr>
      <w:r w:rsidRPr="00F959A9">
        <w:rPr>
          <w:szCs w:val="19"/>
        </w:rPr>
        <w:t>«мм» — минуты;</w:t>
      </w:r>
    </w:p>
    <w:p w14:paraId="36952D96" w14:textId="77777777" w:rsidR="004C53A3" w:rsidRPr="00F959A9" w:rsidRDefault="004C53A3">
      <w:pPr>
        <w:numPr>
          <w:ilvl w:val="0"/>
          <w:numId w:val="20"/>
        </w:numPr>
        <w:tabs>
          <w:tab w:val="left" w:pos="567"/>
          <w:tab w:val="left" w:pos="1135"/>
        </w:tabs>
        <w:rPr>
          <w:szCs w:val="19"/>
        </w:rPr>
      </w:pPr>
      <w:r w:rsidRPr="00F959A9">
        <w:rPr>
          <w:szCs w:val="19"/>
        </w:rPr>
        <w:t>«сс» — секунды.</w:t>
      </w:r>
    </w:p>
    <w:p w14:paraId="1402AC6F" w14:textId="77777777" w:rsidR="004C53A3" w:rsidRPr="00F959A9" w:rsidRDefault="004C53A3">
      <w:pPr>
        <w:pStyle w:val="ae"/>
        <w:tabs>
          <w:tab w:val="clear" w:pos="4153"/>
          <w:tab w:val="clear" w:pos="8306"/>
        </w:tabs>
        <w:ind w:left="284"/>
        <w:rPr>
          <w:szCs w:val="19"/>
        </w:rPr>
      </w:pPr>
      <w:r w:rsidRPr="00F959A9">
        <w:rPr>
          <w:szCs w:val="19"/>
        </w:rPr>
        <w:t xml:space="preserve">Для удобства настройки в нижней части группы </w:t>
      </w:r>
      <w:r w:rsidRPr="00F959A9">
        <w:rPr>
          <w:b/>
          <w:bCs/>
          <w:szCs w:val="19"/>
        </w:rPr>
        <w:t>«Формат имени архива»</w:t>
      </w:r>
      <w:r w:rsidRPr="00F959A9">
        <w:rPr>
          <w:szCs w:val="19"/>
        </w:rPr>
        <w:t xml:space="preserve"> приводится условный пример имени архива при текущих установленных параметрах.</w:t>
      </w:r>
    </w:p>
    <w:tbl>
      <w:tblPr>
        <w:tblW w:w="0" w:type="auto"/>
        <w:tblLayout w:type="fixed"/>
        <w:tblLook w:val="0000" w:firstRow="0" w:lastRow="0" w:firstColumn="0" w:lastColumn="0" w:noHBand="0" w:noVBand="0"/>
      </w:tblPr>
      <w:tblGrid>
        <w:gridCol w:w="817"/>
        <w:gridCol w:w="6685"/>
      </w:tblGrid>
      <w:tr w:rsidR="004C53A3" w:rsidRPr="00F959A9" w14:paraId="5B1BB5D2" w14:textId="77777777">
        <w:tc>
          <w:tcPr>
            <w:tcW w:w="817" w:type="dxa"/>
            <w:shd w:val="clear" w:color="auto" w:fill="auto"/>
          </w:tcPr>
          <w:p w14:paraId="459DE91A"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78E318D1" wp14:editId="3B3BFDEA">
                  <wp:extent cx="358775" cy="3587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56046EEC"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w:t>
            </w:r>
          </w:p>
          <w:p w14:paraId="032043D5" w14:textId="77777777" w:rsidR="004C53A3" w:rsidRPr="00F959A9" w:rsidRDefault="004C53A3">
            <w:pPr>
              <w:numPr>
                <w:ilvl w:val="0"/>
                <w:numId w:val="32"/>
              </w:numPr>
              <w:tabs>
                <w:tab w:val="left" w:pos="459"/>
              </w:tabs>
              <w:ind w:left="459" w:hanging="425"/>
              <w:rPr>
                <w:szCs w:val="19"/>
              </w:rPr>
            </w:pPr>
            <w:r w:rsidRPr="00F959A9">
              <w:rPr>
                <w:szCs w:val="19"/>
              </w:rPr>
              <w:t>Время создания архива, отраженное в окончании имени этого архива, может на несколько секунд отличаться от того времени, которое отображается в свойствах архива или в окне архивов Менеджера. Это связано с особенностями процедуры архивирования (имя генерируется до того, как файл архива будет окончательно создан).</w:t>
            </w:r>
          </w:p>
          <w:p w14:paraId="07D6EBAB" w14:textId="77777777" w:rsidR="004C53A3" w:rsidRPr="00F959A9" w:rsidRDefault="004C53A3">
            <w:pPr>
              <w:numPr>
                <w:ilvl w:val="0"/>
                <w:numId w:val="32"/>
              </w:numPr>
              <w:tabs>
                <w:tab w:val="left" w:pos="459"/>
              </w:tabs>
              <w:ind w:left="459" w:hanging="425"/>
              <w:rPr>
                <w:szCs w:val="19"/>
              </w:rPr>
            </w:pPr>
            <w:r w:rsidRPr="00F959A9">
              <w:rPr>
                <w:szCs w:val="19"/>
              </w:rPr>
              <w:t xml:space="preserve">При выборе варианта </w:t>
            </w:r>
            <w:r w:rsidRPr="00F959A9">
              <w:rPr>
                <w:b/>
                <w:bCs/>
                <w:szCs w:val="19"/>
              </w:rPr>
              <w:t>«дата/время создания»</w:t>
            </w:r>
            <w:r w:rsidRPr="00F959A9">
              <w:rPr>
                <w:szCs w:val="19"/>
              </w:rPr>
              <w:t xml:space="preserve"> обратите внимание на </w:t>
            </w:r>
            <w:r w:rsidRPr="00F959A9">
              <w:rPr>
                <w:szCs w:val="19"/>
              </w:rPr>
              <w:lastRenderedPageBreak/>
              <w:t xml:space="preserve">то, чтобы формат представления даты/времени был согласован с периодичностью создания архивов (страница </w:t>
            </w:r>
            <w:r w:rsidRPr="00F959A9">
              <w:rPr>
                <w:b/>
                <w:bCs/>
                <w:szCs w:val="19"/>
              </w:rPr>
              <w:t>«Расписание»</w:t>
            </w:r>
            <w:r w:rsidRPr="00F959A9">
              <w:rPr>
                <w:szCs w:val="19"/>
              </w:rPr>
              <w:t>). Формат должен быть таким, чтобы гарантировать уникальность имени архива. Например, если архивы создаются несколько раз в день, окончание имени архива обязательно должно содержать час.</w:t>
            </w:r>
          </w:p>
        </w:tc>
      </w:tr>
    </w:tbl>
    <w:p w14:paraId="511B1AB0" w14:textId="77777777" w:rsidR="004C53A3" w:rsidRPr="00F959A9" w:rsidRDefault="004C53A3">
      <w:pPr>
        <w:pStyle w:val="ae"/>
        <w:tabs>
          <w:tab w:val="clear" w:pos="4153"/>
          <w:tab w:val="clear" w:pos="8306"/>
        </w:tabs>
        <w:ind w:left="284"/>
      </w:pPr>
    </w:p>
    <w:p w14:paraId="17DBA197" w14:textId="77777777" w:rsidR="004C53A3" w:rsidRPr="00F959A9" w:rsidRDefault="004C53A3">
      <w:pPr>
        <w:pStyle w:val="3"/>
        <w:tabs>
          <w:tab w:val="left" w:pos="1004"/>
        </w:tabs>
        <w:ind w:left="1004" w:firstLine="284"/>
        <w:rPr>
          <w:szCs w:val="19"/>
        </w:rPr>
      </w:pPr>
      <w:bookmarkStart w:id="76" w:name="_Ref36543066"/>
      <w:bookmarkStart w:id="77" w:name="_Toc493771786"/>
      <w:r w:rsidRPr="00F959A9">
        <w:rPr>
          <w:szCs w:val="19"/>
        </w:rPr>
        <w:t>Страница «Расписание»</w:t>
      </w:r>
      <w:bookmarkEnd w:id="76"/>
      <w:bookmarkEnd w:id="77"/>
    </w:p>
    <w:p w14:paraId="5FD2D48D" w14:textId="77777777" w:rsidR="004C53A3" w:rsidRPr="00F959A9" w:rsidRDefault="004C53A3">
      <w:pPr>
        <w:ind w:left="284"/>
        <w:rPr>
          <w:szCs w:val="19"/>
        </w:rPr>
      </w:pPr>
      <w:r w:rsidRPr="00F959A9">
        <w:rPr>
          <w:szCs w:val="19"/>
        </w:rPr>
        <w:t>На этой странице устанавливается расписание, по которому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производит архивирование данного раздела.</w:t>
      </w:r>
    </w:p>
    <w:p w14:paraId="363115FE" w14:textId="77777777" w:rsidR="004C53A3" w:rsidRPr="00F959A9" w:rsidRDefault="004C0880">
      <w:pPr>
        <w:spacing w:before="119"/>
        <w:ind w:left="284" w:firstLine="0"/>
        <w:jc w:val="center"/>
        <w:rPr>
          <w:szCs w:val="19"/>
        </w:rPr>
      </w:pPr>
      <w:r w:rsidRPr="00F959A9">
        <w:rPr>
          <w:noProof/>
          <w:szCs w:val="19"/>
          <w:lang w:eastAsia="ru-RU"/>
        </w:rPr>
        <w:drawing>
          <wp:inline distT="0" distB="0" distL="0" distR="0" wp14:anchorId="0788DABE" wp14:editId="283C719C">
            <wp:extent cx="3391535" cy="219900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142572EA" w14:textId="1AE06AD8"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17</w:t>
      </w:r>
      <w:r w:rsidR="00076472" w:rsidRPr="00F959A9">
        <w:rPr>
          <w:szCs w:val="19"/>
        </w:rPr>
        <w:fldChar w:fldCharType="end"/>
      </w:r>
    </w:p>
    <w:p w14:paraId="7BB632FA" w14:textId="63B63AF2" w:rsidR="004C53A3" w:rsidRPr="00F959A9" w:rsidRDefault="004C53A3">
      <w:pPr>
        <w:pStyle w:val="ad"/>
        <w:ind w:left="284"/>
        <w:rPr>
          <w:szCs w:val="19"/>
        </w:rPr>
      </w:pPr>
      <w:r w:rsidRPr="00F959A9">
        <w:rPr>
          <w:szCs w:val="19"/>
        </w:rPr>
        <w:t>Для того чтобы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архивировал раздел автоматически, необходимо на странице </w:t>
      </w:r>
      <w:r w:rsidRPr="00F959A9">
        <w:rPr>
          <w:b/>
          <w:bCs/>
          <w:szCs w:val="19"/>
        </w:rPr>
        <w:t>«Расписание»</w:t>
      </w:r>
      <w:r w:rsidRPr="00F959A9">
        <w:rPr>
          <w:szCs w:val="19"/>
        </w:rPr>
        <w:t xml:space="preserve"> в параметрах раздела установить флажок </w:t>
      </w:r>
      <w:r w:rsidRPr="00F959A9">
        <w:rPr>
          <w:b/>
          <w:bCs/>
          <w:szCs w:val="19"/>
        </w:rPr>
        <w:t>«Производить автоматическое архивирование».</w:t>
      </w:r>
      <w:r w:rsidRPr="00F959A9">
        <w:rPr>
          <w:szCs w:val="19"/>
        </w:rPr>
        <w:t xml:space="preserve"> Если этот флажок не установлен, то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не будет архивировать данный раздел в автоматическом режиме, но его можно будет заархивировать вручную (см. параграф «</w:t>
      </w:r>
      <w:r w:rsidRPr="00F959A9">
        <w:rPr>
          <w:szCs w:val="19"/>
        </w:rPr>
        <w:fldChar w:fldCharType="begin"/>
      </w:r>
      <w:r w:rsidRPr="00F959A9">
        <w:rPr>
          <w:szCs w:val="19"/>
        </w:rPr>
        <w:instrText xml:space="preserve"> REF _Ref119496482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6.3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_Ref119496488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Архивирование</w:t>
      </w:r>
      <w:r w:rsidRPr="00F959A9">
        <w:rPr>
          <w:szCs w:val="19"/>
        </w:rPr>
        <w:fldChar w:fldCharType="end"/>
      </w:r>
      <w:r w:rsidRPr="00F959A9">
        <w:rPr>
          <w:szCs w:val="19"/>
        </w:rPr>
        <w:t xml:space="preserve">»). </w:t>
      </w:r>
    </w:p>
    <w:p w14:paraId="17CE94F6" w14:textId="77777777" w:rsidR="004C53A3" w:rsidRPr="00F959A9" w:rsidRDefault="004C53A3">
      <w:pPr>
        <w:ind w:left="284"/>
        <w:rPr>
          <w:szCs w:val="19"/>
        </w:rPr>
      </w:pPr>
      <w:r w:rsidRPr="00F959A9">
        <w:rPr>
          <w:szCs w:val="19"/>
        </w:rPr>
        <w:t>Далее, необходимо на этой же странице указать расписание автоматического архивирования для данного раздела. Параметры расписания определяют дни и время, в которое производится автоархивирование.</w:t>
      </w:r>
    </w:p>
    <w:p w14:paraId="6B3569D2" w14:textId="77777777" w:rsidR="004C53A3" w:rsidRPr="00F959A9" w:rsidRDefault="004C53A3">
      <w:pPr>
        <w:ind w:left="284"/>
        <w:rPr>
          <w:szCs w:val="19"/>
        </w:rPr>
      </w:pPr>
      <w:r w:rsidRPr="00F959A9">
        <w:rPr>
          <w:szCs w:val="19"/>
        </w:rPr>
        <w:t>Для определения дней архивирования доступны следующие режимы.</w:t>
      </w:r>
    </w:p>
    <w:p w14:paraId="7B298FED" w14:textId="77777777" w:rsidR="004C53A3" w:rsidRPr="00F959A9" w:rsidRDefault="004C53A3">
      <w:pPr>
        <w:numPr>
          <w:ilvl w:val="0"/>
          <w:numId w:val="7"/>
        </w:numPr>
        <w:tabs>
          <w:tab w:val="left" w:pos="851"/>
        </w:tabs>
        <w:ind w:left="851" w:firstLine="284"/>
        <w:rPr>
          <w:szCs w:val="19"/>
        </w:rPr>
      </w:pPr>
      <w:r w:rsidRPr="00F959A9">
        <w:rPr>
          <w:b/>
          <w:bCs/>
          <w:szCs w:val="19"/>
        </w:rPr>
        <w:t>«Один раз за сеанс»</w:t>
      </w:r>
      <w:r w:rsidRPr="00F959A9">
        <w:rPr>
          <w:szCs w:val="19"/>
        </w:rPr>
        <w:t xml:space="preserve">: автоматическое архивирование производится один раз в течение </w:t>
      </w:r>
      <w:r w:rsidRPr="00F959A9">
        <w:rPr>
          <w:i/>
          <w:iCs/>
          <w:szCs w:val="19"/>
        </w:rPr>
        <w:t>сеанса</w:t>
      </w:r>
      <w:r w:rsidRPr="00F959A9">
        <w:rPr>
          <w:szCs w:val="19"/>
        </w:rPr>
        <w:t xml:space="preserve"> </w:t>
      </w:r>
      <w:r w:rsidRPr="00F959A9">
        <w:rPr>
          <w:i/>
          <w:iCs/>
          <w:szCs w:val="19"/>
        </w:rPr>
        <w:t>Архиватора</w:t>
      </w:r>
      <w:r w:rsidRPr="00F959A9">
        <w:rPr>
          <w:szCs w:val="19"/>
        </w:rPr>
        <w:t>, в указанное время. Этот режим удобен только в том случае, если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установлен </w:t>
      </w:r>
      <w:r w:rsidRPr="00F959A9">
        <w:rPr>
          <w:szCs w:val="19"/>
        </w:rPr>
        <w:lastRenderedPageBreak/>
        <w:t xml:space="preserve">на рабочей станции, которая ежедневно включается (перед началом работы) и выключается (в конце работы). Для архивирования данных на постоянно включенном компьютере (сервере) данный режим </w:t>
      </w:r>
      <w:r w:rsidRPr="00F959A9">
        <w:rPr>
          <w:szCs w:val="19"/>
          <w:u w:val="single"/>
        </w:rPr>
        <w:t>категорически не рекомендуется</w:t>
      </w:r>
      <w:r w:rsidRPr="00F959A9">
        <w:rPr>
          <w:szCs w:val="19"/>
        </w:rPr>
        <w:t xml:space="preserve">. </w:t>
      </w:r>
    </w:p>
    <w:p w14:paraId="04837402" w14:textId="77777777" w:rsidR="004C53A3" w:rsidRPr="00F959A9" w:rsidRDefault="004C53A3">
      <w:pPr>
        <w:numPr>
          <w:ilvl w:val="0"/>
          <w:numId w:val="7"/>
        </w:numPr>
        <w:tabs>
          <w:tab w:val="left" w:pos="851"/>
        </w:tabs>
        <w:ind w:left="851" w:firstLine="284"/>
        <w:rPr>
          <w:szCs w:val="19"/>
        </w:rPr>
      </w:pPr>
      <w:r w:rsidRPr="00F959A9">
        <w:rPr>
          <w:b/>
          <w:bCs/>
          <w:szCs w:val="19"/>
        </w:rPr>
        <w:t>«Дни»</w:t>
      </w:r>
      <w:r w:rsidRPr="00F959A9">
        <w:rPr>
          <w:szCs w:val="19"/>
        </w:rPr>
        <w:t xml:space="preserve">: архивирование происходит периодически через указанное количество дней после последнего архивирования раздела. </w:t>
      </w:r>
    </w:p>
    <w:p w14:paraId="42061C69" w14:textId="77777777" w:rsidR="004C53A3" w:rsidRPr="00F959A9" w:rsidRDefault="004C53A3">
      <w:pPr>
        <w:numPr>
          <w:ilvl w:val="0"/>
          <w:numId w:val="7"/>
        </w:numPr>
        <w:tabs>
          <w:tab w:val="left" w:pos="851"/>
        </w:tabs>
        <w:ind w:left="851" w:firstLine="284"/>
        <w:rPr>
          <w:szCs w:val="19"/>
        </w:rPr>
      </w:pPr>
      <w:r w:rsidRPr="00F959A9">
        <w:rPr>
          <w:b/>
          <w:bCs/>
          <w:szCs w:val="19"/>
        </w:rPr>
        <w:t>«Неделя»</w:t>
      </w:r>
      <w:r w:rsidRPr="00F959A9">
        <w:rPr>
          <w:szCs w:val="19"/>
        </w:rPr>
        <w:t xml:space="preserve">: архивирование происходит в указанные дни недели. </w:t>
      </w:r>
    </w:p>
    <w:p w14:paraId="7F7CBE02" w14:textId="77777777" w:rsidR="004C53A3" w:rsidRPr="00F959A9" w:rsidRDefault="004C53A3">
      <w:pPr>
        <w:numPr>
          <w:ilvl w:val="0"/>
          <w:numId w:val="7"/>
        </w:numPr>
        <w:tabs>
          <w:tab w:val="left" w:pos="851"/>
        </w:tabs>
        <w:ind w:left="851" w:firstLine="284"/>
        <w:rPr>
          <w:szCs w:val="19"/>
        </w:rPr>
      </w:pPr>
      <w:r w:rsidRPr="00F959A9">
        <w:rPr>
          <w:b/>
          <w:bCs/>
          <w:szCs w:val="19"/>
        </w:rPr>
        <w:t>«Месяц»</w:t>
      </w:r>
      <w:r w:rsidRPr="00F959A9">
        <w:rPr>
          <w:szCs w:val="19"/>
        </w:rPr>
        <w:t xml:space="preserve">: архивирование происходит в указанные дни месяца. Дни перечисляются через запятую. </w:t>
      </w:r>
    </w:p>
    <w:p w14:paraId="6F925912" w14:textId="77777777" w:rsidR="004C53A3" w:rsidRPr="00F959A9" w:rsidRDefault="004C53A3">
      <w:pPr>
        <w:ind w:left="284"/>
        <w:rPr>
          <w:szCs w:val="19"/>
        </w:rPr>
      </w:pPr>
    </w:p>
    <w:p w14:paraId="5C6FFB9A" w14:textId="77777777" w:rsidR="004C53A3" w:rsidRPr="00F959A9" w:rsidRDefault="004C53A3">
      <w:pPr>
        <w:ind w:left="284"/>
        <w:rPr>
          <w:szCs w:val="19"/>
        </w:rPr>
      </w:pPr>
      <w:r w:rsidRPr="00F959A9">
        <w:rPr>
          <w:szCs w:val="19"/>
        </w:rPr>
        <w:t xml:space="preserve">Время архивирования можно указать, выбрав одну из следующих опций: </w:t>
      </w:r>
    </w:p>
    <w:p w14:paraId="4F142AB8" w14:textId="77777777" w:rsidR="004C53A3" w:rsidRPr="00F959A9" w:rsidRDefault="004C53A3">
      <w:pPr>
        <w:numPr>
          <w:ilvl w:val="0"/>
          <w:numId w:val="9"/>
        </w:numPr>
        <w:tabs>
          <w:tab w:val="left" w:pos="851"/>
        </w:tabs>
        <w:ind w:left="851" w:firstLine="284"/>
        <w:rPr>
          <w:szCs w:val="19"/>
        </w:rPr>
      </w:pPr>
      <w:r w:rsidRPr="00F959A9">
        <w:rPr>
          <w:b/>
          <w:bCs/>
          <w:szCs w:val="19"/>
        </w:rPr>
        <w:t>«В указанное время»</w:t>
      </w:r>
      <w:r w:rsidRPr="00F959A9">
        <w:rPr>
          <w:szCs w:val="19"/>
        </w:rPr>
        <w:t xml:space="preserve">: архивирование будет производиться в указанное время в дни, определяемые описанными выше настройками. При выборе данной опции в нижней части диалога отображается  список часов (от 00:00 до 23:00). Для установки архивирования в определенный час надо установить флажок слева от требуемого часа. Если требуется архивировать не ровно в </w:t>
      </w:r>
      <w:r w:rsidRPr="00F959A9">
        <w:rPr>
          <w:szCs w:val="19"/>
          <w:lang w:val="en-US"/>
        </w:rPr>
        <w:t>X</w:t>
      </w:r>
      <w:r w:rsidRPr="00F959A9">
        <w:rPr>
          <w:szCs w:val="19"/>
        </w:rPr>
        <w:t xml:space="preserve"> часов 00 минут, а, например, в 18 часов 15 минут, то надо:</w:t>
      </w:r>
    </w:p>
    <w:p w14:paraId="53B7C4A3" w14:textId="77777777" w:rsidR="004C53A3" w:rsidRPr="00F959A9" w:rsidRDefault="004C53A3">
      <w:pPr>
        <w:numPr>
          <w:ilvl w:val="1"/>
          <w:numId w:val="71"/>
        </w:numPr>
        <w:tabs>
          <w:tab w:val="left" w:pos="993"/>
          <w:tab w:val="left" w:pos="2008"/>
        </w:tabs>
        <w:ind w:left="1277" w:hanging="426"/>
        <w:rPr>
          <w:szCs w:val="19"/>
        </w:rPr>
      </w:pPr>
      <w:r w:rsidRPr="00F959A9">
        <w:rPr>
          <w:szCs w:val="19"/>
        </w:rPr>
        <w:t>установить флажок слева от ячейки «18:00»;</w:t>
      </w:r>
    </w:p>
    <w:p w14:paraId="4BFF7B5A" w14:textId="77777777" w:rsidR="004C53A3" w:rsidRPr="00F959A9" w:rsidRDefault="004C53A3">
      <w:pPr>
        <w:numPr>
          <w:ilvl w:val="1"/>
          <w:numId w:val="71"/>
        </w:numPr>
        <w:tabs>
          <w:tab w:val="left" w:pos="993"/>
          <w:tab w:val="left" w:pos="2008"/>
        </w:tabs>
        <w:ind w:left="1277" w:hanging="426"/>
        <w:rPr>
          <w:szCs w:val="19"/>
        </w:rPr>
      </w:pPr>
      <w:r w:rsidRPr="00F959A9">
        <w:rPr>
          <w:szCs w:val="19"/>
        </w:rPr>
        <w:t>дважды щелкнуть левой кнопкой мыши на ячейке «18:00» или перейти на эту ячейку и нажать [</w:t>
      </w:r>
      <w:r w:rsidRPr="00F959A9">
        <w:rPr>
          <w:rFonts w:ascii="Arial" w:hAnsi="Arial" w:cs="Arial"/>
          <w:szCs w:val="19"/>
          <w:lang w:val="en-US"/>
        </w:rPr>
        <w:t>F</w:t>
      </w:r>
      <w:r w:rsidRPr="00F959A9">
        <w:rPr>
          <w:rFonts w:ascii="Arial" w:hAnsi="Arial" w:cs="Arial"/>
          <w:szCs w:val="19"/>
        </w:rPr>
        <w:t>2</w:t>
      </w:r>
      <w:r w:rsidRPr="00F959A9">
        <w:rPr>
          <w:szCs w:val="19"/>
        </w:rPr>
        <w:t>];</w:t>
      </w:r>
    </w:p>
    <w:p w14:paraId="232C193E" w14:textId="77777777" w:rsidR="004C53A3" w:rsidRPr="00F959A9" w:rsidRDefault="004C53A3">
      <w:pPr>
        <w:numPr>
          <w:ilvl w:val="1"/>
          <w:numId w:val="71"/>
        </w:numPr>
        <w:tabs>
          <w:tab w:val="left" w:pos="993"/>
          <w:tab w:val="left" w:pos="2008"/>
        </w:tabs>
        <w:ind w:left="1277" w:hanging="426"/>
        <w:rPr>
          <w:szCs w:val="19"/>
        </w:rPr>
      </w:pPr>
      <w:r w:rsidRPr="00F959A9">
        <w:rPr>
          <w:szCs w:val="19"/>
        </w:rPr>
        <w:t xml:space="preserve">в появившемся поле ввода указать </w:t>
      </w:r>
      <w:r w:rsidRPr="00F959A9">
        <w:rPr>
          <w:i/>
          <w:iCs/>
          <w:szCs w:val="19"/>
        </w:rPr>
        <w:t>минуты</w:t>
      </w:r>
      <w:r w:rsidRPr="00F959A9">
        <w:rPr>
          <w:szCs w:val="19"/>
        </w:rPr>
        <w:t xml:space="preserve"> (15) и нажать [</w:t>
      </w:r>
      <w:r w:rsidRPr="00F959A9">
        <w:rPr>
          <w:rFonts w:ascii="Arial" w:hAnsi="Arial" w:cs="Arial"/>
          <w:szCs w:val="19"/>
          <w:lang w:val="en-US"/>
        </w:rPr>
        <w:t>Enter</w:t>
      </w:r>
      <w:r w:rsidRPr="00F959A9">
        <w:rPr>
          <w:szCs w:val="19"/>
        </w:rPr>
        <w:t>].</w:t>
      </w:r>
    </w:p>
    <w:p w14:paraId="6DD1286D" w14:textId="77777777" w:rsidR="004C53A3" w:rsidRPr="00F959A9" w:rsidRDefault="004C53A3">
      <w:pPr>
        <w:numPr>
          <w:ilvl w:val="0"/>
          <w:numId w:val="9"/>
        </w:numPr>
        <w:tabs>
          <w:tab w:val="left" w:pos="851"/>
        </w:tabs>
        <w:ind w:left="851" w:firstLine="284"/>
        <w:rPr>
          <w:szCs w:val="19"/>
        </w:rPr>
      </w:pPr>
      <w:r w:rsidRPr="00F959A9">
        <w:rPr>
          <w:b/>
          <w:bCs/>
          <w:szCs w:val="19"/>
        </w:rPr>
        <w:t>«После запуска Архиватора, спустя»</w:t>
      </w:r>
      <w:r w:rsidRPr="00F959A9">
        <w:rPr>
          <w:szCs w:val="19"/>
        </w:rPr>
        <w:t xml:space="preserve">: архивирование будет производиться спустя указанное время после запуска Архиватора. Поле для ввода времени расположено справа. Этот режим удобен для архивирования на рабочей станции при включении компьютера (сразу, или спустя какое-то время, чтобы успели загрузиться другие программы). Для архивирования данных на постоянно включенном компьютере (сервере) данный режим </w:t>
      </w:r>
      <w:r w:rsidRPr="00F959A9">
        <w:rPr>
          <w:szCs w:val="19"/>
          <w:u w:val="single"/>
        </w:rPr>
        <w:t>категорически не рекомендуется</w:t>
      </w:r>
      <w:r w:rsidRPr="00F959A9">
        <w:rPr>
          <w:szCs w:val="19"/>
        </w:rPr>
        <w:t xml:space="preserve">. </w:t>
      </w:r>
    </w:p>
    <w:p w14:paraId="0C08D3B0" w14:textId="77777777" w:rsidR="004C53A3" w:rsidRPr="00F959A9" w:rsidRDefault="004C53A3">
      <w:pPr>
        <w:ind w:left="284"/>
        <w:rPr>
          <w:szCs w:val="19"/>
        </w:rPr>
      </w:pPr>
    </w:p>
    <w:p w14:paraId="49ADC49A" w14:textId="77777777" w:rsidR="004C53A3" w:rsidRPr="00F959A9" w:rsidRDefault="004C53A3">
      <w:pPr>
        <w:pStyle w:val="3"/>
        <w:tabs>
          <w:tab w:val="left" w:pos="1004"/>
        </w:tabs>
        <w:ind w:left="1004" w:firstLine="284"/>
        <w:rPr>
          <w:szCs w:val="19"/>
        </w:rPr>
      </w:pPr>
      <w:bookmarkStart w:id="78" w:name="_Ref36543132"/>
      <w:bookmarkStart w:id="79" w:name="_Toc493771787"/>
      <w:r w:rsidRPr="00F959A9">
        <w:rPr>
          <w:szCs w:val="19"/>
        </w:rPr>
        <w:t>Страница «Опции»</w:t>
      </w:r>
      <w:bookmarkEnd w:id="78"/>
      <w:bookmarkEnd w:id="79"/>
    </w:p>
    <w:p w14:paraId="2A5C3498" w14:textId="618F19B4" w:rsidR="004C53A3" w:rsidRPr="00F959A9" w:rsidRDefault="004C53A3">
      <w:pPr>
        <w:ind w:left="284"/>
        <w:rPr>
          <w:szCs w:val="19"/>
        </w:rPr>
      </w:pPr>
      <w:r w:rsidRPr="00F959A9">
        <w:rPr>
          <w:szCs w:val="19"/>
        </w:rPr>
        <w:t xml:space="preserve">Страница «Опции» при создании раздела появляется только в том случае, если на начальной странице мастера был выбран вариант </w:t>
      </w:r>
      <w:r w:rsidRPr="00F959A9">
        <w:rPr>
          <w:b/>
          <w:bCs/>
          <w:szCs w:val="19"/>
        </w:rPr>
        <w:t>«Полная процедура создания разделов»</w:t>
      </w:r>
      <w:r w:rsidRPr="00F959A9">
        <w:rPr>
          <w:szCs w:val="19"/>
        </w:rPr>
        <w:t xml:space="preserve"> (см. </w:t>
      </w:r>
      <w:r w:rsidRPr="00F959A9">
        <w:rPr>
          <w:szCs w:val="19"/>
        </w:rPr>
        <w:fldChar w:fldCharType="begin"/>
      </w:r>
      <w:r w:rsidRPr="00F959A9">
        <w:rPr>
          <w:szCs w:val="19"/>
        </w:rPr>
        <w:instrText xml:space="preserve"> REF _Ref40847900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10</w:t>
      </w:r>
      <w:r w:rsidRPr="00F959A9">
        <w:rPr>
          <w:szCs w:val="19"/>
        </w:rPr>
        <w:fldChar w:fldCharType="end"/>
      </w:r>
      <w:r w:rsidRPr="00F959A9">
        <w:rPr>
          <w:szCs w:val="19"/>
        </w:rPr>
        <w:t xml:space="preserve">). </w:t>
      </w:r>
    </w:p>
    <w:p w14:paraId="2E5A6D3B" w14:textId="77777777" w:rsidR="004C53A3" w:rsidRPr="00F959A9" w:rsidRDefault="004C53A3">
      <w:pPr>
        <w:ind w:left="284"/>
        <w:rPr>
          <w:szCs w:val="19"/>
        </w:rPr>
      </w:pPr>
      <w:r w:rsidRPr="00F959A9">
        <w:rPr>
          <w:szCs w:val="19"/>
        </w:rPr>
        <w:t xml:space="preserve">На данной странице устанавливаются опции (дополнительные параметры), определяющие работу процедуры создания архива в некоторых ситуациях. </w:t>
      </w:r>
    </w:p>
    <w:p w14:paraId="5E1D4B3F" w14:textId="77777777" w:rsidR="004C53A3" w:rsidRPr="00F959A9" w:rsidRDefault="004C0880">
      <w:pPr>
        <w:spacing w:before="119"/>
        <w:ind w:left="284" w:firstLine="0"/>
        <w:jc w:val="center"/>
        <w:rPr>
          <w:szCs w:val="19"/>
        </w:rPr>
      </w:pPr>
      <w:r w:rsidRPr="00F959A9">
        <w:rPr>
          <w:noProof/>
          <w:szCs w:val="19"/>
          <w:lang w:eastAsia="ru-RU"/>
        </w:rPr>
        <w:lastRenderedPageBreak/>
        <w:drawing>
          <wp:inline distT="0" distB="0" distL="0" distR="0" wp14:anchorId="31DF2532" wp14:editId="58A2B97E">
            <wp:extent cx="3391535" cy="219900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24DC8F6C" w14:textId="79A029FA"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18</w:t>
      </w:r>
      <w:r w:rsidR="00076472" w:rsidRPr="00F959A9">
        <w:rPr>
          <w:szCs w:val="19"/>
        </w:rPr>
        <w:fldChar w:fldCharType="end"/>
      </w:r>
    </w:p>
    <w:p w14:paraId="3C76EC6A" w14:textId="77777777" w:rsidR="004C53A3" w:rsidRPr="00F959A9" w:rsidRDefault="004C53A3">
      <w:pPr>
        <w:spacing w:before="240"/>
        <w:ind w:left="284"/>
        <w:rPr>
          <w:szCs w:val="19"/>
        </w:rPr>
      </w:pPr>
      <w:r w:rsidRPr="00F959A9">
        <w:rPr>
          <w:b/>
          <w:bCs/>
          <w:szCs w:val="19"/>
        </w:rPr>
        <w:t>«Контролировать целостность архивных данных»</w:t>
      </w:r>
      <w:r w:rsidRPr="00F959A9">
        <w:rPr>
          <w:szCs w:val="19"/>
        </w:rPr>
        <w:t xml:space="preserve"> </w:t>
      </w:r>
    </w:p>
    <w:p w14:paraId="3958719B" w14:textId="77777777" w:rsidR="004C53A3" w:rsidRPr="00F959A9" w:rsidRDefault="004C53A3">
      <w:pPr>
        <w:ind w:left="284"/>
        <w:rPr>
          <w:szCs w:val="19"/>
        </w:rPr>
      </w:pPr>
      <w:r w:rsidRPr="00F959A9">
        <w:rPr>
          <w:szCs w:val="19"/>
        </w:rPr>
        <w:t>Если этот флажок установлен, то при архивировании (автоматическом или вручную) программа сравнивает параметры архивируемых файлов до и после архивирования и выдает предупреждение, если файлы во время архивирования были изменены.</w:t>
      </w:r>
    </w:p>
    <w:p w14:paraId="110B0BA5" w14:textId="77777777" w:rsidR="004C53A3" w:rsidRPr="00F959A9" w:rsidRDefault="004C53A3">
      <w:pPr>
        <w:spacing w:before="240"/>
        <w:ind w:left="284"/>
        <w:rPr>
          <w:b/>
          <w:bCs/>
          <w:szCs w:val="19"/>
        </w:rPr>
      </w:pPr>
      <w:r w:rsidRPr="00F959A9">
        <w:rPr>
          <w:b/>
          <w:bCs/>
          <w:szCs w:val="19"/>
        </w:rPr>
        <w:t xml:space="preserve"> «Отложить архивирование, если целостность нарушена»</w:t>
      </w:r>
    </w:p>
    <w:p w14:paraId="6FCA8597" w14:textId="77777777" w:rsidR="004C53A3" w:rsidRPr="00F959A9" w:rsidRDefault="004C53A3">
      <w:pPr>
        <w:ind w:left="284"/>
        <w:rPr>
          <w:szCs w:val="19"/>
        </w:rPr>
      </w:pPr>
      <w:r w:rsidRPr="00F959A9">
        <w:rPr>
          <w:szCs w:val="19"/>
        </w:rPr>
        <w:t xml:space="preserve">Этот флажок доступен, только если установлен флажок </w:t>
      </w:r>
      <w:r w:rsidRPr="00F959A9">
        <w:rPr>
          <w:b/>
          <w:bCs/>
          <w:szCs w:val="19"/>
        </w:rPr>
        <w:t>«Контролировать целостность архивных данных»</w:t>
      </w:r>
      <w:r w:rsidRPr="00F959A9">
        <w:rPr>
          <w:szCs w:val="19"/>
        </w:rPr>
        <w:t>. Если оба флажка включены, программа сравнивает параметры архивируемых файлов до и после архивирования. Если файлы изменились, то архив не создается, а через установленный пользователем интервал времени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снова начинает архивирование этого же раздела. Интервал времени указывается в минутах в расположенном справа поле. Опция действует только при автоматическом архивировании.</w:t>
      </w:r>
    </w:p>
    <w:p w14:paraId="4773EB17" w14:textId="77777777" w:rsidR="004C53A3" w:rsidRPr="00F959A9" w:rsidRDefault="004C53A3">
      <w:pPr>
        <w:spacing w:before="240"/>
        <w:ind w:left="284"/>
        <w:rPr>
          <w:szCs w:val="19"/>
        </w:rPr>
      </w:pPr>
      <w:r w:rsidRPr="00F959A9">
        <w:rPr>
          <w:b/>
          <w:bCs/>
          <w:szCs w:val="19"/>
        </w:rPr>
        <w:t>«Отложить архивирование, если файлы заблокированы»</w:t>
      </w:r>
      <w:r w:rsidRPr="00F959A9">
        <w:rPr>
          <w:szCs w:val="19"/>
        </w:rPr>
        <w:t xml:space="preserve"> </w:t>
      </w:r>
    </w:p>
    <w:p w14:paraId="450EA74C" w14:textId="77777777" w:rsidR="004C53A3" w:rsidRPr="00F959A9" w:rsidRDefault="004C53A3">
      <w:pPr>
        <w:ind w:left="284"/>
        <w:rPr>
          <w:szCs w:val="19"/>
        </w:rPr>
      </w:pPr>
      <w:r w:rsidRPr="00F959A9">
        <w:rPr>
          <w:szCs w:val="19"/>
        </w:rPr>
        <w:t>Если при автоматическом архивировании часть файлов, которые должны попасть в архив, оказались заблокированы, и данный флажок включен, то архивирование повторяется через указанный интервал. Интервал времени указывается в минутах в расположенном справа поле. Опция действует только при автоматическом архивировании.</w:t>
      </w:r>
    </w:p>
    <w:p w14:paraId="5E34F58F" w14:textId="77777777" w:rsidR="004C53A3" w:rsidRPr="00F959A9" w:rsidRDefault="004C53A3">
      <w:pPr>
        <w:spacing w:before="240"/>
        <w:ind w:left="284"/>
        <w:rPr>
          <w:szCs w:val="19"/>
        </w:rPr>
      </w:pPr>
      <w:r w:rsidRPr="00F959A9">
        <w:rPr>
          <w:b/>
          <w:bCs/>
          <w:szCs w:val="19"/>
        </w:rPr>
        <w:t>«Архивировать, только если данные изменились»</w:t>
      </w:r>
      <w:r w:rsidRPr="00F959A9">
        <w:rPr>
          <w:szCs w:val="19"/>
        </w:rPr>
        <w:t xml:space="preserve"> </w:t>
      </w:r>
    </w:p>
    <w:p w14:paraId="30BD5ED2" w14:textId="77777777" w:rsidR="004C53A3" w:rsidRPr="00F959A9" w:rsidRDefault="004C53A3">
      <w:pPr>
        <w:ind w:left="284"/>
        <w:rPr>
          <w:szCs w:val="19"/>
        </w:rPr>
      </w:pPr>
      <w:r w:rsidRPr="00F959A9">
        <w:rPr>
          <w:szCs w:val="19"/>
        </w:rPr>
        <w:lastRenderedPageBreak/>
        <w:t xml:space="preserve">Эта опция позволяет создавать очередной архив раздела только в том случае, если данные изменились с момента создания последнего архива. Если этот флажок установлен, то перед архивированием раздела программа сравнивает список и параметры файлов из каталога данных с параметрами файлов из последнего архива для данного раздела (сравнение производится только для тех файлов из каталога данных, которые соответствуют шаблону данного раздела). Если параметры каких-либо файлов изменились, производится архивирование. Иначе при ручном архивировании выдается запрос о необходимости создания очередного архива, а в автоматическом режиме архив не создается и в журнал заносится сообщение об этом. Если данный флажок не установлен, архивирование производится всегда, без проверки изменения данных. </w:t>
      </w:r>
    </w:p>
    <w:p w14:paraId="6BEB5908" w14:textId="54EB0FDA" w:rsidR="004C53A3" w:rsidRPr="00F959A9" w:rsidRDefault="004C53A3">
      <w:pPr>
        <w:ind w:left="284"/>
        <w:rPr>
          <w:szCs w:val="19"/>
        </w:rPr>
      </w:pPr>
      <w:r w:rsidRPr="00F959A9">
        <w:rPr>
          <w:szCs w:val="19"/>
        </w:rPr>
        <w:t>Данная опция недоступна, если раздел архивирует информационные базы клиент-серверных версий «1С:Предприятия» (подробнее см. параграфы «</w:t>
      </w:r>
      <w:r w:rsidRPr="00F959A9">
        <w:rPr>
          <w:szCs w:val="19"/>
        </w:rPr>
        <w:fldChar w:fldCharType="begin"/>
      </w:r>
      <w:r w:rsidRPr="00F959A9">
        <w:rPr>
          <w:szCs w:val="19"/>
        </w:rPr>
        <w:instrText xml:space="preserve"> REF _Ref36638102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_Ref36638102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Создание и настройка разделов</w:t>
      </w:r>
      <w:r w:rsidRPr="00F959A9">
        <w:rPr>
          <w:szCs w:val="19"/>
        </w:rPr>
        <w:fldChar w:fldCharType="end"/>
      </w:r>
      <w:r w:rsidRPr="00F959A9">
        <w:rPr>
          <w:szCs w:val="19"/>
        </w:rPr>
        <w:t>» и «</w:t>
      </w:r>
      <w:r w:rsidRPr="00F959A9">
        <w:rPr>
          <w:szCs w:val="19"/>
        </w:rPr>
        <w:fldChar w:fldCharType="begin"/>
      </w:r>
      <w:r w:rsidRPr="00F959A9">
        <w:rPr>
          <w:szCs w:val="19"/>
        </w:rPr>
        <w:instrText xml:space="preserve"> REF _Ref79324382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5.4</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_Ref79324382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Настройка раздела для архивирования баз SQL</w:t>
      </w:r>
      <w:r w:rsidRPr="00F959A9">
        <w:rPr>
          <w:szCs w:val="19"/>
        </w:rPr>
        <w:fldChar w:fldCharType="end"/>
      </w:r>
      <w:r w:rsidRPr="00F959A9">
        <w:rPr>
          <w:szCs w:val="19"/>
        </w:rPr>
        <w:t>»).</w:t>
      </w:r>
    </w:p>
    <w:p w14:paraId="3EC37155" w14:textId="77777777" w:rsidR="004C53A3" w:rsidRPr="00F959A9" w:rsidRDefault="004C53A3">
      <w:pPr>
        <w:ind w:left="284"/>
        <w:rPr>
          <w:szCs w:val="19"/>
        </w:rPr>
      </w:pPr>
    </w:p>
    <w:p w14:paraId="6ADF933B" w14:textId="77777777" w:rsidR="004C53A3" w:rsidRPr="00F959A9" w:rsidRDefault="004C53A3">
      <w:pPr>
        <w:ind w:left="284" w:firstLine="142"/>
        <w:rPr>
          <w:b/>
          <w:bCs/>
          <w:szCs w:val="19"/>
        </w:rPr>
      </w:pPr>
      <w:bookmarkStart w:id="80" w:name="OLE_LINK2"/>
      <w:r w:rsidRPr="00F959A9">
        <w:rPr>
          <w:b/>
          <w:bCs/>
          <w:szCs w:val="19"/>
        </w:rPr>
        <w:t xml:space="preserve">«Не архивировать, если до следующего архивирования осталось менее … (ч)» </w:t>
      </w:r>
    </w:p>
    <w:p w14:paraId="1E2037F8" w14:textId="0BAA78A6" w:rsidR="004C53A3" w:rsidRPr="00F959A9" w:rsidRDefault="004C53A3">
      <w:pPr>
        <w:ind w:left="284"/>
        <w:rPr>
          <w:szCs w:val="19"/>
        </w:rPr>
      </w:pPr>
      <w:r w:rsidRPr="00F959A9">
        <w:rPr>
          <w:szCs w:val="19"/>
        </w:rPr>
        <w:t xml:space="preserve">Эта опция определяет поведение программы в случае, когда по каким-либо причинам </w:t>
      </w:r>
      <w:r w:rsidRPr="00F959A9">
        <w:rPr>
          <w:i/>
          <w:iCs/>
          <w:szCs w:val="19"/>
        </w:rPr>
        <w:t>очередной</w:t>
      </w:r>
      <w:r w:rsidRPr="00F959A9">
        <w:rPr>
          <w:szCs w:val="19"/>
        </w:rPr>
        <w:t xml:space="preserve"> момент автоматического архивирования раздела был пропущен. Если опция отключена, то при запуске Архиватора </w:t>
      </w:r>
      <w:r w:rsidR="004116C2" w:rsidRPr="00F959A9">
        <w:rPr>
          <w:szCs w:val="19"/>
        </w:rPr>
        <w:t xml:space="preserve">— </w:t>
      </w:r>
      <w:r w:rsidRPr="00F959A9">
        <w:rPr>
          <w:szCs w:val="19"/>
        </w:rPr>
        <w:t>данный раздел будет сразу же заархивирован. Если опция включена, то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сначала определяет, сколько времени осталось до </w:t>
      </w:r>
      <w:r w:rsidRPr="00F959A9">
        <w:rPr>
          <w:i/>
          <w:iCs/>
          <w:szCs w:val="19"/>
        </w:rPr>
        <w:t>следующего</w:t>
      </w:r>
      <w:r w:rsidRPr="00F959A9">
        <w:rPr>
          <w:szCs w:val="19"/>
        </w:rPr>
        <w:t xml:space="preserve"> момента архивирования. И если времени осталось меньше, чем установлено в опции, программа ждет до следующего момента, иначе архивирует сразу. Здесь под «очередным» и «следующим» моментами понимается следующее:</w:t>
      </w:r>
    </w:p>
    <w:p w14:paraId="550FF08C" w14:textId="77777777" w:rsidR="004C53A3" w:rsidRPr="00F959A9" w:rsidRDefault="004C53A3">
      <w:pPr>
        <w:numPr>
          <w:ilvl w:val="0"/>
          <w:numId w:val="53"/>
        </w:numPr>
        <w:tabs>
          <w:tab w:val="left" w:pos="851"/>
        </w:tabs>
        <w:ind w:left="851" w:firstLine="284"/>
        <w:rPr>
          <w:szCs w:val="19"/>
        </w:rPr>
      </w:pPr>
      <w:r w:rsidRPr="00F959A9">
        <w:rPr>
          <w:b/>
          <w:bCs/>
          <w:i/>
          <w:iCs/>
          <w:szCs w:val="19"/>
        </w:rPr>
        <w:t>Очередной</w:t>
      </w:r>
      <w:r w:rsidRPr="00F959A9">
        <w:rPr>
          <w:szCs w:val="19"/>
        </w:rPr>
        <w:t xml:space="preserve"> момент архивирования — момент архивирования, вычисленный по настройкам расписания на основе времени последнего архивирования. Очередной момент архивирования может быть уже в прошлом.</w:t>
      </w:r>
    </w:p>
    <w:p w14:paraId="5F8C0153" w14:textId="77777777" w:rsidR="004C53A3" w:rsidRPr="00F959A9" w:rsidRDefault="004C53A3">
      <w:pPr>
        <w:numPr>
          <w:ilvl w:val="0"/>
          <w:numId w:val="53"/>
        </w:numPr>
        <w:tabs>
          <w:tab w:val="left" w:pos="851"/>
        </w:tabs>
        <w:ind w:left="851" w:firstLine="284"/>
        <w:rPr>
          <w:rFonts w:ascii="MS Sans Serif" w:hAnsi="MS Sans Serif"/>
          <w:szCs w:val="19"/>
        </w:rPr>
      </w:pPr>
      <w:r w:rsidRPr="00F959A9">
        <w:rPr>
          <w:b/>
          <w:bCs/>
          <w:i/>
          <w:iCs/>
          <w:szCs w:val="19"/>
        </w:rPr>
        <w:t>Следующий</w:t>
      </w:r>
      <w:r w:rsidRPr="00F959A9">
        <w:rPr>
          <w:szCs w:val="19"/>
        </w:rPr>
        <w:t xml:space="preserve"> момент архивирования — момент архивирования, вычисленный по настройкам расписания на основе текущего времени. Он всегда в будущем</w:t>
      </w:r>
      <w:r w:rsidRPr="00F959A9">
        <w:rPr>
          <w:rFonts w:ascii="MS Sans Serif" w:hAnsi="MS Sans Serif"/>
          <w:szCs w:val="19"/>
        </w:rPr>
        <w:t>.</w:t>
      </w:r>
    </w:p>
    <w:bookmarkEnd w:id="80"/>
    <w:p w14:paraId="191BBE86" w14:textId="77777777" w:rsidR="004C53A3" w:rsidRPr="00F959A9" w:rsidRDefault="004C53A3">
      <w:pPr>
        <w:ind w:left="284"/>
        <w:rPr>
          <w:szCs w:val="19"/>
        </w:rPr>
      </w:pPr>
    </w:p>
    <w:p w14:paraId="5868C756" w14:textId="77777777" w:rsidR="004C53A3" w:rsidRPr="00F959A9" w:rsidRDefault="004C53A3">
      <w:pPr>
        <w:ind w:left="284"/>
        <w:rPr>
          <w:szCs w:val="19"/>
        </w:rPr>
      </w:pPr>
      <w:r w:rsidRPr="00F959A9">
        <w:rPr>
          <w:szCs w:val="19"/>
        </w:rPr>
        <w:t xml:space="preserve">На этой же странице можно установить </w:t>
      </w:r>
      <w:r w:rsidRPr="00F959A9">
        <w:rPr>
          <w:b/>
          <w:bCs/>
          <w:szCs w:val="19"/>
        </w:rPr>
        <w:t>приоритет задачи архивирования</w:t>
      </w:r>
      <w:r w:rsidRPr="00F959A9">
        <w:rPr>
          <w:szCs w:val="19"/>
        </w:rPr>
        <w:t xml:space="preserve"> — низкий, средний или высокий. Задачи с низким приоритетом выполняются в фоновом режиме, не тормозят работу других программ, но при этом работают медленно. Задачи с высоким приоритетом работают быстро, но при этом замедляют работу других программ и задач. Рекомендуется устанавливать средний приоритет (по умолчанию он и установлен). </w:t>
      </w:r>
    </w:p>
    <w:p w14:paraId="46B411F9" w14:textId="77777777" w:rsidR="004C53A3" w:rsidRPr="00F959A9" w:rsidRDefault="004C53A3">
      <w:pPr>
        <w:ind w:left="284"/>
        <w:rPr>
          <w:szCs w:val="19"/>
        </w:rPr>
      </w:pPr>
    </w:p>
    <w:p w14:paraId="05224E3C" w14:textId="77777777" w:rsidR="004C53A3" w:rsidRPr="00F959A9" w:rsidRDefault="004C53A3">
      <w:pPr>
        <w:pStyle w:val="3"/>
        <w:tabs>
          <w:tab w:val="left" w:pos="1004"/>
        </w:tabs>
        <w:ind w:left="1004" w:firstLine="284"/>
        <w:rPr>
          <w:szCs w:val="19"/>
        </w:rPr>
      </w:pPr>
      <w:bookmarkStart w:id="81" w:name="_Ref36543166"/>
      <w:bookmarkStart w:id="82" w:name="_Toc493771788"/>
      <w:r w:rsidRPr="00F959A9">
        <w:rPr>
          <w:szCs w:val="19"/>
        </w:rPr>
        <w:t>Страница «Сжатие»</w:t>
      </w:r>
      <w:bookmarkEnd w:id="81"/>
      <w:bookmarkEnd w:id="82"/>
    </w:p>
    <w:p w14:paraId="101FFFEF" w14:textId="7DEA52AD" w:rsidR="004C53A3" w:rsidRPr="00F959A9" w:rsidRDefault="004C53A3">
      <w:pPr>
        <w:ind w:left="284"/>
        <w:rPr>
          <w:szCs w:val="19"/>
        </w:rPr>
      </w:pPr>
      <w:r w:rsidRPr="00F959A9">
        <w:rPr>
          <w:szCs w:val="19"/>
        </w:rPr>
        <w:t xml:space="preserve">Страница «Сжатие» при создании раздела также появляется только в том случае, если на начальной странице мастера был выбран вариант </w:t>
      </w:r>
      <w:r w:rsidRPr="00F959A9">
        <w:rPr>
          <w:b/>
          <w:bCs/>
          <w:szCs w:val="19"/>
        </w:rPr>
        <w:t>«Полная процедура создания разделов»</w:t>
      </w:r>
      <w:r w:rsidRPr="00F959A9">
        <w:rPr>
          <w:szCs w:val="19"/>
        </w:rPr>
        <w:t xml:space="preserve"> (см. </w:t>
      </w:r>
      <w:r w:rsidRPr="00F959A9">
        <w:rPr>
          <w:szCs w:val="19"/>
        </w:rPr>
        <w:fldChar w:fldCharType="begin"/>
      </w:r>
      <w:r w:rsidRPr="00F959A9">
        <w:rPr>
          <w:szCs w:val="19"/>
        </w:rPr>
        <w:instrText xml:space="preserve"> REF _Ref40847900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10</w:t>
      </w:r>
      <w:r w:rsidRPr="00F959A9">
        <w:rPr>
          <w:szCs w:val="19"/>
        </w:rPr>
        <w:fldChar w:fldCharType="end"/>
      </w:r>
      <w:r w:rsidRPr="00F959A9">
        <w:rPr>
          <w:szCs w:val="19"/>
        </w:rPr>
        <w:t xml:space="preserve">). </w:t>
      </w:r>
    </w:p>
    <w:p w14:paraId="36AA26C7" w14:textId="77777777" w:rsidR="004C53A3" w:rsidRPr="00F959A9" w:rsidRDefault="004C53A3">
      <w:pPr>
        <w:ind w:left="284"/>
        <w:rPr>
          <w:szCs w:val="19"/>
        </w:rPr>
      </w:pPr>
      <w:r w:rsidRPr="00F959A9">
        <w:rPr>
          <w:szCs w:val="19"/>
        </w:rPr>
        <w:t>На данной странице устанавливаются параметры ZIP–архивов, создаваемых «</w:t>
      </w:r>
      <w:r w:rsidRPr="00F959A9">
        <w:rPr>
          <w:rFonts w:ascii="Book Antiqua" w:hAnsi="Book Antiqua"/>
          <w:i/>
          <w:iCs/>
          <w:szCs w:val="19"/>
        </w:rPr>
        <w:t xml:space="preserve">Хранителем </w:t>
      </w:r>
      <w:r w:rsidRPr="00F959A9">
        <w:rPr>
          <w:rFonts w:ascii="Book Antiqua" w:hAnsi="Book Antiqua"/>
          <w:i/>
          <w:iCs/>
          <w:szCs w:val="19"/>
          <w:lang w:val="en-US"/>
        </w:rPr>
        <w:t>V</w:t>
      </w:r>
      <w:r w:rsidRPr="00F959A9">
        <w:rPr>
          <w:szCs w:val="19"/>
        </w:rPr>
        <w:t xml:space="preserve">». </w:t>
      </w:r>
    </w:p>
    <w:p w14:paraId="389E678D" w14:textId="77777777" w:rsidR="004C53A3" w:rsidRPr="00F959A9" w:rsidRDefault="004C0880">
      <w:pPr>
        <w:spacing w:before="119"/>
        <w:ind w:left="284" w:firstLine="0"/>
        <w:jc w:val="center"/>
        <w:rPr>
          <w:szCs w:val="19"/>
        </w:rPr>
      </w:pPr>
      <w:r w:rsidRPr="00F959A9">
        <w:rPr>
          <w:noProof/>
          <w:szCs w:val="19"/>
          <w:lang w:eastAsia="ru-RU"/>
        </w:rPr>
        <w:drawing>
          <wp:inline distT="0" distB="0" distL="0" distR="0" wp14:anchorId="75B2F7CD" wp14:editId="6DD97C4A">
            <wp:extent cx="3391535" cy="219900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2FF75C19" w14:textId="500723B2"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19</w:t>
      </w:r>
      <w:r w:rsidR="00076472" w:rsidRPr="00F959A9">
        <w:rPr>
          <w:szCs w:val="19"/>
        </w:rPr>
        <w:fldChar w:fldCharType="end"/>
      </w:r>
    </w:p>
    <w:p w14:paraId="3F94F6AF" w14:textId="77777777" w:rsidR="004C53A3" w:rsidRPr="00F959A9" w:rsidRDefault="004C53A3">
      <w:pPr>
        <w:ind w:left="284"/>
        <w:rPr>
          <w:szCs w:val="19"/>
        </w:rPr>
      </w:pPr>
      <w:r w:rsidRPr="00F959A9">
        <w:rPr>
          <w:szCs w:val="19"/>
        </w:rPr>
        <w:t xml:space="preserve">Поле </w:t>
      </w:r>
      <w:r w:rsidRPr="00F959A9">
        <w:rPr>
          <w:b/>
          <w:bCs/>
          <w:szCs w:val="19"/>
        </w:rPr>
        <w:t>«Комментарий к архиву»</w:t>
      </w:r>
      <w:r w:rsidRPr="00F959A9">
        <w:rPr>
          <w:szCs w:val="19"/>
        </w:rPr>
        <w:t xml:space="preserve"> определяет </w:t>
      </w:r>
      <w:r w:rsidRPr="00F959A9">
        <w:rPr>
          <w:i/>
          <w:iCs/>
          <w:szCs w:val="19"/>
        </w:rPr>
        <w:t>комментарий</w:t>
      </w:r>
      <w:r w:rsidRPr="00F959A9">
        <w:rPr>
          <w:szCs w:val="19"/>
        </w:rPr>
        <w:t xml:space="preserve">, который будет включаться в файлы архивных копий раздела. Максимальная длина комментария — 255 символов. Если это поле пусто, то комментарий в архив не включается. </w:t>
      </w:r>
    </w:p>
    <w:p w14:paraId="50C87BFA" w14:textId="77777777" w:rsidR="004C53A3" w:rsidRPr="00F959A9" w:rsidRDefault="004C53A3">
      <w:pPr>
        <w:ind w:left="284"/>
        <w:rPr>
          <w:szCs w:val="19"/>
        </w:rPr>
      </w:pPr>
      <w:r w:rsidRPr="00F959A9">
        <w:rPr>
          <w:szCs w:val="19"/>
        </w:rPr>
        <w:t xml:space="preserve">Поле </w:t>
      </w:r>
      <w:r w:rsidRPr="00F959A9">
        <w:rPr>
          <w:b/>
          <w:bCs/>
          <w:szCs w:val="19"/>
        </w:rPr>
        <w:t>«Метод сжатия»</w:t>
      </w:r>
      <w:r w:rsidRPr="00F959A9">
        <w:rPr>
          <w:szCs w:val="19"/>
        </w:rPr>
        <w:t xml:space="preserve"> определяет степень сжатия при создании архива. Возможны следующие варианты: </w:t>
      </w:r>
    </w:p>
    <w:p w14:paraId="36490EF2" w14:textId="77777777" w:rsidR="004C53A3" w:rsidRPr="00F959A9" w:rsidRDefault="004C53A3">
      <w:pPr>
        <w:numPr>
          <w:ilvl w:val="0"/>
          <w:numId w:val="45"/>
        </w:numPr>
        <w:tabs>
          <w:tab w:val="left" w:pos="851"/>
        </w:tabs>
        <w:ind w:left="851" w:firstLine="284"/>
        <w:rPr>
          <w:szCs w:val="19"/>
        </w:rPr>
      </w:pPr>
      <w:r w:rsidRPr="00F959A9">
        <w:rPr>
          <w:szCs w:val="19"/>
        </w:rPr>
        <w:t xml:space="preserve">без сжатия, </w:t>
      </w:r>
    </w:p>
    <w:p w14:paraId="2BCF2DAF" w14:textId="77777777" w:rsidR="004C53A3" w:rsidRPr="00F959A9" w:rsidRDefault="004C53A3">
      <w:pPr>
        <w:numPr>
          <w:ilvl w:val="0"/>
          <w:numId w:val="45"/>
        </w:numPr>
        <w:tabs>
          <w:tab w:val="left" w:pos="851"/>
        </w:tabs>
        <w:ind w:left="851" w:firstLine="284"/>
        <w:rPr>
          <w:szCs w:val="19"/>
        </w:rPr>
      </w:pPr>
      <w:r w:rsidRPr="00F959A9">
        <w:rPr>
          <w:szCs w:val="19"/>
        </w:rPr>
        <w:t xml:space="preserve">быстрый (минимум сжатия), </w:t>
      </w:r>
    </w:p>
    <w:p w14:paraId="46186F43" w14:textId="77777777" w:rsidR="004C53A3" w:rsidRPr="00F959A9" w:rsidRDefault="004C53A3">
      <w:pPr>
        <w:numPr>
          <w:ilvl w:val="0"/>
          <w:numId w:val="45"/>
        </w:numPr>
        <w:tabs>
          <w:tab w:val="left" w:pos="851"/>
        </w:tabs>
        <w:ind w:left="851" w:firstLine="284"/>
        <w:rPr>
          <w:szCs w:val="19"/>
        </w:rPr>
      </w:pPr>
      <w:r w:rsidRPr="00F959A9">
        <w:rPr>
          <w:szCs w:val="19"/>
        </w:rPr>
        <w:t xml:space="preserve">средний и </w:t>
      </w:r>
    </w:p>
    <w:p w14:paraId="32712B44" w14:textId="77777777" w:rsidR="004C53A3" w:rsidRPr="00F959A9" w:rsidRDefault="004C53A3">
      <w:pPr>
        <w:numPr>
          <w:ilvl w:val="0"/>
          <w:numId w:val="45"/>
        </w:numPr>
        <w:tabs>
          <w:tab w:val="left" w:pos="851"/>
        </w:tabs>
        <w:ind w:left="851" w:firstLine="284"/>
        <w:rPr>
          <w:szCs w:val="19"/>
        </w:rPr>
      </w:pPr>
      <w:r w:rsidRPr="00F959A9">
        <w:rPr>
          <w:szCs w:val="19"/>
        </w:rPr>
        <w:t xml:space="preserve">медленный (максимум сжатия). </w:t>
      </w:r>
    </w:p>
    <w:p w14:paraId="3A95A5F2" w14:textId="77777777" w:rsidR="004C53A3" w:rsidRPr="00F959A9" w:rsidRDefault="004C53A3">
      <w:pPr>
        <w:pStyle w:val="ad"/>
        <w:ind w:left="284"/>
        <w:rPr>
          <w:szCs w:val="19"/>
        </w:rPr>
      </w:pPr>
      <w:r w:rsidRPr="00F959A9">
        <w:rPr>
          <w:szCs w:val="19"/>
        </w:rPr>
        <w:t xml:space="preserve">Методы различаются степенью сжатия (отношением суммарного размера файлов данных к размеру получающегося ZIP файла) и скоростью создания архива: чем выше степень сжатия, тем медленнее производится архивирование. </w:t>
      </w:r>
    </w:p>
    <w:p w14:paraId="1A0C1161" w14:textId="77777777" w:rsidR="004C53A3" w:rsidRPr="00F959A9" w:rsidRDefault="004C53A3">
      <w:pPr>
        <w:ind w:left="284"/>
        <w:rPr>
          <w:szCs w:val="19"/>
        </w:rPr>
      </w:pPr>
      <w:r w:rsidRPr="00F959A9">
        <w:rPr>
          <w:szCs w:val="19"/>
        </w:rPr>
        <w:t xml:space="preserve">Если установлен метод «без сжатия», то архивируемые файлы помещаются в архив без преобразования. При этом скорость архивирования самая высокая, но </w:t>
      </w:r>
      <w:r w:rsidRPr="00F959A9">
        <w:rPr>
          <w:szCs w:val="19"/>
        </w:rPr>
        <w:lastRenderedPageBreak/>
        <w:t xml:space="preserve">архивная копия может занимать даже больше места на жестком диске, чем файлы данных (за счет добавления заголовка ZIP файла). Поэтому метод «без сжатия» рекомендуется устанавливать только в крайнем случае — например, при архивировании плохо сжимающихся файлов. </w:t>
      </w:r>
    </w:p>
    <w:p w14:paraId="5C036F42" w14:textId="77777777" w:rsidR="004C53A3" w:rsidRPr="00F959A9" w:rsidRDefault="004C53A3">
      <w:pPr>
        <w:ind w:left="284"/>
        <w:rPr>
          <w:szCs w:val="19"/>
        </w:rPr>
      </w:pPr>
      <w:r w:rsidRPr="00F959A9">
        <w:rPr>
          <w:szCs w:val="19"/>
        </w:rPr>
        <w:t xml:space="preserve">Поле </w:t>
      </w:r>
      <w:r w:rsidRPr="00F959A9">
        <w:rPr>
          <w:b/>
          <w:bCs/>
          <w:szCs w:val="19"/>
        </w:rPr>
        <w:t>«Пароль»</w:t>
      </w:r>
      <w:r w:rsidRPr="00F959A9">
        <w:rPr>
          <w:szCs w:val="19"/>
        </w:rPr>
        <w:t xml:space="preserve"> определяет настройки пароля при создании архива. Максимальная длина пароля — 80 символов. Если пароль не введен, будут создаваться архивы без пароля.</w:t>
      </w:r>
    </w:p>
    <w:p w14:paraId="0AD01996" w14:textId="77777777" w:rsidR="004C53A3" w:rsidRPr="00F959A9" w:rsidRDefault="004C53A3">
      <w:pPr>
        <w:ind w:left="284"/>
        <w:rPr>
          <w:bCs/>
          <w:szCs w:val="19"/>
        </w:rPr>
      </w:pPr>
      <w:r w:rsidRPr="00F959A9">
        <w:rPr>
          <w:szCs w:val="19"/>
        </w:rPr>
        <w:t xml:space="preserve">В поле </w:t>
      </w:r>
      <w:r w:rsidRPr="00F959A9">
        <w:rPr>
          <w:b/>
          <w:bCs/>
          <w:szCs w:val="19"/>
        </w:rPr>
        <w:t>«Подтверждение пароля»</w:t>
      </w:r>
      <w:r w:rsidRPr="00F959A9">
        <w:rPr>
          <w:bCs/>
          <w:szCs w:val="19"/>
        </w:rPr>
        <w:t xml:space="preserve"> пользователь должен повторно ввести тот же самый пароль, что и в предыдущее поле. Поскольку в целях безопасности символы пароля не отображаются в данных полях, повторный ввод пароля позволяет предотвратить ошибки при его вводе.</w:t>
      </w:r>
    </w:p>
    <w:p w14:paraId="6C724477" w14:textId="77777777" w:rsidR="004C53A3" w:rsidRPr="00F959A9" w:rsidRDefault="004C53A3">
      <w:pPr>
        <w:ind w:left="284"/>
        <w:rPr>
          <w:szCs w:val="19"/>
        </w:rPr>
      </w:pPr>
    </w:p>
    <w:p w14:paraId="76B9732D" w14:textId="77777777" w:rsidR="004C53A3" w:rsidRPr="00F959A9" w:rsidRDefault="004C53A3" w:rsidP="007E3B08">
      <w:pPr>
        <w:pStyle w:val="3"/>
        <w:tabs>
          <w:tab w:val="left" w:pos="1004"/>
        </w:tabs>
        <w:ind w:left="1004" w:hanging="11"/>
        <w:rPr>
          <w:szCs w:val="19"/>
        </w:rPr>
      </w:pPr>
      <w:bookmarkStart w:id="83" w:name="_Ref36543234"/>
      <w:bookmarkStart w:id="84" w:name="_Toc493771789"/>
      <w:r w:rsidRPr="00F959A9">
        <w:rPr>
          <w:szCs w:val="19"/>
        </w:rPr>
        <w:t>Страницы «Оповещение» и «Почтовые транспорты»</w:t>
      </w:r>
      <w:bookmarkEnd w:id="83"/>
      <w:bookmarkEnd w:id="84"/>
    </w:p>
    <w:p w14:paraId="43847F8E" w14:textId="0033C152" w:rsidR="004C53A3" w:rsidRPr="00F959A9" w:rsidRDefault="004C53A3">
      <w:pPr>
        <w:ind w:left="284"/>
        <w:rPr>
          <w:szCs w:val="19"/>
        </w:rPr>
      </w:pPr>
      <w:r w:rsidRPr="00F959A9">
        <w:rPr>
          <w:szCs w:val="19"/>
        </w:rPr>
        <w:t xml:space="preserve">Эти страницы появляется только в том случае, если на начальной странице мастера был выбран вариант </w:t>
      </w:r>
      <w:r w:rsidRPr="00F959A9">
        <w:rPr>
          <w:b/>
          <w:bCs/>
          <w:szCs w:val="19"/>
        </w:rPr>
        <w:t>«Полная процедура создания разделов»</w:t>
      </w:r>
      <w:r w:rsidRPr="00F959A9">
        <w:rPr>
          <w:szCs w:val="19"/>
        </w:rPr>
        <w:t xml:space="preserve"> (см. </w:t>
      </w:r>
      <w:r w:rsidRPr="00F959A9">
        <w:rPr>
          <w:szCs w:val="19"/>
        </w:rPr>
        <w:fldChar w:fldCharType="begin"/>
      </w:r>
      <w:r w:rsidRPr="00F959A9">
        <w:rPr>
          <w:szCs w:val="19"/>
        </w:rPr>
        <w:instrText xml:space="preserve"> REF _Ref40847900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10</w:t>
      </w:r>
      <w:r w:rsidRPr="00F959A9">
        <w:rPr>
          <w:szCs w:val="19"/>
        </w:rPr>
        <w:fldChar w:fldCharType="end"/>
      </w:r>
      <w:r w:rsidRPr="00F959A9">
        <w:rPr>
          <w:szCs w:val="19"/>
        </w:rPr>
        <w:t>) и предназначены для настройки оповещений, рассылаемых «</w:t>
      </w:r>
      <w:r w:rsidRPr="00F959A9">
        <w:rPr>
          <w:rFonts w:ascii="Book Antiqua" w:hAnsi="Book Antiqua"/>
          <w:i/>
          <w:iCs/>
          <w:szCs w:val="19"/>
        </w:rPr>
        <w:t xml:space="preserve">Хранителем </w:t>
      </w:r>
      <w:r w:rsidRPr="00F959A9">
        <w:rPr>
          <w:rFonts w:ascii="Book Antiqua" w:hAnsi="Book Antiqua"/>
          <w:i/>
          <w:iCs/>
          <w:szCs w:val="19"/>
          <w:lang w:val="en-US"/>
        </w:rPr>
        <w:t>V</w:t>
      </w:r>
      <w:r w:rsidRPr="00F959A9">
        <w:rPr>
          <w:szCs w:val="19"/>
        </w:rPr>
        <w:t xml:space="preserve">». Архиватор может рассылать сообщения следующих видов: </w:t>
      </w:r>
    </w:p>
    <w:p w14:paraId="4D1E4E51" w14:textId="77777777" w:rsidR="004C53A3" w:rsidRPr="00F959A9" w:rsidRDefault="004C53A3" w:rsidP="00595BBC">
      <w:pPr>
        <w:numPr>
          <w:ilvl w:val="0"/>
          <w:numId w:val="19"/>
        </w:numPr>
        <w:tabs>
          <w:tab w:val="clear" w:pos="567"/>
          <w:tab w:val="num" w:pos="0"/>
          <w:tab w:val="left" w:pos="851"/>
        </w:tabs>
        <w:ind w:left="284" w:firstLine="284"/>
        <w:rPr>
          <w:szCs w:val="19"/>
        </w:rPr>
      </w:pPr>
      <w:r w:rsidRPr="00F959A9">
        <w:rPr>
          <w:szCs w:val="19"/>
        </w:rPr>
        <w:t>сообщения Агента (отображаются в виде окна сообщения, только при запущенной компоненте Агент);</w:t>
      </w:r>
    </w:p>
    <w:p w14:paraId="1EAF4A33" w14:textId="77777777" w:rsidR="004C53A3" w:rsidRPr="00F959A9" w:rsidRDefault="004C53A3" w:rsidP="00595BBC">
      <w:pPr>
        <w:numPr>
          <w:ilvl w:val="0"/>
          <w:numId w:val="19"/>
        </w:numPr>
        <w:tabs>
          <w:tab w:val="left" w:pos="851"/>
        </w:tabs>
        <w:ind w:left="284" w:firstLine="284"/>
        <w:rPr>
          <w:szCs w:val="19"/>
        </w:rPr>
      </w:pPr>
      <w:r w:rsidRPr="00F959A9">
        <w:rPr>
          <w:szCs w:val="19"/>
        </w:rPr>
        <w:t>почтовые сообщения — с помощью протокола SMTP;</w:t>
      </w:r>
    </w:p>
    <w:p w14:paraId="45BE5906" w14:textId="77777777" w:rsidR="004C53A3" w:rsidRPr="00F959A9" w:rsidRDefault="004C53A3" w:rsidP="00595BBC">
      <w:pPr>
        <w:numPr>
          <w:ilvl w:val="0"/>
          <w:numId w:val="19"/>
        </w:numPr>
        <w:tabs>
          <w:tab w:val="left" w:pos="851"/>
        </w:tabs>
        <w:ind w:left="284" w:firstLine="284"/>
        <w:rPr>
          <w:szCs w:val="19"/>
        </w:rPr>
      </w:pPr>
      <w:r w:rsidRPr="00F959A9">
        <w:rPr>
          <w:szCs w:val="19"/>
        </w:rPr>
        <w:t>почтовые сообщения — с помощью системы Message API (</w:t>
      </w:r>
      <w:r w:rsidRPr="00F959A9">
        <w:rPr>
          <w:szCs w:val="19"/>
          <w:lang w:val="en-US"/>
        </w:rPr>
        <w:t>MAPI</w:t>
      </w:r>
      <w:r w:rsidRPr="00F959A9">
        <w:rPr>
          <w:szCs w:val="19"/>
        </w:rPr>
        <w:t>);</w:t>
      </w:r>
    </w:p>
    <w:p w14:paraId="326A147F" w14:textId="472E0E0F" w:rsidR="004C53A3" w:rsidRPr="00F959A9" w:rsidRDefault="004C53A3" w:rsidP="00595BBC">
      <w:pPr>
        <w:numPr>
          <w:ilvl w:val="0"/>
          <w:numId w:val="19"/>
        </w:numPr>
        <w:tabs>
          <w:tab w:val="left" w:pos="851"/>
        </w:tabs>
        <w:ind w:left="284" w:firstLine="284"/>
        <w:rPr>
          <w:szCs w:val="19"/>
        </w:rPr>
      </w:pPr>
      <w:r w:rsidRPr="00F959A9">
        <w:rPr>
          <w:szCs w:val="19"/>
        </w:rPr>
        <w:t>сообщения Windows — через службу сообщений (</w:t>
      </w:r>
      <w:r w:rsidRPr="00F959A9">
        <w:rPr>
          <w:szCs w:val="19"/>
          <w:lang w:val="en-US"/>
        </w:rPr>
        <w:t>MailSlot</w:t>
      </w:r>
      <w:r w:rsidRPr="00F959A9">
        <w:rPr>
          <w:szCs w:val="19"/>
        </w:rPr>
        <w:t>) Windows или программу WinPopup;</w:t>
      </w:r>
    </w:p>
    <w:p w14:paraId="2AA11365" w14:textId="108ED7C8" w:rsidR="004C53A3" w:rsidRPr="00F959A9" w:rsidRDefault="004C53A3" w:rsidP="00595BBC">
      <w:pPr>
        <w:numPr>
          <w:ilvl w:val="0"/>
          <w:numId w:val="19"/>
        </w:numPr>
        <w:tabs>
          <w:tab w:val="left" w:pos="851"/>
        </w:tabs>
        <w:ind w:left="284" w:firstLine="284"/>
        <w:rPr>
          <w:szCs w:val="19"/>
        </w:rPr>
      </w:pPr>
      <w:r w:rsidRPr="00F959A9">
        <w:rPr>
          <w:szCs w:val="19"/>
        </w:rPr>
        <w:t>записи в системном журнале событий Windows.</w:t>
      </w:r>
    </w:p>
    <w:p w14:paraId="0071D992" w14:textId="77777777" w:rsidR="00595BBC" w:rsidRPr="00F959A9" w:rsidRDefault="00595BBC" w:rsidP="00595BBC">
      <w:pPr>
        <w:tabs>
          <w:tab w:val="left" w:pos="851"/>
        </w:tabs>
        <w:ind w:left="284" w:firstLine="0"/>
        <w:rPr>
          <w:szCs w:val="19"/>
        </w:rPr>
      </w:pPr>
    </w:p>
    <w:p w14:paraId="2AB45B48" w14:textId="3C97EC62" w:rsidR="00595BBC" w:rsidRPr="00F959A9" w:rsidRDefault="00595BBC" w:rsidP="00595BBC">
      <w:pPr>
        <w:ind w:left="284"/>
        <w:rPr>
          <w:szCs w:val="19"/>
        </w:rPr>
      </w:pPr>
      <w:r w:rsidRPr="00F959A9">
        <w:rPr>
          <w:szCs w:val="19"/>
        </w:rPr>
        <w:t xml:space="preserve">На странице </w:t>
      </w:r>
      <w:r w:rsidRPr="00F959A9">
        <w:rPr>
          <w:b/>
          <w:bCs/>
          <w:szCs w:val="19"/>
        </w:rPr>
        <w:t>«Оповещения»</w:t>
      </w:r>
      <w:r w:rsidRPr="00F959A9">
        <w:rPr>
          <w:szCs w:val="19"/>
        </w:rPr>
        <w:t xml:space="preserve"> (</w:t>
      </w:r>
      <w:r w:rsidRPr="00F959A9">
        <w:rPr>
          <w:szCs w:val="19"/>
        </w:rPr>
        <w:fldChar w:fldCharType="begin"/>
      </w:r>
      <w:r w:rsidRPr="00F959A9">
        <w:rPr>
          <w:szCs w:val="19"/>
        </w:rPr>
        <w:instrText xml:space="preserve"> REF _Ref40870752 \h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20</w:t>
      </w:r>
      <w:r w:rsidRPr="00F959A9">
        <w:rPr>
          <w:szCs w:val="19"/>
        </w:rPr>
        <w:fldChar w:fldCharType="end"/>
      </w:r>
      <w:r w:rsidRPr="00F959A9">
        <w:rPr>
          <w:szCs w:val="19"/>
        </w:rPr>
        <w:t>) приведен список ситуаций, в которых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может рассылать оповещения. Для того чтобы включить отправку оповещения в какой-то ситуации, надо отметить соответствующий флажок. </w:t>
      </w:r>
    </w:p>
    <w:p w14:paraId="641E9732" w14:textId="77777777" w:rsidR="00595BBC" w:rsidRPr="00F959A9" w:rsidRDefault="00595BBC" w:rsidP="00595BBC">
      <w:pPr>
        <w:tabs>
          <w:tab w:val="left" w:pos="851"/>
        </w:tabs>
        <w:ind w:left="284" w:firstLine="0"/>
        <w:rPr>
          <w:szCs w:val="19"/>
        </w:rPr>
      </w:pPr>
      <w:r w:rsidRPr="00F959A9">
        <w:rPr>
          <w:szCs w:val="19"/>
        </w:rPr>
        <w:t xml:space="preserve">Серые, красные или зеленые картинки в нижней части окна показывают, произведена ли настройка соответствующего </w:t>
      </w:r>
      <w:r w:rsidRPr="00F959A9">
        <w:rPr>
          <w:i/>
          <w:iCs/>
          <w:szCs w:val="19"/>
        </w:rPr>
        <w:t>почтового транспорта</w:t>
      </w:r>
      <w:r w:rsidRPr="00F959A9">
        <w:rPr>
          <w:szCs w:val="19"/>
        </w:rPr>
        <w:t xml:space="preserve"> (средства оправки сообщений): серая картинка означает, что соответствующий транспорт еще не настроен, красная — что он настроен некорректно, и зеленая — что почтовый транспорт настроен корректно.</w:t>
      </w:r>
    </w:p>
    <w:p w14:paraId="049B4DCB" w14:textId="77777777" w:rsidR="004C53A3" w:rsidRPr="00F959A9" w:rsidRDefault="004C0880">
      <w:pPr>
        <w:ind w:left="284" w:firstLine="0"/>
        <w:jc w:val="center"/>
        <w:rPr>
          <w:szCs w:val="19"/>
        </w:rPr>
      </w:pPr>
      <w:r w:rsidRPr="00F959A9">
        <w:rPr>
          <w:noProof/>
          <w:szCs w:val="19"/>
          <w:lang w:eastAsia="ru-RU"/>
        </w:rPr>
        <w:lastRenderedPageBreak/>
        <w:drawing>
          <wp:inline distT="0" distB="0" distL="0" distR="0" wp14:anchorId="4B8216CC" wp14:editId="58B169F2">
            <wp:extent cx="3391535" cy="219900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550420D6" w14:textId="250762D2" w:rsidR="004C53A3" w:rsidRPr="00F959A9" w:rsidRDefault="004C53A3">
      <w:pPr>
        <w:pStyle w:val="16"/>
        <w:ind w:left="284"/>
        <w:rPr>
          <w:szCs w:val="19"/>
        </w:rPr>
      </w:pPr>
      <w:bookmarkStart w:id="85" w:name="_Ref40870752"/>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20</w:t>
      </w:r>
      <w:r w:rsidR="00076472" w:rsidRPr="00F959A9">
        <w:rPr>
          <w:szCs w:val="19"/>
        </w:rPr>
        <w:fldChar w:fldCharType="end"/>
      </w:r>
      <w:bookmarkEnd w:id="85"/>
    </w:p>
    <w:p w14:paraId="1A6CA582" w14:textId="77777777" w:rsidR="004C53A3" w:rsidRPr="00F959A9" w:rsidRDefault="004C53A3">
      <w:pPr>
        <w:ind w:left="284"/>
        <w:rPr>
          <w:szCs w:val="19"/>
        </w:rPr>
      </w:pPr>
    </w:p>
    <w:p w14:paraId="5516380E" w14:textId="13FAC0D1" w:rsidR="004C53A3" w:rsidRPr="00F959A9" w:rsidRDefault="004C53A3">
      <w:pPr>
        <w:ind w:left="284"/>
        <w:rPr>
          <w:szCs w:val="19"/>
        </w:rPr>
      </w:pPr>
      <w:r w:rsidRPr="00F959A9">
        <w:rPr>
          <w:szCs w:val="19"/>
        </w:rPr>
        <w:t xml:space="preserve">Для оповещения </w:t>
      </w:r>
      <w:r w:rsidRPr="00F959A9">
        <w:rPr>
          <w:b/>
          <w:bCs/>
          <w:szCs w:val="19"/>
        </w:rPr>
        <w:t>«Напоминание об экспорте»</w:t>
      </w:r>
      <w:r w:rsidRPr="00F959A9">
        <w:rPr>
          <w:szCs w:val="19"/>
        </w:rPr>
        <w:t xml:space="preserve"> необходимо также настроить интервал рассылки этого напоминания. Для этого надо щелкнуть по ячейке с надписью «Напоминание об экспорте (каждые … дней)» и затем щелкнуть по кнопке, появившейся в правой части ячейки (см. </w:t>
      </w:r>
      <w:r w:rsidRPr="00F959A9">
        <w:rPr>
          <w:szCs w:val="19"/>
        </w:rPr>
        <w:fldChar w:fldCharType="begin"/>
      </w:r>
      <w:r w:rsidRPr="00F959A9">
        <w:rPr>
          <w:szCs w:val="19"/>
        </w:rPr>
        <w:instrText xml:space="preserve"> REF _Ref79390922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21</w:t>
      </w:r>
      <w:r w:rsidRPr="00F959A9">
        <w:rPr>
          <w:szCs w:val="19"/>
        </w:rPr>
        <w:fldChar w:fldCharType="end"/>
      </w:r>
      <w:r w:rsidRPr="00F959A9">
        <w:rPr>
          <w:szCs w:val="19"/>
        </w:rPr>
        <w:t>) или нажать клавишу [</w:t>
      </w:r>
      <w:r w:rsidRPr="00F959A9">
        <w:rPr>
          <w:rFonts w:ascii="Arial" w:hAnsi="Arial" w:cs="Arial"/>
          <w:szCs w:val="19"/>
        </w:rPr>
        <w:t>Пробел]</w:t>
      </w:r>
      <w:r w:rsidRPr="00F959A9">
        <w:rPr>
          <w:szCs w:val="19"/>
        </w:rPr>
        <w:t>. Появится диалог, в котором необходимо указать количество дней. «</w:t>
      </w:r>
      <w:r w:rsidRPr="00F959A9">
        <w:rPr>
          <w:i/>
          <w:iCs/>
          <w:szCs w:val="19"/>
        </w:rPr>
        <w:t xml:space="preserve">Хранитель </w:t>
      </w:r>
      <w:r w:rsidRPr="00F959A9">
        <w:rPr>
          <w:i/>
          <w:iCs/>
          <w:szCs w:val="19"/>
          <w:lang w:val="en-US"/>
        </w:rPr>
        <w:t>V</w:t>
      </w:r>
      <w:r w:rsidRPr="00F959A9">
        <w:rPr>
          <w:szCs w:val="19"/>
        </w:rPr>
        <w:t xml:space="preserve">» будет запоминать дату последнего экспорта архивов данного раздела и, если после этой даты прошло больше указанного количества дней, будет рассылать напоминание о необходимости экспортировать архив (например, на </w:t>
      </w:r>
      <w:r w:rsidRPr="00F959A9">
        <w:rPr>
          <w:szCs w:val="19"/>
          <w:lang w:val="en-US"/>
        </w:rPr>
        <w:t>CD</w:t>
      </w:r>
      <w:r w:rsidRPr="00F959A9">
        <w:rPr>
          <w:szCs w:val="19"/>
        </w:rPr>
        <w:t xml:space="preserve">). </w:t>
      </w:r>
    </w:p>
    <w:p w14:paraId="50714408" w14:textId="77777777" w:rsidR="004C53A3" w:rsidRPr="00F959A9" w:rsidRDefault="004C0880">
      <w:pPr>
        <w:ind w:left="284" w:firstLine="0"/>
        <w:jc w:val="center"/>
        <w:rPr>
          <w:szCs w:val="19"/>
        </w:rPr>
      </w:pPr>
      <w:r w:rsidRPr="00F959A9">
        <w:rPr>
          <w:noProof/>
          <w:szCs w:val="19"/>
          <w:lang w:eastAsia="ru-RU"/>
        </w:rPr>
        <w:drawing>
          <wp:inline distT="0" distB="0" distL="0" distR="0" wp14:anchorId="293A60F3" wp14:editId="3FA623AB">
            <wp:extent cx="2222500" cy="116903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22500" cy="1169035"/>
                    </a:xfrm>
                    <a:prstGeom prst="rect">
                      <a:avLst/>
                    </a:prstGeom>
                    <a:solidFill>
                      <a:srgbClr val="FFFFFF"/>
                    </a:solidFill>
                    <a:ln>
                      <a:noFill/>
                    </a:ln>
                  </pic:spPr>
                </pic:pic>
              </a:graphicData>
            </a:graphic>
          </wp:inline>
        </w:drawing>
      </w:r>
    </w:p>
    <w:p w14:paraId="244BC3AB" w14:textId="6F726A7A" w:rsidR="004C53A3" w:rsidRPr="00F959A9" w:rsidRDefault="004C53A3">
      <w:pPr>
        <w:pStyle w:val="16"/>
        <w:ind w:left="284"/>
        <w:rPr>
          <w:szCs w:val="19"/>
        </w:rPr>
      </w:pPr>
      <w:bookmarkStart w:id="86" w:name="_Ref79390922"/>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21</w:t>
      </w:r>
      <w:r w:rsidR="00076472" w:rsidRPr="00F959A9">
        <w:rPr>
          <w:szCs w:val="19"/>
        </w:rPr>
        <w:fldChar w:fldCharType="end"/>
      </w:r>
      <w:bookmarkEnd w:id="86"/>
    </w:p>
    <w:p w14:paraId="099E4C05" w14:textId="77777777" w:rsidR="004C53A3" w:rsidRPr="00F959A9" w:rsidRDefault="004C53A3">
      <w:pPr>
        <w:ind w:left="284"/>
        <w:rPr>
          <w:szCs w:val="19"/>
        </w:rPr>
      </w:pPr>
      <w:r w:rsidRPr="00F959A9">
        <w:rPr>
          <w:szCs w:val="19"/>
        </w:rPr>
        <w:t xml:space="preserve">Настройка почтовых транспортов (кроме транспорта «Агент») производится на странице </w:t>
      </w:r>
      <w:r w:rsidRPr="00F959A9">
        <w:rPr>
          <w:b/>
          <w:bCs/>
          <w:szCs w:val="19"/>
        </w:rPr>
        <w:t>«Почтовые транспорты»</w:t>
      </w:r>
      <w:r w:rsidRPr="00F959A9">
        <w:rPr>
          <w:szCs w:val="19"/>
        </w:rPr>
        <w:t>. Для сообщений, отправляемых через Агент, никаких настроек не требуется.</w:t>
      </w:r>
    </w:p>
    <w:p w14:paraId="18D70794" w14:textId="77777777" w:rsidR="004C53A3" w:rsidRPr="00F959A9" w:rsidRDefault="004C0880">
      <w:pPr>
        <w:spacing w:before="119"/>
        <w:ind w:left="284" w:firstLine="0"/>
        <w:jc w:val="center"/>
        <w:rPr>
          <w:szCs w:val="19"/>
        </w:rPr>
      </w:pPr>
      <w:r w:rsidRPr="00F959A9">
        <w:rPr>
          <w:noProof/>
          <w:szCs w:val="19"/>
          <w:lang w:eastAsia="ru-RU"/>
        </w:rPr>
        <w:lastRenderedPageBreak/>
        <w:drawing>
          <wp:inline distT="0" distB="0" distL="0" distR="0" wp14:anchorId="63B32558" wp14:editId="6AAC9315">
            <wp:extent cx="3391535" cy="21990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91535" cy="2199005"/>
                    </a:xfrm>
                    <a:prstGeom prst="rect">
                      <a:avLst/>
                    </a:prstGeom>
                    <a:solidFill>
                      <a:srgbClr val="FFFFFF"/>
                    </a:solidFill>
                    <a:ln>
                      <a:noFill/>
                    </a:ln>
                  </pic:spPr>
                </pic:pic>
              </a:graphicData>
            </a:graphic>
          </wp:inline>
        </w:drawing>
      </w:r>
    </w:p>
    <w:p w14:paraId="0C4A6F3E" w14:textId="37B0AA5C"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22</w:t>
      </w:r>
      <w:r w:rsidR="00076472" w:rsidRPr="00F959A9">
        <w:rPr>
          <w:szCs w:val="19"/>
        </w:rPr>
        <w:fldChar w:fldCharType="end"/>
      </w:r>
    </w:p>
    <w:p w14:paraId="1E9A5306" w14:textId="77777777" w:rsidR="004C53A3" w:rsidRPr="00F959A9" w:rsidRDefault="004C53A3">
      <w:pPr>
        <w:pStyle w:val="ad"/>
        <w:ind w:left="284"/>
        <w:rPr>
          <w:szCs w:val="19"/>
        </w:rPr>
      </w:pPr>
      <w:r w:rsidRPr="00F959A9">
        <w:rPr>
          <w:szCs w:val="19"/>
        </w:rPr>
        <w:t>На этой странице расположены элементы управления для настройки параметров отправки сообщений. Для того чтобы настроить параметры транспорта, необходимо:</w:t>
      </w:r>
    </w:p>
    <w:p w14:paraId="216FDB2F" w14:textId="77777777" w:rsidR="004C53A3" w:rsidRPr="00F959A9" w:rsidRDefault="004C53A3">
      <w:pPr>
        <w:numPr>
          <w:ilvl w:val="0"/>
          <w:numId w:val="61"/>
        </w:numPr>
        <w:tabs>
          <w:tab w:val="left" w:pos="851"/>
        </w:tabs>
        <w:ind w:left="851" w:firstLine="284"/>
        <w:rPr>
          <w:szCs w:val="19"/>
        </w:rPr>
      </w:pPr>
      <w:r w:rsidRPr="00F959A9">
        <w:rPr>
          <w:szCs w:val="19"/>
        </w:rPr>
        <w:t xml:space="preserve">Отметить флажок с названием транспорта. Если флажок снят, то сообщения через этот транспорт отправляться не будут, даже если параметры транспорта полностью настроены. </w:t>
      </w:r>
    </w:p>
    <w:p w14:paraId="5B3850EC" w14:textId="77777777" w:rsidR="004C53A3" w:rsidRPr="00F959A9" w:rsidRDefault="004C53A3">
      <w:pPr>
        <w:numPr>
          <w:ilvl w:val="0"/>
          <w:numId w:val="61"/>
        </w:numPr>
        <w:tabs>
          <w:tab w:val="left" w:pos="851"/>
        </w:tabs>
        <w:ind w:left="851" w:firstLine="284"/>
        <w:rPr>
          <w:szCs w:val="19"/>
        </w:rPr>
      </w:pPr>
      <w:r w:rsidRPr="00F959A9">
        <w:rPr>
          <w:szCs w:val="19"/>
        </w:rPr>
        <w:t xml:space="preserve">Нажать кнопку </w:t>
      </w:r>
      <w:r w:rsidRPr="00F959A9">
        <w:rPr>
          <w:b/>
          <w:bCs/>
          <w:szCs w:val="19"/>
        </w:rPr>
        <w:t>«Настроить»</w:t>
      </w:r>
      <w:r w:rsidRPr="00F959A9">
        <w:rPr>
          <w:szCs w:val="19"/>
        </w:rPr>
        <w:t>, относящуюся к данному транспорту. Появится диалог для настройки параметров этого транспорта. Внешний вид диалога зависит от настраиваемого транспорта.</w:t>
      </w:r>
    </w:p>
    <w:p w14:paraId="1A854614" w14:textId="77777777" w:rsidR="004C53A3" w:rsidRPr="00F959A9" w:rsidRDefault="004C53A3">
      <w:pPr>
        <w:ind w:left="284"/>
        <w:rPr>
          <w:szCs w:val="19"/>
        </w:rPr>
      </w:pPr>
    </w:p>
    <w:p w14:paraId="05DE26AA" w14:textId="77777777" w:rsidR="004C53A3" w:rsidRPr="00F959A9" w:rsidRDefault="004C53A3">
      <w:pPr>
        <w:ind w:left="284"/>
        <w:rPr>
          <w:rFonts w:ascii="Arial" w:hAnsi="Arial" w:cs="Arial"/>
          <w:b/>
          <w:bCs/>
          <w:szCs w:val="19"/>
          <w:u w:val="single"/>
          <w:lang w:val="en-US"/>
        </w:rPr>
      </w:pPr>
      <w:r w:rsidRPr="00F959A9">
        <w:rPr>
          <w:rFonts w:ascii="Arial" w:hAnsi="Arial" w:cs="Arial"/>
          <w:b/>
          <w:bCs/>
          <w:szCs w:val="19"/>
          <w:u w:val="single"/>
        </w:rPr>
        <w:t xml:space="preserve">Параметры </w:t>
      </w:r>
      <w:r w:rsidRPr="00F959A9">
        <w:rPr>
          <w:rFonts w:ascii="Arial" w:hAnsi="Arial" w:cs="Arial"/>
          <w:b/>
          <w:bCs/>
          <w:szCs w:val="19"/>
          <w:u w:val="single"/>
          <w:lang w:val="en-US"/>
        </w:rPr>
        <w:t>SMTP</w:t>
      </w:r>
    </w:p>
    <w:p w14:paraId="367E007B" w14:textId="685C6CF0" w:rsidR="004C53A3" w:rsidRPr="00F959A9" w:rsidRDefault="004C53A3">
      <w:pPr>
        <w:ind w:left="284"/>
        <w:rPr>
          <w:szCs w:val="19"/>
        </w:rPr>
      </w:pPr>
      <w:r w:rsidRPr="00F959A9">
        <w:rPr>
          <w:szCs w:val="19"/>
        </w:rPr>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имеет встроенные средства для отправки почтовых сообщений через сеть по протоколу SMTP.</w:t>
      </w:r>
    </w:p>
    <w:p w14:paraId="1AE5356B" w14:textId="77777777" w:rsidR="004C53A3" w:rsidRPr="00F959A9" w:rsidRDefault="004C0880">
      <w:pPr>
        <w:spacing w:before="119"/>
        <w:ind w:left="284"/>
        <w:jc w:val="center"/>
        <w:rPr>
          <w:szCs w:val="19"/>
        </w:rPr>
      </w:pPr>
      <w:r w:rsidRPr="00F959A9">
        <w:rPr>
          <w:noProof/>
          <w:szCs w:val="19"/>
          <w:lang w:eastAsia="ru-RU"/>
        </w:rPr>
        <w:lastRenderedPageBreak/>
        <w:drawing>
          <wp:inline distT="0" distB="0" distL="0" distR="0" wp14:anchorId="79937EF7" wp14:editId="2A7AD0FA">
            <wp:extent cx="2800985" cy="263906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0985" cy="2639060"/>
                    </a:xfrm>
                    <a:prstGeom prst="rect">
                      <a:avLst/>
                    </a:prstGeom>
                    <a:solidFill>
                      <a:srgbClr val="FFFFFF"/>
                    </a:solidFill>
                    <a:ln>
                      <a:noFill/>
                    </a:ln>
                  </pic:spPr>
                </pic:pic>
              </a:graphicData>
            </a:graphic>
          </wp:inline>
        </w:drawing>
      </w:r>
    </w:p>
    <w:p w14:paraId="663F0F54" w14:textId="2177A836" w:rsidR="004C53A3" w:rsidRPr="00F959A9" w:rsidRDefault="004C53A3">
      <w:pPr>
        <w:pStyle w:val="16"/>
        <w:ind w:left="284"/>
        <w:rPr>
          <w:szCs w:val="19"/>
        </w:rPr>
      </w:pPr>
      <w:bookmarkStart w:id="87" w:name="_Ref207963881"/>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23</w:t>
      </w:r>
      <w:r w:rsidR="00076472" w:rsidRPr="00F959A9">
        <w:rPr>
          <w:szCs w:val="19"/>
        </w:rPr>
        <w:fldChar w:fldCharType="end"/>
      </w:r>
      <w:bookmarkEnd w:id="87"/>
    </w:p>
    <w:p w14:paraId="1C3BF1F8" w14:textId="4D124016" w:rsidR="004C53A3" w:rsidRPr="00F959A9" w:rsidRDefault="004C53A3">
      <w:pPr>
        <w:ind w:left="284"/>
        <w:rPr>
          <w:szCs w:val="19"/>
        </w:rPr>
      </w:pPr>
      <w:r w:rsidRPr="00F959A9">
        <w:rPr>
          <w:szCs w:val="19"/>
        </w:rPr>
        <w:t xml:space="preserve">Диалоговое окно для настройки параметров </w:t>
      </w:r>
      <w:r w:rsidRPr="00F959A9">
        <w:rPr>
          <w:szCs w:val="19"/>
          <w:lang w:val="en-US"/>
        </w:rPr>
        <w:t>SMTP</w:t>
      </w:r>
      <w:r w:rsidRPr="00F959A9">
        <w:rPr>
          <w:szCs w:val="19"/>
        </w:rPr>
        <w:t xml:space="preserve"> содержит следующие поля (см. </w:t>
      </w:r>
      <w:r w:rsidRPr="00F959A9">
        <w:rPr>
          <w:szCs w:val="19"/>
        </w:rPr>
        <w:fldChar w:fldCharType="begin"/>
      </w:r>
      <w:r w:rsidRPr="00F959A9">
        <w:rPr>
          <w:szCs w:val="19"/>
        </w:rPr>
        <w:instrText xml:space="preserve"> REF _Ref207963881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23</w:t>
      </w:r>
      <w:r w:rsidRPr="00F959A9">
        <w:rPr>
          <w:szCs w:val="19"/>
        </w:rPr>
        <w:fldChar w:fldCharType="end"/>
      </w:r>
      <w:r w:rsidRPr="00F959A9">
        <w:rPr>
          <w:szCs w:val="19"/>
        </w:rPr>
        <w:t>):</w:t>
      </w:r>
    </w:p>
    <w:p w14:paraId="42BE7283" w14:textId="77777777" w:rsidR="004C53A3" w:rsidRPr="00F959A9" w:rsidRDefault="004C53A3">
      <w:pPr>
        <w:numPr>
          <w:ilvl w:val="0"/>
          <w:numId w:val="15"/>
        </w:numPr>
        <w:tabs>
          <w:tab w:val="left" w:pos="567"/>
          <w:tab w:val="left" w:pos="644"/>
        </w:tabs>
        <w:ind w:left="845" w:hanging="561"/>
        <w:rPr>
          <w:szCs w:val="19"/>
        </w:rPr>
      </w:pPr>
      <w:r w:rsidRPr="00F959A9">
        <w:rPr>
          <w:b/>
          <w:bCs/>
          <w:szCs w:val="19"/>
        </w:rPr>
        <w:t>«Параметры приема почты (</w:t>
      </w:r>
      <w:r w:rsidRPr="00F959A9">
        <w:rPr>
          <w:b/>
          <w:bCs/>
          <w:szCs w:val="19"/>
          <w:lang w:val="en-US"/>
        </w:rPr>
        <w:t>POP</w:t>
      </w:r>
      <w:r w:rsidRPr="00F959A9">
        <w:rPr>
          <w:b/>
          <w:bCs/>
          <w:szCs w:val="19"/>
        </w:rPr>
        <w:t>3)»</w:t>
      </w:r>
      <w:r w:rsidRPr="00F959A9">
        <w:rPr>
          <w:szCs w:val="19"/>
        </w:rPr>
        <w:t>. Данная группа полей определяет параметры соединения с сервером для проверки почты по протоколу POP3:</w:t>
      </w:r>
    </w:p>
    <w:p w14:paraId="1F3BE701"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t>«</w:t>
      </w:r>
      <w:r w:rsidRPr="00F959A9">
        <w:rPr>
          <w:b/>
          <w:bCs/>
          <w:szCs w:val="19"/>
          <w:lang w:val="en-US"/>
        </w:rPr>
        <w:t>POP</w:t>
      </w:r>
      <w:r w:rsidRPr="00F959A9">
        <w:rPr>
          <w:b/>
          <w:bCs/>
          <w:szCs w:val="19"/>
        </w:rPr>
        <w:t>3-авторизация перед отправкой»</w:t>
      </w:r>
      <w:r w:rsidRPr="00F959A9">
        <w:rPr>
          <w:szCs w:val="19"/>
        </w:rPr>
        <w:t>. Этот флажок определяет, нужна ли POP3-авторизация на сервере перед отправкой сообщения. Некоторые серверы, не поддерживающие SMTP-авторизацию, в целях безопасности требуют предварительную авторизацию по протоколу POP3 (проверка и приём сообщений). В настоящее время большее распространение имеет SMTP-авторизация (см. ниже), а предварительная авторизация по POP3 используется редко. Следующие четыре поля имеют одинаковое значение как для протокола POP3, так и для SMTP.</w:t>
      </w:r>
    </w:p>
    <w:p w14:paraId="5819DBEA"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t>«Сервер»</w:t>
      </w:r>
      <w:r w:rsidRPr="00F959A9">
        <w:rPr>
          <w:szCs w:val="19"/>
        </w:rPr>
        <w:t xml:space="preserve">. Определяет адрес  почтового сервера (имя домена или IP-адрес), например: </w:t>
      </w:r>
      <w:r w:rsidRPr="00F959A9">
        <w:rPr>
          <w:rFonts w:ascii="Courier New" w:hAnsi="Courier New" w:cs="Courier New"/>
          <w:szCs w:val="19"/>
          <w:lang w:val="en-US"/>
        </w:rPr>
        <w:t>pop</w:t>
      </w:r>
      <w:r w:rsidRPr="00F959A9">
        <w:rPr>
          <w:rFonts w:ascii="Courier New" w:hAnsi="Courier New" w:cs="Courier New"/>
          <w:szCs w:val="19"/>
        </w:rPr>
        <w:t>3.</w:t>
      </w:r>
      <w:r w:rsidRPr="00F959A9">
        <w:rPr>
          <w:rFonts w:ascii="Courier New" w:hAnsi="Courier New" w:cs="Courier New"/>
          <w:szCs w:val="19"/>
          <w:lang w:val="en-US"/>
        </w:rPr>
        <w:t>company</w:t>
      </w:r>
      <w:r w:rsidRPr="00F959A9">
        <w:rPr>
          <w:rFonts w:ascii="Courier New" w:hAnsi="Courier New" w:cs="Courier New"/>
          <w:szCs w:val="19"/>
        </w:rPr>
        <w:t>.</w:t>
      </w:r>
      <w:r w:rsidRPr="00F959A9">
        <w:rPr>
          <w:rFonts w:ascii="Courier New" w:hAnsi="Courier New" w:cs="Courier New"/>
          <w:szCs w:val="19"/>
          <w:lang w:val="en-US"/>
        </w:rPr>
        <w:t>ru</w:t>
      </w:r>
      <w:r w:rsidRPr="00F959A9">
        <w:rPr>
          <w:szCs w:val="19"/>
        </w:rPr>
        <w:t>.</w:t>
      </w:r>
    </w:p>
    <w:p w14:paraId="731695F1"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t>«Порт»</w:t>
      </w:r>
      <w:r w:rsidRPr="00F959A9">
        <w:rPr>
          <w:szCs w:val="19"/>
        </w:rPr>
        <w:t>. Определяет номер порта, по которому производится соединение с почтовым сервером. Для протокола PO</w:t>
      </w:r>
      <w:r w:rsidRPr="00F959A9">
        <w:rPr>
          <w:szCs w:val="19"/>
          <w:lang w:val="en-US"/>
        </w:rPr>
        <w:t>P</w:t>
      </w:r>
      <w:r w:rsidRPr="00F959A9">
        <w:rPr>
          <w:szCs w:val="19"/>
        </w:rPr>
        <w:t xml:space="preserve">3 стандартным значением является 110, для </w:t>
      </w:r>
      <w:r w:rsidRPr="00F959A9">
        <w:rPr>
          <w:szCs w:val="19"/>
          <w:lang w:val="en-US"/>
        </w:rPr>
        <w:t>SMTP – 25</w:t>
      </w:r>
      <w:r w:rsidRPr="00F959A9">
        <w:rPr>
          <w:szCs w:val="19"/>
        </w:rPr>
        <w:t>.</w:t>
      </w:r>
    </w:p>
    <w:p w14:paraId="44833B02"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t>«Учетная запись»</w:t>
      </w:r>
      <w:r w:rsidRPr="00F959A9">
        <w:rPr>
          <w:szCs w:val="19"/>
        </w:rPr>
        <w:t>. Определяет имя пользователя, по которому производится авторизация на сервере.</w:t>
      </w:r>
    </w:p>
    <w:p w14:paraId="797B8A53"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lastRenderedPageBreak/>
        <w:t>«Пароль»</w:t>
      </w:r>
      <w:r w:rsidRPr="00F959A9">
        <w:rPr>
          <w:szCs w:val="19"/>
        </w:rPr>
        <w:t>. В этом поле необходимо указать пароль для указанного имени пользователя.</w:t>
      </w:r>
    </w:p>
    <w:p w14:paraId="137680C0"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t>«Использовать SSL»</w:t>
      </w:r>
      <w:r w:rsidRPr="00F959A9">
        <w:rPr>
          <w:szCs w:val="19"/>
        </w:rPr>
        <w:t>. Этот флажок включает использование зашифрованного соединения при взаимодействии с POP3-сервером.</w:t>
      </w:r>
    </w:p>
    <w:p w14:paraId="4435FD1F" w14:textId="77777777" w:rsidR="004C53A3" w:rsidRPr="00F959A9" w:rsidRDefault="004C53A3">
      <w:pPr>
        <w:numPr>
          <w:ilvl w:val="0"/>
          <w:numId w:val="33"/>
        </w:numPr>
        <w:tabs>
          <w:tab w:val="left" w:pos="567"/>
          <w:tab w:val="left" w:pos="644"/>
        </w:tabs>
        <w:ind w:left="851" w:hanging="567"/>
        <w:rPr>
          <w:szCs w:val="19"/>
        </w:rPr>
      </w:pPr>
      <w:r w:rsidRPr="00F959A9">
        <w:rPr>
          <w:b/>
          <w:bCs/>
          <w:szCs w:val="19"/>
        </w:rPr>
        <w:t>«Параметры отправки почты (SMTP)»</w:t>
      </w:r>
      <w:r w:rsidRPr="00F959A9">
        <w:rPr>
          <w:szCs w:val="19"/>
        </w:rPr>
        <w:t xml:space="preserve">. Данная группа полей определяет параметры для соединения с сервером для отправки сообщений по протоколу </w:t>
      </w:r>
      <w:r w:rsidRPr="00F959A9">
        <w:rPr>
          <w:szCs w:val="19"/>
          <w:lang w:val="en-US"/>
        </w:rPr>
        <w:t>SMTP</w:t>
      </w:r>
      <w:r w:rsidRPr="00F959A9">
        <w:rPr>
          <w:szCs w:val="19"/>
        </w:rPr>
        <w:t xml:space="preserve">. Помимо полей </w:t>
      </w:r>
      <w:r w:rsidRPr="00F959A9">
        <w:rPr>
          <w:b/>
          <w:bCs/>
          <w:szCs w:val="19"/>
        </w:rPr>
        <w:t>«Сервер»</w:t>
      </w:r>
      <w:r w:rsidRPr="00F959A9">
        <w:rPr>
          <w:szCs w:val="19"/>
        </w:rPr>
        <w:t xml:space="preserve">, </w:t>
      </w:r>
      <w:r w:rsidRPr="00F959A9">
        <w:rPr>
          <w:b/>
          <w:bCs/>
          <w:szCs w:val="19"/>
        </w:rPr>
        <w:t>«Порт»</w:t>
      </w:r>
      <w:r w:rsidRPr="00F959A9">
        <w:rPr>
          <w:szCs w:val="19"/>
        </w:rPr>
        <w:t xml:space="preserve">, </w:t>
      </w:r>
      <w:r w:rsidRPr="00F959A9">
        <w:rPr>
          <w:b/>
          <w:bCs/>
          <w:szCs w:val="19"/>
        </w:rPr>
        <w:t>«Учетная запись»</w:t>
      </w:r>
      <w:r w:rsidRPr="00F959A9">
        <w:rPr>
          <w:szCs w:val="19"/>
        </w:rPr>
        <w:t xml:space="preserve"> и </w:t>
      </w:r>
      <w:r w:rsidRPr="00F959A9">
        <w:rPr>
          <w:b/>
          <w:bCs/>
          <w:szCs w:val="19"/>
        </w:rPr>
        <w:t>«Пароль»</w:t>
      </w:r>
      <w:r w:rsidRPr="00F959A9">
        <w:rPr>
          <w:szCs w:val="19"/>
        </w:rPr>
        <w:t>, описанных выше, используются также следующие настройки:</w:t>
      </w:r>
    </w:p>
    <w:p w14:paraId="663C7104"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t>«Способ авторизации»</w:t>
      </w:r>
      <w:r w:rsidRPr="00F959A9">
        <w:rPr>
          <w:szCs w:val="19"/>
        </w:rPr>
        <w:t xml:space="preserve">. Два выпадающих списка определяют способ авторизации. Выбранный способ должен поддерживаться почтовым сервером. </w:t>
      </w:r>
      <w:r w:rsidRPr="00F959A9">
        <w:rPr>
          <w:b/>
          <w:bCs/>
          <w:szCs w:val="19"/>
        </w:rPr>
        <w:t>«Без авторизации»</w:t>
      </w:r>
      <w:r w:rsidRPr="00F959A9">
        <w:rPr>
          <w:szCs w:val="19"/>
        </w:rPr>
        <w:t xml:space="preserve"> означает, что процедура авторизации производиться не будет. В настоящее время в целях безопасности данная возможность со стороны почтовых серверов поддерживается крайне редко. </w:t>
      </w:r>
      <w:r w:rsidRPr="00F959A9">
        <w:rPr>
          <w:b/>
          <w:bCs/>
          <w:szCs w:val="19"/>
        </w:rPr>
        <w:t>«Имя/пароль открытым текстом»</w:t>
      </w:r>
      <w:r w:rsidRPr="00F959A9">
        <w:rPr>
          <w:szCs w:val="19"/>
        </w:rPr>
        <w:t xml:space="preserve"> предполагает передачу учетных данных почтового сервера в незашифрованном виде. В целях безопасности данный способ рекомендуется использовать только в сочетании с зашифрованным соединением (SSL/TLS, выбирается во втором списке). </w:t>
      </w:r>
      <w:r w:rsidRPr="00F959A9">
        <w:rPr>
          <w:b/>
          <w:bCs/>
          <w:szCs w:val="19"/>
        </w:rPr>
        <w:t>«Зашифрованный пароль (CRAM-MD5)»</w:t>
      </w:r>
      <w:r w:rsidRPr="00F959A9">
        <w:rPr>
          <w:szCs w:val="19"/>
        </w:rPr>
        <w:t xml:space="preserve"> предполагает отправку вместо пароля его хеша, что повышает безопасность в случае незашифрованного соединения.</w:t>
      </w:r>
    </w:p>
    <w:p w14:paraId="37C88FBA" w14:textId="77777777" w:rsidR="004C53A3" w:rsidRPr="00F959A9" w:rsidRDefault="004C53A3">
      <w:pPr>
        <w:numPr>
          <w:ilvl w:val="0"/>
          <w:numId w:val="33"/>
        </w:numPr>
        <w:tabs>
          <w:tab w:val="left" w:pos="567"/>
          <w:tab w:val="left" w:pos="644"/>
        </w:tabs>
        <w:ind w:left="851" w:hanging="567"/>
        <w:rPr>
          <w:szCs w:val="19"/>
        </w:rPr>
      </w:pPr>
      <w:r w:rsidRPr="00F959A9">
        <w:rPr>
          <w:b/>
          <w:bCs/>
          <w:szCs w:val="19"/>
        </w:rPr>
        <w:t>«Параметры сообщения»</w:t>
      </w:r>
      <w:r w:rsidRPr="00F959A9">
        <w:rPr>
          <w:szCs w:val="19"/>
        </w:rPr>
        <w:t>. Данная группа полей определяет параметры отправляемого сообщения:</w:t>
      </w:r>
    </w:p>
    <w:p w14:paraId="243EB447"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t>«Отправитель»</w:t>
      </w:r>
      <w:r w:rsidRPr="00F959A9">
        <w:rPr>
          <w:szCs w:val="19"/>
        </w:rPr>
        <w:t>. Определяет электронный адрес, от имени которого производится отправка сообщения.</w:t>
      </w:r>
    </w:p>
    <w:p w14:paraId="1496DC3D"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t>«Адресаты»</w:t>
      </w:r>
      <w:r w:rsidRPr="00F959A9">
        <w:rPr>
          <w:szCs w:val="19"/>
        </w:rPr>
        <w:t xml:space="preserve">. Здесь вводится список адресатов (электронных адресов), которым будет доставлено письмо. Для добавления нового адресата необходимо ввести его имя в поле для ввода и нажать кнопку </w:t>
      </w:r>
      <w:r w:rsidR="004C0880" w:rsidRPr="00F959A9">
        <w:rPr>
          <w:noProof/>
          <w:szCs w:val="19"/>
          <w:lang w:eastAsia="ru-RU"/>
        </w:rPr>
        <w:drawing>
          <wp:inline distT="0" distB="0" distL="0" distR="0" wp14:anchorId="44AFDB6A" wp14:editId="29814E1F">
            <wp:extent cx="196850" cy="1968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solidFill>
                      <a:srgbClr val="FFFFFF"/>
                    </a:solidFill>
                    <a:ln>
                      <a:noFill/>
                    </a:ln>
                  </pic:spPr>
                </pic:pic>
              </a:graphicData>
            </a:graphic>
          </wp:inline>
        </w:drawing>
      </w:r>
      <w:r w:rsidRPr="00F959A9">
        <w:rPr>
          <w:szCs w:val="19"/>
        </w:rPr>
        <w:t xml:space="preserve">. Для удаления адресата из списка нажмите кнопку </w:t>
      </w:r>
      <w:r w:rsidR="004C0880" w:rsidRPr="00F959A9">
        <w:rPr>
          <w:noProof/>
          <w:szCs w:val="19"/>
          <w:lang w:eastAsia="ru-RU"/>
        </w:rPr>
        <w:drawing>
          <wp:inline distT="0" distB="0" distL="0" distR="0" wp14:anchorId="609EC238" wp14:editId="458DB8B5">
            <wp:extent cx="185420" cy="18542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solidFill>
                      <a:srgbClr val="FFFFFF"/>
                    </a:solidFill>
                    <a:ln>
                      <a:noFill/>
                    </a:ln>
                  </pic:spPr>
                </pic:pic>
              </a:graphicData>
            </a:graphic>
          </wp:inline>
        </w:drawing>
      </w:r>
      <w:r w:rsidRPr="00F959A9">
        <w:rPr>
          <w:szCs w:val="19"/>
        </w:rPr>
        <w:t>.</w:t>
      </w:r>
    </w:p>
    <w:p w14:paraId="7A8BDED5" w14:textId="77777777" w:rsidR="004C53A3" w:rsidRPr="00F959A9" w:rsidRDefault="004C53A3">
      <w:pPr>
        <w:numPr>
          <w:ilvl w:val="1"/>
          <w:numId w:val="33"/>
        </w:numPr>
        <w:tabs>
          <w:tab w:val="left" w:pos="1134"/>
          <w:tab w:val="left" w:pos="1724"/>
        </w:tabs>
        <w:ind w:left="1418" w:hanging="283"/>
        <w:rPr>
          <w:szCs w:val="19"/>
        </w:rPr>
      </w:pPr>
      <w:r w:rsidRPr="00F959A9">
        <w:rPr>
          <w:b/>
          <w:bCs/>
          <w:szCs w:val="19"/>
        </w:rPr>
        <w:t>«Тема»</w:t>
      </w:r>
      <w:r w:rsidRPr="00F959A9">
        <w:rPr>
          <w:szCs w:val="19"/>
        </w:rPr>
        <w:t>. В этом поле указывается тема сообщения.</w:t>
      </w:r>
    </w:p>
    <w:p w14:paraId="62F086F1" w14:textId="77777777" w:rsidR="004C53A3" w:rsidRPr="00F959A9" w:rsidRDefault="004C53A3" w:rsidP="002366BE">
      <w:pPr>
        <w:numPr>
          <w:ilvl w:val="0"/>
          <w:numId w:val="33"/>
        </w:numPr>
        <w:tabs>
          <w:tab w:val="left" w:pos="567"/>
          <w:tab w:val="left" w:pos="644"/>
        </w:tabs>
        <w:rPr>
          <w:szCs w:val="19"/>
        </w:rPr>
      </w:pPr>
      <w:r w:rsidRPr="00F959A9">
        <w:rPr>
          <w:b/>
          <w:bCs/>
          <w:szCs w:val="19"/>
        </w:rPr>
        <w:t>«Параметры приема и отправки»</w:t>
      </w:r>
      <w:r w:rsidRPr="00F959A9">
        <w:rPr>
          <w:szCs w:val="19"/>
        </w:rPr>
        <w:t xml:space="preserve">. Данная группа полей определяет общие параметры для соединения с сервером как по протоколу POP3, так и </w:t>
      </w:r>
      <w:r w:rsidRPr="00F959A9">
        <w:rPr>
          <w:szCs w:val="19"/>
          <w:lang w:val="en-US"/>
        </w:rPr>
        <w:t>SMTP</w:t>
      </w:r>
      <w:r w:rsidRPr="00F959A9">
        <w:rPr>
          <w:szCs w:val="19"/>
        </w:rPr>
        <w:t>:</w:t>
      </w:r>
    </w:p>
    <w:p w14:paraId="4075A53E" w14:textId="77777777" w:rsidR="004C53A3" w:rsidRPr="00F959A9" w:rsidRDefault="004C53A3" w:rsidP="002366BE">
      <w:pPr>
        <w:numPr>
          <w:ilvl w:val="0"/>
          <w:numId w:val="33"/>
        </w:numPr>
        <w:tabs>
          <w:tab w:val="left" w:pos="1134"/>
          <w:tab w:val="left" w:pos="1724"/>
        </w:tabs>
        <w:rPr>
          <w:szCs w:val="19"/>
        </w:rPr>
      </w:pPr>
      <w:r w:rsidRPr="00F959A9">
        <w:rPr>
          <w:b/>
          <w:bCs/>
          <w:szCs w:val="19"/>
        </w:rPr>
        <w:t>«Тайм-аут»</w:t>
      </w:r>
      <w:r w:rsidRPr="00F959A9">
        <w:rPr>
          <w:szCs w:val="19"/>
        </w:rPr>
        <w:t>. Определяет значение (в секундах) интервала времени, в течение которого отсутствие отклика от сервера во время соединения будет означать для программы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разрыв данного соединения.</w:t>
      </w:r>
    </w:p>
    <w:p w14:paraId="7C50FF41" w14:textId="77777777" w:rsidR="004C53A3" w:rsidRPr="00F959A9" w:rsidRDefault="004C53A3">
      <w:pPr>
        <w:ind w:left="284"/>
        <w:rPr>
          <w:rFonts w:ascii="Arial" w:hAnsi="Arial" w:cs="Arial"/>
          <w:b/>
          <w:bCs/>
          <w:szCs w:val="19"/>
          <w:u w:val="single"/>
        </w:rPr>
      </w:pPr>
    </w:p>
    <w:p w14:paraId="4A5D689C" w14:textId="77777777" w:rsidR="002366BE" w:rsidRPr="00F959A9" w:rsidRDefault="002366BE">
      <w:pPr>
        <w:ind w:left="284"/>
        <w:rPr>
          <w:rFonts w:ascii="Arial" w:hAnsi="Arial" w:cs="Arial"/>
          <w:b/>
          <w:bCs/>
          <w:szCs w:val="19"/>
          <w:u w:val="single"/>
        </w:rPr>
      </w:pPr>
    </w:p>
    <w:p w14:paraId="7C82F638" w14:textId="77777777" w:rsidR="004C53A3" w:rsidRPr="00F959A9" w:rsidRDefault="004C53A3">
      <w:pPr>
        <w:ind w:left="284"/>
        <w:rPr>
          <w:rFonts w:ascii="Arial" w:hAnsi="Arial" w:cs="Arial"/>
          <w:b/>
          <w:bCs/>
          <w:szCs w:val="19"/>
          <w:u w:val="single"/>
        </w:rPr>
      </w:pPr>
      <w:r w:rsidRPr="00F959A9">
        <w:rPr>
          <w:rFonts w:ascii="Arial" w:hAnsi="Arial" w:cs="Arial"/>
          <w:b/>
          <w:bCs/>
          <w:szCs w:val="19"/>
          <w:u w:val="single"/>
        </w:rPr>
        <w:lastRenderedPageBreak/>
        <w:t xml:space="preserve">Параметры </w:t>
      </w:r>
      <w:r w:rsidRPr="00F959A9">
        <w:rPr>
          <w:rFonts w:ascii="Arial" w:hAnsi="Arial" w:cs="Arial"/>
          <w:b/>
          <w:bCs/>
          <w:szCs w:val="19"/>
          <w:u w:val="single"/>
          <w:lang w:val="en-US"/>
        </w:rPr>
        <w:t>MAPI</w:t>
      </w:r>
    </w:p>
    <w:p w14:paraId="472CC279" w14:textId="77777777" w:rsidR="004C53A3" w:rsidRPr="00F959A9" w:rsidRDefault="004C53A3">
      <w:pPr>
        <w:ind w:left="284"/>
        <w:rPr>
          <w:szCs w:val="19"/>
        </w:rPr>
      </w:pPr>
      <w:r w:rsidRPr="00F959A9">
        <w:rPr>
          <w:szCs w:val="19"/>
        </w:rPr>
        <w:t>Для того чтобы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мог отправлять сообщения по </w:t>
      </w:r>
      <w:r w:rsidRPr="00F959A9">
        <w:rPr>
          <w:szCs w:val="19"/>
          <w:lang w:val="en-US"/>
        </w:rPr>
        <w:t>MAPI</w:t>
      </w:r>
      <w:r w:rsidRPr="00F959A9">
        <w:rPr>
          <w:szCs w:val="19"/>
        </w:rPr>
        <w:t xml:space="preserve">, на компьютере должна быть установлена система </w:t>
      </w:r>
      <w:r w:rsidRPr="00F959A9">
        <w:rPr>
          <w:szCs w:val="19"/>
          <w:lang w:val="en-US"/>
        </w:rPr>
        <w:t>MS</w:t>
      </w:r>
      <w:r w:rsidRPr="00F959A9">
        <w:rPr>
          <w:szCs w:val="19"/>
        </w:rPr>
        <w:t xml:space="preserve"> </w:t>
      </w:r>
      <w:r w:rsidRPr="00F959A9">
        <w:rPr>
          <w:szCs w:val="19"/>
          <w:lang w:val="en-US"/>
        </w:rPr>
        <w:t>Exchange</w:t>
      </w:r>
      <w:r w:rsidRPr="00F959A9">
        <w:rPr>
          <w:szCs w:val="19"/>
        </w:rPr>
        <w:t xml:space="preserve">, </w:t>
      </w:r>
      <w:r w:rsidRPr="00F959A9">
        <w:rPr>
          <w:szCs w:val="19"/>
          <w:lang w:val="en-US"/>
        </w:rPr>
        <w:t>MS</w:t>
      </w:r>
      <w:r w:rsidRPr="00F959A9">
        <w:rPr>
          <w:szCs w:val="19"/>
        </w:rPr>
        <w:t xml:space="preserve"> </w:t>
      </w:r>
      <w:r w:rsidRPr="00F959A9">
        <w:rPr>
          <w:szCs w:val="19"/>
          <w:lang w:val="en-US"/>
        </w:rPr>
        <w:t>Outlook</w:t>
      </w:r>
      <w:r w:rsidRPr="00F959A9">
        <w:rPr>
          <w:szCs w:val="19"/>
        </w:rPr>
        <w:t xml:space="preserve">, </w:t>
      </w:r>
      <w:r w:rsidRPr="00F959A9">
        <w:rPr>
          <w:szCs w:val="19"/>
          <w:lang w:val="en-US"/>
        </w:rPr>
        <w:t>MS</w:t>
      </w:r>
      <w:r w:rsidRPr="00F959A9">
        <w:rPr>
          <w:szCs w:val="19"/>
        </w:rPr>
        <w:t xml:space="preserve"> </w:t>
      </w:r>
      <w:r w:rsidRPr="00F959A9">
        <w:rPr>
          <w:szCs w:val="19"/>
          <w:lang w:val="en-US"/>
        </w:rPr>
        <w:t>Outlook</w:t>
      </w:r>
      <w:r w:rsidRPr="00F959A9">
        <w:rPr>
          <w:szCs w:val="19"/>
        </w:rPr>
        <w:t xml:space="preserve"> </w:t>
      </w:r>
      <w:r w:rsidRPr="00F959A9">
        <w:rPr>
          <w:szCs w:val="19"/>
          <w:lang w:val="en-US"/>
        </w:rPr>
        <w:t>Express</w:t>
      </w:r>
      <w:r w:rsidRPr="00F959A9">
        <w:rPr>
          <w:szCs w:val="19"/>
        </w:rPr>
        <w:t xml:space="preserve"> или любая другая почтовая система, поддерживающая интерфейс </w:t>
      </w:r>
      <w:r w:rsidRPr="00F959A9">
        <w:rPr>
          <w:szCs w:val="19"/>
          <w:lang w:val="en-US"/>
        </w:rPr>
        <w:t>MAPI</w:t>
      </w:r>
      <w:r w:rsidRPr="00F959A9">
        <w:rPr>
          <w:szCs w:val="19"/>
        </w:rPr>
        <w:t xml:space="preserve"> и почтовые конфигурации. Почтовая система должна быть настроена, т. е. в ней </w:t>
      </w:r>
    </w:p>
    <w:p w14:paraId="1B2D66D0" w14:textId="77777777" w:rsidR="004C53A3" w:rsidRPr="00F959A9" w:rsidRDefault="004C53A3">
      <w:pPr>
        <w:numPr>
          <w:ilvl w:val="0"/>
          <w:numId w:val="27"/>
        </w:numPr>
        <w:tabs>
          <w:tab w:val="left" w:pos="851"/>
        </w:tabs>
        <w:ind w:left="851" w:firstLine="284"/>
        <w:rPr>
          <w:szCs w:val="19"/>
        </w:rPr>
      </w:pPr>
      <w:r w:rsidRPr="00F959A9">
        <w:rPr>
          <w:szCs w:val="19"/>
        </w:rPr>
        <w:t>должна быть создана хотя бы одна почтовая конфигурация;</w:t>
      </w:r>
    </w:p>
    <w:p w14:paraId="37CDFEA6" w14:textId="77777777" w:rsidR="004C53A3" w:rsidRPr="00F959A9" w:rsidRDefault="004C53A3">
      <w:pPr>
        <w:numPr>
          <w:ilvl w:val="0"/>
          <w:numId w:val="27"/>
        </w:numPr>
        <w:tabs>
          <w:tab w:val="left" w:pos="851"/>
        </w:tabs>
        <w:ind w:left="851" w:firstLine="284"/>
        <w:rPr>
          <w:szCs w:val="19"/>
        </w:rPr>
      </w:pPr>
      <w:r w:rsidRPr="00F959A9">
        <w:rPr>
          <w:szCs w:val="19"/>
        </w:rPr>
        <w:t>должен быть настроен режим периодической отправки сообщений — иначе сообщения будут создаваться и сохраняться в папке «Исходящие» («</w:t>
      </w:r>
      <w:r w:rsidRPr="00F959A9">
        <w:rPr>
          <w:szCs w:val="19"/>
          <w:lang w:val="en-US"/>
        </w:rPr>
        <w:t>Outbox</w:t>
      </w:r>
      <w:r w:rsidRPr="00F959A9">
        <w:rPr>
          <w:szCs w:val="19"/>
        </w:rPr>
        <w:t>»), но не будут отправляться.</w:t>
      </w:r>
    </w:p>
    <w:p w14:paraId="74AEEBE9" w14:textId="77777777" w:rsidR="004C53A3" w:rsidRPr="00F959A9" w:rsidRDefault="004C0880">
      <w:pPr>
        <w:spacing w:before="119"/>
        <w:ind w:left="284"/>
        <w:jc w:val="center"/>
        <w:rPr>
          <w:szCs w:val="19"/>
        </w:rPr>
      </w:pPr>
      <w:r w:rsidRPr="00F959A9">
        <w:rPr>
          <w:noProof/>
          <w:szCs w:val="19"/>
          <w:lang w:eastAsia="ru-RU"/>
        </w:rPr>
        <w:drawing>
          <wp:inline distT="0" distB="0" distL="0" distR="0" wp14:anchorId="68F3D3D7" wp14:editId="6D12C202">
            <wp:extent cx="2534920" cy="269684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4920" cy="2696845"/>
                    </a:xfrm>
                    <a:prstGeom prst="rect">
                      <a:avLst/>
                    </a:prstGeom>
                    <a:solidFill>
                      <a:srgbClr val="FFFFFF"/>
                    </a:solidFill>
                    <a:ln>
                      <a:noFill/>
                    </a:ln>
                  </pic:spPr>
                </pic:pic>
              </a:graphicData>
            </a:graphic>
          </wp:inline>
        </w:drawing>
      </w:r>
    </w:p>
    <w:p w14:paraId="759D4007" w14:textId="36E0DB9B" w:rsidR="004C53A3" w:rsidRPr="00F959A9" w:rsidRDefault="004C53A3">
      <w:pPr>
        <w:pStyle w:val="16"/>
        <w:ind w:left="284"/>
        <w:rPr>
          <w:szCs w:val="19"/>
        </w:rPr>
      </w:pPr>
      <w:bookmarkStart w:id="88" w:name="_Ref45608438"/>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24</w:t>
      </w:r>
      <w:r w:rsidR="00076472" w:rsidRPr="00F959A9">
        <w:rPr>
          <w:szCs w:val="19"/>
        </w:rPr>
        <w:fldChar w:fldCharType="end"/>
      </w:r>
      <w:bookmarkEnd w:id="88"/>
    </w:p>
    <w:p w14:paraId="2CAE4C72" w14:textId="65FFF7B3" w:rsidR="004C53A3" w:rsidRPr="00F959A9" w:rsidRDefault="004C53A3">
      <w:pPr>
        <w:ind w:left="284"/>
        <w:rPr>
          <w:szCs w:val="19"/>
        </w:rPr>
      </w:pPr>
      <w:r w:rsidRPr="00F959A9">
        <w:rPr>
          <w:szCs w:val="19"/>
        </w:rPr>
        <w:t xml:space="preserve">Диалог для настройки почтовых параметров (параметров отправки </w:t>
      </w:r>
      <w:r w:rsidRPr="00F959A9">
        <w:rPr>
          <w:szCs w:val="19"/>
          <w:lang w:val="en-US"/>
        </w:rPr>
        <w:t>MAPI</w:t>
      </w:r>
      <w:r w:rsidRPr="00F959A9">
        <w:rPr>
          <w:szCs w:val="19"/>
        </w:rPr>
        <w:t xml:space="preserve">) содержит следующие поля (см. </w:t>
      </w:r>
      <w:r w:rsidRPr="00F959A9">
        <w:rPr>
          <w:szCs w:val="19"/>
        </w:rPr>
        <w:fldChar w:fldCharType="begin"/>
      </w:r>
      <w:r w:rsidRPr="00F959A9">
        <w:rPr>
          <w:szCs w:val="19"/>
        </w:rPr>
        <w:instrText xml:space="preserve"> REF _Ref45608438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24</w:t>
      </w:r>
      <w:r w:rsidRPr="00F959A9">
        <w:rPr>
          <w:szCs w:val="19"/>
        </w:rPr>
        <w:fldChar w:fldCharType="end"/>
      </w:r>
      <w:r w:rsidRPr="00F959A9">
        <w:rPr>
          <w:szCs w:val="19"/>
        </w:rPr>
        <w:t>):</w:t>
      </w:r>
    </w:p>
    <w:p w14:paraId="35B78DA7" w14:textId="77777777" w:rsidR="004C53A3" w:rsidRPr="00F959A9" w:rsidRDefault="004C53A3">
      <w:pPr>
        <w:numPr>
          <w:ilvl w:val="0"/>
          <w:numId w:val="15"/>
        </w:numPr>
        <w:tabs>
          <w:tab w:val="left" w:pos="567"/>
          <w:tab w:val="left" w:pos="644"/>
        </w:tabs>
        <w:ind w:left="845" w:hanging="561"/>
        <w:rPr>
          <w:szCs w:val="19"/>
        </w:rPr>
      </w:pPr>
      <w:r w:rsidRPr="00F959A9">
        <w:rPr>
          <w:b/>
          <w:bCs/>
          <w:szCs w:val="19"/>
        </w:rPr>
        <w:t>«Почтовая конфигурация»</w:t>
      </w:r>
      <w:r w:rsidRPr="00F959A9">
        <w:rPr>
          <w:szCs w:val="19"/>
        </w:rPr>
        <w:t xml:space="preserve">. Выберите одну из почтовых конфигураций, настроенных на данном компьютере. Следует иметь в виду, что даже при </w:t>
      </w:r>
      <w:r w:rsidRPr="00F959A9">
        <w:rPr>
          <w:i/>
          <w:iCs/>
          <w:szCs w:val="19"/>
        </w:rPr>
        <w:t>удаленной</w:t>
      </w:r>
      <w:r w:rsidRPr="00F959A9">
        <w:rPr>
          <w:szCs w:val="19"/>
        </w:rPr>
        <w:t xml:space="preserve"> настройке (т.е. при настройке Архиватора Хранителя, расположенного на другом компьютере) отображаемый в данном поле список почтовых конфигураций загружается с локального компьютера. Поэтому если на удаленном компьютере настроены другие конфигурации, необходимо ввести имя конфигурации вручную, а не выбирать из списка.</w:t>
      </w:r>
    </w:p>
    <w:p w14:paraId="5DC20A25"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48EF1192" w14:textId="77777777">
        <w:tc>
          <w:tcPr>
            <w:tcW w:w="817" w:type="dxa"/>
            <w:shd w:val="clear" w:color="auto" w:fill="auto"/>
          </w:tcPr>
          <w:p w14:paraId="780C1C68" w14:textId="77777777" w:rsidR="004C53A3" w:rsidRPr="00F959A9" w:rsidRDefault="004C0880">
            <w:pPr>
              <w:snapToGrid w:val="0"/>
              <w:spacing w:before="240"/>
              <w:ind w:firstLine="0"/>
              <w:rPr>
                <w:b/>
                <w:bCs/>
                <w:szCs w:val="19"/>
                <w:u w:val="single"/>
              </w:rPr>
            </w:pPr>
            <w:r w:rsidRPr="00F959A9">
              <w:rPr>
                <w:noProof/>
                <w:szCs w:val="19"/>
                <w:lang w:eastAsia="ru-RU"/>
              </w:rPr>
              <w:lastRenderedPageBreak/>
              <w:drawing>
                <wp:inline distT="0" distB="0" distL="0" distR="0" wp14:anchorId="03A9BDF1" wp14:editId="21E879BB">
                  <wp:extent cx="358775" cy="35877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03AAC25D" w14:textId="77777777" w:rsidR="004C53A3" w:rsidRPr="00F959A9" w:rsidRDefault="004C53A3">
            <w:pPr>
              <w:keepLines/>
              <w:snapToGrid w:val="0"/>
              <w:ind w:firstLine="0"/>
              <w:rPr>
                <w:szCs w:val="19"/>
              </w:rPr>
            </w:pPr>
            <w:r w:rsidRPr="00F959A9">
              <w:rPr>
                <w:b/>
                <w:bCs/>
                <w:szCs w:val="19"/>
                <w:u w:val="single"/>
              </w:rPr>
              <w:t>Замечание</w:t>
            </w:r>
            <w:r w:rsidRPr="00F959A9">
              <w:rPr>
                <w:szCs w:val="19"/>
              </w:rPr>
              <w:t xml:space="preserve">. Настройки почтовой конфигурации сохраняются системой </w:t>
            </w:r>
            <w:r w:rsidRPr="00F959A9">
              <w:rPr>
                <w:szCs w:val="19"/>
                <w:lang w:val="en-US"/>
              </w:rPr>
              <w:t>MAPI</w:t>
            </w:r>
            <w:r w:rsidRPr="00F959A9">
              <w:rPr>
                <w:szCs w:val="19"/>
              </w:rPr>
              <w:t xml:space="preserve"> для текущей учётной записи пользователя, вошедшего в систему. Если Архиватор запущен от имени некоторой учётной записи (в качестве приложения или службы), необходимо убедиться, что почтовая конфигурация с именем, указанным в настройках раздела, присутствует у данного пользователя.</w:t>
            </w:r>
          </w:p>
        </w:tc>
      </w:tr>
    </w:tbl>
    <w:p w14:paraId="1681F930" w14:textId="77777777" w:rsidR="004C53A3" w:rsidRPr="00F959A9" w:rsidRDefault="004C53A3">
      <w:pPr>
        <w:numPr>
          <w:ilvl w:val="0"/>
          <w:numId w:val="15"/>
        </w:numPr>
        <w:tabs>
          <w:tab w:val="left" w:pos="567"/>
          <w:tab w:val="left" w:pos="644"/>
        </w:tabs>
        <w:ind w:left="845" w:hanging="561"/>
        <w:rPr>
          <w:szCs w:val="19"/>
        </w:rPr>
      </w:pPr>
      <w:r w:rsidRPr="00F959A9">
        <w:rPr>
          <w:b/>
          <w:bCs/>
          <w:szCs w:val="19"/>
        </w:rPr>
        <w:t>«Пароль»</w:t>
      </w:r>
      <w:r w:rsidRPr="00F959A9">
        <w:rPr>
          <w:szCs w:val="19"/>
        </w:rPr>
        <w:t>. В этом поле надо указать пароль для доступа к выбранной почтовой конфигурации. Если пароля нет, оставьте данное поле пустым.</w:t>
      </w:r>
    </w:p>
    <w:p w14:paraId="1341768A" w14:textId="77777777" w:rsidR="004C53A3" w:rsidRPr="00F959A9" w:rsidRDefault="004C53A3">
      <w:pPr>
        <w:numPr>
          <w:ilvl w:val="0"/>
          <w:numId w:val="15"/>
        </w:numPr>
        <w:tabs>
          <w:tab w:val="left" w:pos="567"/>
          <w:tab w:val="left" w:pos="644"/>
        </w:tabs>
        <w:ind w:left="845" w:hanging="561"/>
        <w:rPr>
          <w:szCs w:val="19"/>
        </w:rPr>
      </w:pPr>
      <w:r w:rsidRPr="00F959A9">
        <w:rPr>
          <w:b/>
          <w:bCs/>
          <w:szCs w:val="19"/>
        </w:rPr>
        <w:t>«Адресаты»</w:t>
      </w:r>
      <w:r w:rsidRPr="00F959A9">
        <w:rPr>
          <w:szCs w:val="19"/>
        </w:rPr>
        <w:t xml:space="preserve">. Здесь вводится список адресатов, т.е. пользователей почтовой системы, которым будет доставлено письмо. Для добавления нового адресата необходимо ввести его имя в поле для ввода и нажать кнопку </w:t>
      </w:r>
      <w:r w:rsidR="004C0880" w:rsidRPr="00F959A9">
        <w:rPr>
          <w:noProof/>
          <w:szCs w:val="19"/>
          <w:lang w:eastAsia="ru-RU"/>
        </w:rPr>
        <w:drawing>
          <wp:inline distT="0" distB="0" distL="0" distR="0" wp14:anchorId="6E92B0BB" wp14:editId="0C92DFD0">
            <wp:extent cx="196850" cy="1968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solidFill>
                      <a:srgbClr val="FFFFFF"/>
                    </a:solidFill>
                    <a:ln>
                      <a:noFill/>
                    </a:ln>
                  </pic:spPr>
                </pic:pic>
              </a:graphicData>
            </a:graphic>
          </wp:inline>
        </w:drawing>
      </w:r>
      <w:r w:rsidRPr="00F959A9">
        <w:rPr>
          <w:szCs w:val="19"/>
        </w:rPr>
        <w:t xml:space="preserve">. Для удаления адресата из списка нажмите кнопку </w:t>
      </w:r>
      <w:r w:rsidR="004C0880" w:rsidRPr="00F959A9">
        <w:rPr>
          <w:noProof/>
          <w:szCs w:val="19"/>
          <w:lang w:eastAsia="ru-RU"/>
        </w:rPr>
        <w:drawing>
          <wp:inline distT="0" distB="0" distL="0" distR="0" wp14:anchorId="79A0D4FF" wp14:editId="2A1841CF">
            <wp:extent cx="185420" cy="18542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solidFill>
                      <a:srgbClr val="FFFFFF"/>
                    </a:solidFill>
                    <a:ln>
                      <a:noFill/>
                    </a:ln>
                  </pic:spPr>
                </pic:pic>
              </a:graphicData>
            </a:graphic>
          </wp:inline>
        </w:drawing>
      </w:r>
      <w:r w:rsidRPr="00F959A9">
        <w:rPr>
          <w:szCs w:val="19"/>
        </w:rPr>
        <w:t>.</w:t>
      </w:r>
    </w:p>
    <w:p w14:paraId="516D4647" w14:textId="77777777" w:rsidR="004C53A3" w:rsidRPr="00F959A9" w:rsidRDefault="004C53A3">
      <w:pPr>
        <w:numPr>
          <w:ilvl w:val="0"/>
          <w:numId w:val="15"/>
        </w:numPr>
        <w:tabs>
          <w:tab w:val="left" w:pos="567"/>
          <w:tab w:val="left" w:pos="644"/>
        </w:tabs>
        <w:ind w:left="845" w:hanging="561"/>
        <w:rPr>
          <w:szCs w:val="19"/>
        </w:rPr>
      </w:pPr>
      <w:r w:rsidRPr="00F959A9">
        <w:rPr>
          <w:b/>
          <w:bCs/>
          <w:szCs w:val="19"/>
        </w:rPr>
        <w:t>«Тема»</w:t>
      </w:r>
      <w:r w:rsidRPr="00F959A9">
        <w:rPr>
          <w:szCs w:val="19"/>
        </w:rPr>
        <w:t>. В этом поле указывается тема сообщения.</w:t>
      </w:r>
    </w:p>
    <w:p w14:paraId="682DE9D5" w14:textId="77777777" w:rsidR="004C53A3" w:rsidRPr="00F959A9" w:rsidRDefault="004C53A3">
      <w:pPr>
        <w:numPr>
          <w:ilvl w:val="0"/>
          <w:numId w:val="15"/>
        </w:numPr>
        <w:tabs>
          <w:tab w:val="left" w:pos="567"/>
          <w:tab w:val="left" w:pos="644"/>
        </w:tabs>
        <w:ind w:left="845" w:hanging="561"/>
        <w:rPr>
          <w:szCs w:val="19"/>
        </w:rPr>
      </w:pPr>
      <w:r w:rsidRPr="00F959A9">
        <w:rPr>
          <w:b/>
          <w:bCs/>
          <w:szCs w:val="19"/>
        </w:rPr>
        <w:t>«Пытаться использовать в первую очередь»</w:t>
      </w:r>
      <w:r w:rsidRPr="00F959A9">
        <w:rPr>
          <w:szCs w:val="19"/>
        </w:rPr>
        <w:t>. Данная группа кнопок-переключателей определяет, в каком порядке программе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следует пытаться использовать одну из двух разновидностей системы MAPI: </w:t>
      </w:r>
      <w:r w:rsidRPr="00F959A9">
        <w:rPr>
          <w:szCs w:val="19"/>
          <w:lang w:val="en-US"/>
        </w:rPr>
        <w:t>Simple</w:t>
      </w:r>
      <w:r w:rsidRPr="00F959A9">
        <w:rPr>
          <w:szCs w:val="19"/>
        </w:rPr>
        <w:t xml:space="preserve"> и </w:t>
      </w:r>
      <w:r w:rsidRPr="00F959A9">
        <w:rPr>
          <w:szCs w:val="19"/>
          <w:lang w:val="en-US"/>
        </w:rPr>
        <w:t>Extended</w:t>
      </w:r>
      <w:r w:rsidRPr="00F959A9">
        <w:rPr>
          <w:szCs w:val="19"/>
        </w:rPr>
        <w:t xml:space="preserve">. Например, выбор кнопки </w:t>
      </w:r>
      <w:r w:rsidRPr="00F959A9">
        <w:rPr>
          <w:b/>
          <w:bCs/>
          <w:szCs w:val="19"/>
        </w:rPr>
        <w:t>«</w:t>
      </w:r>
      <w:r w:rsidRPr="00F959A9">
        <w:rPr>
          <w:b/>
          <w:bCs/>
          <w:szCs w:val="19"/>
          <w:lang w:val="en-US"/>
        </w:rPr>
        <w:t>Simple</w:t>
      </w:r>
      <w:r w:rsidRPr="00F959A9">
        <w:rPr>
          <w:b/>
          <w:bCs/>
          <w:szCs w:val="19"/>
        </w:rPr>
        <w:t xml:space="preserve"> </w:t>
      </w:r>
      <w:r w:rsidRPr="00F959A9">
        <w:rPr>
          <w:b/>
          <w:bCs/>
          <w:szCs w:val="19"/>
          <w:lang w:val="en-US"/>
        </w:rPr>
        <w:t>MAPI</w:t>
      </w:r>
      <w:r w:rsidRPr="00F959A9">
        <w:rPr>
          <w:b/>
          <w:bCs/>
          <w:szCs w:val="19"/>
        </w:rPr>
        <w:t xml:space="preserve">, затем </w:t>
      </w:r>
      <w:r w:rsidRPr="00F959A9">
        <w:rPr>
          <w:b/>
          <w:bCs/>
          <w:szCs w:val="19"/>
          <w:lang w:val="en-US"/>
        </w:rPr>
        <w:t>Extended</w:t>
      </w:r>
      <w:r w:rsidRPr="00F959A9">
        <w:rPr>
          <w:b/>
          <w:bCs/>
          <w:szCs w:val="19"/>
        </w:rPr>
        <w:t xml:space="preserve"> MAPI»</w:t>
      </w:r>
      <w:r w:rsidRPr="00F959A9">
        <w:rPr>
          <w:bCs/>
          <w:szCs w:val="19"/>
        </w:rPr>
        <w:t xml:space="preserve"> приведет к тому, что при отправке сообщения</w:t>
      </w:r>
      <w:r w:rsidRPr="00F959A9">
        <w:rPr>
          <w:szCs w:val="19"/>
        </w:rPr>
        <w:t xml:space="preserve">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будет сначала пытаться использовать </w:t>
      </w:r>
      <w:r w:rsidRPr="00F959A9">
        <w:rPr>
          <w:szCs w:val="19"/>
          <w:lang w:val="en-US"/>
        </w:rPr>
        <w:t>Simple</w:t>
      </w:r>
      <w:r w:rsidRPr="00F959A9">
        <w:rPr>
          <w:szCs w:val="19"/>
        </w:rPr>
        <w:t xml:space="preserve"> MAPI. Если сообщение отправить не удается, используется </w:t>
      </w:r>
      <w:r w:rsidRPr="00F959A9">
        <w:rPr>
          <w:szCs w:val="19"/>
          <w:lang w:val="en-US"/>
        </w:rPr>
        <w:t>Extended</w:t>
      </w:r>
      <w:r w:rsidRPr="00F959A9">
        <w:rPr>
          <w:szCs w:val="19"/>
        </w:rPr>
        <w:t xml:space="preserve"> MAPI.</w:t>
      </w:r>
    </w:p>
    <w:p w14:paraId="44707AA1" w14:textId="77777777" w:rsidR="004C53A3" w:rsidRPr="00F959A9" w:rsidRDefault="004C53A3">
      <w:pPr>
        <w:ind w:left="284"/>
        <w:rPr>
          <w:szCs w:val="19"/>
        </w:rPr>
      </w:pPr>
    </w:p>
    <w:tbl>
      <w:tblPr>
        <w:tblW w:w="0" w:type="auto"/>
        <w:tblLayout w:type="fixed"/>
        <w:tblLook w:val="0000" w:firstRow="0" w:lastRow="0" w:firstColumn="0" w:lastColumn="0" w:noHBand="0" w:noVBand="0"/>
      </w:tblPr>
      <w:tblGrid>
        <w:gridCol w:w="817"/>
        <w:gridCol w:w="6685"/>
      </w:tblGrid>
      <w:tr w:rsidR="004C53A3" w:rsidRPr="00F959A9" w14:paraId="7DCBAB19" w14:textId="77777777">
        <w:tc>
          <w:tcPr>
            <w:tcW w:w="817" w:type="dxa"/>
            <w:shd w:val="clear" w:color="auto" w:fill="auto"/>
          </w:tcPr>
          <w:p w14:paraId="2A1D3BB2"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7FA16FBF" wp14:editId="6F48F283">
                  <wp:extent cx="358775" cy="35877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3E87E0E6"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Система </w:t>
            </w:r>
            <w:r w:rsidRPr="00F959A9">
              <w:rPr>
                <w:szCs w:val="19"/>
                <w:lang w:val="en-US"/>
              </w:rPr>
              <w:t>Simple</w:t>
            </w:r>
            <w:r w:rsidRPr="00F959A9">
              <w:rPr>
                <w:szCs w:val="19"/>
              </w:rPr>
              <w:t xml:space="preserve"> MAPI доступна на любом компьютере, на котором установлена программа </w:t>
            </w:r>
            <w:r w:rsidRPr="00F959A9">
              <w:rPr>
                <w:szCs w:val="19"/>
                <w:lang w:val="en-US"/>
              </w:rPr>
              <w:t>Outlook</w:t>
            </w:r>
            <w:r w:rsidRPr="00F959A9">
              <w:rPr>
                <w:szCs w:val="19"/>
              </w:rPr>
              <w:t xml:space="preserve"> </w:t>
            </w:r>
            <w:r w:rsidRPr="00F959A9">
              <w:rPr>
                <w:szCs w:val="19"/>
                <w:lang w:val="en-US"/>
              </w:rPr>
              <w:t>Express</w:t>
            </w:r>
            <w:r w:rsidRPr="00F959A9">
              <w:rPr>
                <w:szCs w:val="19"/>
              </w:rPr>
              <w:t xml:space="preserve"> (входящая в состав OC </w:t>
            </w:r>
            <w:r w:rsidRPr="00F959A9">
              <w:rPr>
                <w:szCs w:val="19"/>
                <w:lang w:val="en-US"/>
              </w:rPr>
              <w:t>Windows</w:t>
            </w:r>
            <w:r w:rsidRPr="00F959A9">
              <w:rPr>
                <w:szCs w:val="19"/>
              </w:rPr>
              <w:t>). Однако ее использование не доступно для программ, работающих в качестве службы. Из-за этого её использование невозможно в случае, если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работает в качестве службы. Для возможности использования </w:t>
            </w:r>
            <w:r w:rsidRPr="00F959A9">
              <w:rPr>
                <w:szCs w:val="19"/>
                <w:lang w:val="en-US"/>
              </w:rPr>
              <w:t>Extended</w:t>
            </w:r>
            <w:r w:rsidRPr="00F959A9">
              <w:rPr>
                <w:szCs w:val="19"/>
              </w:rPr>
              <w:t xml:space="preserve"> MAPI на компьютер необходима установка дополнительного ПО, такого как MS </w:t>
            </w:r>
            <w:r w:rsidRPr="00F959A9">
              <w:rPr>
                <w:szCs w:val="19"/>
                <w:lang w:val="en-US"/>
              </w:rPr>
              <w:t>Outlook</w:t>
            </w:r>
            <w:r w:rsidRPr="00F959A9">
              <w:rPr>
                <w:szCs w:val="19"/>
              </w:rPr>
              <w:t>.</w:t>
            </w:r>
          </w:p>
        </w:tc>
      </w:tr>
    </w:tbl>
    <w:p w14:paraId="096FCC3B" w14:textId="77777777" w:rsidR="004C53A3" w:rsidRPr="00F959A9" w:rsidRDefault="004C53A3">
      <w:pPr>
        <w:ind w:left="284"/>
        <w:rPr>
          <w:szCs w:val="19"/>
        </w:rPr>
      </w:pPr>
      <w:r w:rsidRPr="00F959A9">
        <w:rPr>
          <w:szCs w:val="19"/>
        </w:rPr>
        <w:t xml:space="preserve">После заполнения всех параметров нажмите кнопку </w:t>
      </w:r>
      <w:r w:rsidRPr="00F959A9">
        <w:rPr>
          <w:b/>
          <w:bCs/>
          <w:szCs w:val="19"/>
        </w:rPr>
        <w:t>«ОК»</w:t>
      </w:r>
      <w:r w:rsidRPr="00F959A9">
        <w:rPr>
          <w:szCs w:val="19"/>
        </w:rPr>
        <w:t xml:space="preserve">. Для отмены внесенных изменений следует нажать кнопку </w:t>
      </w:r>
      <w:r w:rsidRPr="00F959A9">
        <w:rPr>
          <w:b/>
          <w:bCs/>
          <w:szCs w:val="19"/>
        </w:rPr>
        <w:t>«Отмена»</w:t>
      </w:r>
      <w:r w:rsidRPr="00F959A9">
        <w:rPr>
          <w:szCs w:val="19"/>
        </w:rPr>
        <w:t>.</w:t>
      </w:r>
    </w:p>
    <w:p w14:paraId="20FAA783" w14:textId="77777777" w:rsidR="004C53A3" w:rsidRPr="00F959A9" w:rsidRDefault="004C53A3">
      <w:pPr>
        <w:ind w:left="284"/>
        <w:rPr>
          <w:szCs w:val="19"/>
        </w:rPr>
      </w:pPr>
    </w:p>
    <w:p w14:paraId="4AF90948" w14:textId="77777777" w:rsidR="004C53A3" w:rsidRPr="00F959A9" w:rsidRDefault="004C53A3">
      <w:pPr>
        <w:ind w:left="284"/>
        <w:rPr>
          <w:rFonts w:ascii="Arial" w:hAnsi="Arial" w:cs="Arial"/>
          <w:b/>
          <w:bCs/>
          <w:szCs w:val="19"/>
          <w:u w:val="single"/>
        </w:rPr>
      </w:pPr>
      <w:r w:rsidRPr="00F959A9">
        <w:rPr>
          <w:rFonts w:ascii="Arial" w:hAnsi="Arial" w:cs="Arial"/>
          <w:b/>
          <w:bCs/>
          <w:szCs w:val="19"/>
          <w:u w:val="single"/>
        </w:rPr>
        <w:t xml:space="preserve">Параметры сообщений </w:t>
      </w:r>
      <w:r w:rsidRPr="00F959A9">
        <w:rPr>
          <w:rFonts w:ascii="Arial" w:hAnsi="Arial" w:cs="Arial"/>
          <w:b/>
          <w:bCs/>
          <w:szCs w:val="19"/>
          <w:u w:val="single"/>
          <w:lang w:val="en-US"/>
        </w:rPr>
        <w:t>Windows</w:t>
      </w:r>
    </w:p>
    <w:p w14:paraId="65E607C5" w14:textId="193A8B9D" w:rsidR="004C53A3" w:rsidRPr="00F959A9" w:rsidRDefault="004C53A3" w:rsidP="00511605">
      <w:pPr>
        <w:ind w:left="284"/>
        <w:rPr>
          <w:szCs w:val="19"/>
        </w:rPr>
      </w:pPr>
      <w:r w:rsidRPr="00F959A9">
        <w:rPr>
          <w:szCs w:val="19"/>
        </w:rPr>
        <w:t>Сообщения этого вида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также отправляет с помощью </w:t>
      </w:r>
      <w:r w:rsidR="00511605" w:rsidRPr="00F959A9">
        <w:rPr>
          <w:szCs w:val="19"/>
        </w:rPr>
        <w:t>службы</w:t>
      </w:r>
      <w:r w:rsidRPr="00F959A9">
        <w:rPr>
          <w:szCs w:val="19"/>
        </w:rPr>
        <w:t xml:space="preserve"> сообщений (</w:t>
      </w:r>
      <w:r w:rsidRPr="00F959A9">
        <w:rPr>
          <w:szCs w:val="19"/>
          <w:lang w:val="en-US"/>
        </w:rPr>
        <w:t>MailSlot</w:t>
      </w:r>
      <w:r w:rsidR="00511605" w:rsidRPr="00F959A9">
        <w:rPr>
          <w:szCs w:val="19"/>
        </w:rPr>
        <w:t>).</w:t>
      </w:r>
    </w:p>
    <w:p w14:paraId="568BADF6" w14:textId="77777777" w:rsidR="004C53A3" w:rsidRPr="00F959A9" w:rsidRDefault="004C53A3">
      <w:pPr>
        <w:ind w:left="284"/>
        <w:rPr>
          <w:szCs w:val="19"/>
        </w:rPr>
      </w:pPr>
    </w:p>
    <w:p w14:paraId="479DA63C" w14:textId="77777777" w:rsidR="004C53A3" w:rsidRPr="00F959A9" w:rsidRDefault="004C53A3">
      <w:pPr>
        <w:ind w:left="284"/>
        <w:rPr>
          <w:szCs w:val="19"/>
        </w:rPr>
      </w:pPr>
      <w:r w:rsidRPr="00F959A9">
        <w:rPr>
          <w:szCs w:val="19"/>
        </w:rPr>
        <w:t xml:space="preserve">Если у Вас возникли вопросы, связанные с установкой или настройкой этих средств, обратитесь к администратору сети или загляните в документацию </w:t>
      </w:r>
      <w:r w:rsidRPr="00F959A9">
        <w:rPr>
          <w:szCs w:val="19"/>
          <w:lang w:val="en-US"/>
        </w:rPr>
        <w:t>Windows</w:t>
      </w:r>
      <w:r w:rsidRPr="00F959A9">
        <w:rPr>
          <w:szCs w:val="19"/>
        </w:rPr>
        <w:t>.</w:t>
      </w:r>
    </w:p>
    <w:p w14:paraId="05FF2CE8" w14:textId="2B623776" w:rsidR="004C53A3" w:rsidRPr="00F959A9" w:rsidRDefault="004C53A3">
      <w:pPr>
        <w:ind w:left="284"/>
        <w:rPr>
          <w:szCs w:val="19"/>
        </w:rPr>
      </w:pPr>
      <w:r w:rsidRPr="00F959A9">
        <w:rPr>
          <w:szCs w:val="19"/>
        </w:rPr>
        <w:lastRenderedPageBreak/>
        <w:t xml:space="preserve">Диалог для настройки параметров сообщений </w:t>
      </w:r>
      <w:r w:rsidRPr="00F959A9">
        <w:rPr>
          <w:szCs w:val="19"/>
          <w:lang w:val="en-US"/>
        </w:rPr>
        <w:t>Windows</w:t>
      </w:r>
      <w:r w:rsidRPr="00F959A9">
        <w:rPr>
          <w:szCs w:val="19"/>
        </w:rPr>
        <w:t xml:space="preserve"> содержит следующие поля (см. </w:t>
      </w:r>
      <w:r w:rsidRPr="00F959A9">
        <w:rPr>
          <w:szCs w:val="19"/>
        </w:rPr>
        <w:fldChar w:fldCharType="begin"/>
      </w:r>
      <w:r w:rsidRPr="00F959A9">
        <w:rPr>
          <w:szCs w:val="19"/>
        </w:rPr>
        <w:instrText xml:space="preserve"> REF _Ref45612044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25</w:t>
      </w:r>
      <w:r w:rsidRPr="00F959A9">
        <w:rPr>
          <w:szCs w:val="19"/>
        </w:rPr>
        <w:fldChar w:fldCharType="end"/>
      </w:r>
      <w:r w:rsidRPr="00F959A9">
        <w:rPr>
          <w:szCs w:val="19"/>
        </w:rPr>
        <w:t>):</w:t>
      </w:r>
    </w:p>
    <w:p w14:paraId="296A8358" w14:textId="77777777" w:rsidR="004C53A3" w:rsidRPr="00F959A9" w:rsidRDefault="004C53A3">
      <w:pPr>
        <w:numPr>
          <w:ilvl w:val="0"/>
          <w:numId w:val="15"/>
        </w:numPr>
        <w:tabs>
          <w:tab w:val="left" w:pos="567"/>
          <w:tab w:val="left" w:pos="644"/>
        </w:tabs>
        <w:ind w:left="845" w:hanging="561"/>
        <w:rPr>
          <w:szCs w:val="19"/>
        </w:rPr>
      </w:pPr>
      <w:r w:rsidRPr="00F959A9">
        <w:rPr>
          <w:b/>
          <w:bCs/>
          <w:szCs w:val="19"/>
        </w:rPr>
        <w:t>Список компьютеров</w:t>
      </w:r>
      <w:r w:rsidRPr="00F959A9">
        <w:rPr>
          <w:szCs w:val="19"/>
        </w:rPr>
        <w:t xml:space="preserve">, на которые будет отправлено сообщение. Для добавления в список нового компьютера необходимо ввести его имя в поле для ввода и нажать кнопку </w:t>
      </w:r>
      <w:r w:rsidR="004C0880" w:rsidRPr="00F959A9">
        <w:rPr>
          <w:noProof/>
          <w:szCs w:val="19"/>
          <w:lang w:eastAsia="ru-RU"/>
        </w:rPr>
        <w:drawing>
          <wp:inline distT="0" distB="0" distL="0" distR="0" wp14:anchorId="5C8C7CCE" wp14:editId="149CD65C">
            <wp:extent cx="208280" cy="20828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8280" cy="208280"/>
                    </a:xfrm>
                    <a:prstGeom prst="rect">
                      <a:avLst/>
                    </a:prstGeom>
                    <a:solidFill>
                      <a:srgbClr val="FFFFFF"/>
                    </a:solidFill>
                    <a:ln>
                      <a:noFill/>
                    </a:ln>
                  </pic:spPr>
                </pic:pic>
              </a:graphicData>
            </a:graphic>
          </wp:inline>
        </w:drawing>
      </w:r>
      <w:r w:rsidRPr="00F959A9">
        <w:rPr>
          <w:szCs w:val="19"/>
        </w:rPr>
        <w:t xml:space="preserve">. Для удаления компьютера из списка нажмите кнопку </w:t>
      </w:r>
      <w:r w:rsidR="004C0880" w:rsidRPr="00F959A9">
        <w:rPr>
          <w:noProof/>
          <w:szCs w:val="19"/>
          <w:lang w:eastAsia="ru-RU"/>
        </w:rPr>
        <w:drawing>
          <wp:inline distT="0" distB="0" distL="0" distR="0" wp14:anchorId="5FD853FF" wp14:editId="091B4FE8">
            <wp:extent cx="173355" cy="17335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solidFill>
                      <a:srgbClr val="FFFFFF"/>
                    </a:solidFill>
                    <a:ln>
                      <a:noFill/>
                    </a:ln>
                  </pic:spPr>
                </pic:pic>
              </a:graphicData>
            </a:graphic>
          </wp:inline>
        </w:drawing>
      </w:r>
      <w:r w:rsidRPr="00F959A9">
        <w:rPr>
          <w:szCs w:val="19"/>
        </w:rPr>
        <w:t xml:space="preserve">. С помощью кнопки </w:t>
      </w:r>
      <w:r w:rsidR="004C0880" w:rsidRPr="00F959A9">
        <w:rPr>
          <w:noProof/>
          <w:szCs w:val="19"/>
          <w:lang w:eastAsia="ru-RU"/>
        </w:rPr>
        <w:drawing>
          <wp:inline distT="0" distB="0" distL="0" distR="0" wp14:anchorId="77D52AD4" wp14:editId="47D90605">
            <wp:extent cx="196850" cy="18542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6850" cy="185420"/>
                    </a:xfrm>
                    <a:prstGeom prst="rect">
                      <a:avLst/>
                    </a:prstGeom>
                    <a:solidFill>
                      <a:srgbClr val="FFFFFF"/>
                    </a:solidFill>
                    <a:ln>
                      <a:noFill/>
                    </a:ln>
                  </pic:spPr>
                </pic:pic>
              </a:graphicData>
            </a:graphic>
          </wp:inline>
        </w:drawing>
      </w:r>
      <w:r w:rsidRPr="00F959A9">
        <w:rPr>
          <w:szCs w:val="19"/>
        </w:rPr>
        <w:t xml:space="preserve"> можно выбрать имя компьютера из общего списка всех компьютеров в локальной сети.</w:t>
      </w:r>
    </w:p>
    <w:p w14:paraId="763D903F" w14:textId="77777777" w:rsidR="004C53A3" w:rsidRPr="00F959A9" w:rsidRDefault="004C53A3">
      <w:pPr>
        <w:numPr>
          <w:ilvl w:val="0"/>
          <w:numId w:val="17"/>
        </w:numPr>
        <w:tabs>
          <w:tab w:val="left" w:pos="851"/>
        </w:tabs>
        <w:ind w:left="851" w:firstLine="284"/>
        <w:rPr>
          <w:szCs w:val="19"/>
        </w:rPr>
      </w:pPr>
      <w:r w:rsidRPr="00F959A9">
        <w:rPr>
          <w:b/>
          <w:bCs/>
          <w:szCs w:val="19"/>
        </w:rPr>
        <w:t>«Включая локальный компьютер»</w:t>
      </w:r>
      <w:r w:rsidRPr="00F959A9">
        <w:rPr>
          <w:szCs w:val="19"/>
        </w:rPr>
        <w:t>. Установите этот флажок, если Вы хотите, чтобы сообщения появлялись и на локальном компьютере (т.е. на том компьютере, на котором установлен Архиватор).</w:t>
      </w:r>
    </w:p>
    <w:p w14:paraId="32D3B374" w14:textId="77777777" w:rsidR="004C53A3" w:rsidRPr="00F959A9" w:rsidRDefault="004C0880">
      <w:pPr>
        <w:spacing w:before="119"/>
        <w:ind w:left="284"/>
        <w:jc w:val="center"/>
        <w:rPr>
          <w:szCs w:val="19"/>
        </w:rPr>
      </w:pPr>
      <w:r w:rsidRPr="00F959A9">
        <w:rPr>
          <w:noProof/>
          <w:szCs w:val="19"/>
          <w:lang w:eastAsia="ru-RU"/>
        </w:rPr>
        <w:drawing>
          <wp:inline distT="0" distB="0" distL="0" distR="0" wp14:anchorId="6BC8C328" wp14:editId="0FF3D177">
            <wp:extent cx="2534920" cy="218757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34920" cy="2187575"/>
                    </a:xfrm>
                    <a:prstGeom prst="rect">
                      <a:avLst/>
                    </a:prstGeom>
                    <a:solidFill>
                      <a:srgbClr val="FFFFFF"/>
                    </a:solidFill>
                    <a:ln>
                      <a:noFill/>
                    </a:ln>
                  </pic:spPr>
                </pic:pic>
              </a:graphicData>
            </a:graphic>
          </wp:inline>
        </w:drawing>
      </w:r>
    </w:p>
    <w:p w14:paraId="7E9838A3" w14:textId="08BEC720" w:rsidR="004C53A3" w:rsidRPr="00F959A9" w:rsidRDefault="004C53A3">
      <w:pPr>
        <w:pStyle w:val="16"/>
        <w:ind w:left="284"/>
        <w:rPr>
          <w:szCs w:val="19"/>
        </w:rPr>
      </w:pPr>
      <w:bookmarkStart w:id="89" w:name="_Ref45612044"/>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25</w:t>
      </w:r>
      <w:r w:rsidR="00076472" w:rsidRPr="00F959A9">
        <w:rPr>
          <w:szCs w:val="19"/>
        </w:rPr>
        <w:fldChar w:fldCharType="end"/>
      </w:r>
      <w:bookmarkEnd w:id="89"/>
    </w:p>
    <w:p w14:paraId="30C1BAB4" w14:textId="77777777" w:rsidR="004C53A3" w:rsidRPr="00F959A9" w:rsidRDefault="004C53A3">
      <w:pPr>
        <w:ind w:left="284"/>
        <w:rPr>
          <w:szCs w:val="19"/>
        </w:rPr>
      </w:pPr>
    </w:p>
    <w:p w14:paraId="13245E0A" w14:textId="77777777" w:rsidR="004C53A3" w:rsidRPr="00F959A9" w:rsidRDefault="004C53A3">
      <w:pPr>
        <w:ind w:left="284"/>
        <w:rPr>
          <w:szCs w:val="19"/>
        </w:rPr>
      </w:pPr>
    </w:p>
    <w:p w14:paraId="75386685" w14:textId="77777777" w:rsidR="004C53A3" w:rsidRPr="00F959A9" w:rsidRDefault="004C53A3">
      <w:pPr>
        <w:ind w:left="284"/>
        <w:rPr>
          <w:rFonts w:ascii="Arial" w:hAnsi="Arial" w:cs="Arial"/>
          <w:b/>
          <w:bCs/>
          <w:szCs w:val="19"/>
          <w:u w:val="single"/>
        </w:rPr>
      </w:pPr>
      <w:r w:rsidRPr="00F959A9">
        <w:rPr>
          <w:rFonts w:ascii="Arial" w:hAnsi="Arial" w:cs="Arial"/>
          <w:b/>
          <w:bCs/>
          <w:szCs w:val="19"/>
          <w:u w:val="single"/>
        </w:rPr>
        <w:t>Параметры записей в журнале событий</w:t>
      </w:r>
    </w:p>
    <w:p w14:paraId="0FC1E1B3" w14:textId="1E8B7ED8" w:rsidR="004C53A3" w:rsidRPr="00F959A9" w:rsidRDefault="004C53A3">
      <w:pPr>
        <w:ind w:left="284"/>
        <w:rPr>
          <w:szCs w:val="19"/>
        </w:rPr>
      </w:pPr>
      <w:r w:rsidRPr="00F959A9">
        <w:rPr>
          <w:szCs w:val="19"/>
        </w:rPr>
        <w:t xml:space="preserve">Окно настройки параметров для записи в журнал событий </w:t>
      </w:r>
      <w:r w:rsidRPr="00F959A9">
        <w:rPr>
          <w:szCs w:val="19"/>
          <w:lang w:val="en-US"/>
        </w:rPr>
        <w:t>Windows</w:t>
      </w:r>
      <w:r w:rsidRPr="00F959A9">
        <w:rPr>
          <w:szCs w:val="19"/>
        </w:rPr>
        <w:t xml:space="preserve"> (</w:t>
      </w:r>
      <w:r w:rsidRPr="00F959A9">
        <w:rPr>
          <w:szCs w:val="19"/>
        </w:rPr>
        <w:fldChar w:fldCharType="begin"/>
      </w:r>
      <w:r w:rsidRPr="00F959A9">
        <w:rPr>
          <w:szCs w:val="19"/>
        </w:rPr>
        <w:instrText xml:space="preserve"> REF _Ref45612684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26</w:t>
      </w:r>
      <w:r w:rsidRPr="00F959A9">
        <w:rPr>
          <w:szCs w:val="19"/>
        </w:rPr>
        <w:fldChar w:fldCharType="end"/>
      </w:r>
      <w:r w:rsidRPr="00F959A9">
        <w:rPr>
          <w:szCs w:val="19"/>
        </w:rPr>
        <w:t xml:space="preserve">) похоже на окно настройки параметров сообщений </w:t>
      </w:r>
      <w:r w:rsidRPr="00F959A9">
        <w:rPr>
          <w:szCs w:val="19"/>
          <w:lang w:val="en-US"/>
        </w:rPr>
        <w:t>Windows</w:t>
      </w:r>
      <w:r w:rsidRPr="00F959A9">
        <w:rPr>
          <w:szCs w:val="19"/>
        </w:rPr>
        <w:t xml:space="preserve">, но содержит дополнительное поле </w:t>
      </w:r>
      <w:r w:rsidRPr="00F959A9">
        <w:rPr>
          <w:b/>
          <w:bCs/>
          <w:szCs w:val="19"/>
        </w:rPr>
        <w:t>«Тип события»</w:t>
      </w:r>
      <w:r w:rsidRPr="00F959A9">
        <w:rPr>
          <w:szCs w:val="19"/>
        </w:rPr>
        <w:t xml:space="preserve">. В этом поле необходимо выбрать тип события, который будет поставлен в соответствие создаваемым записям. Список типов является стандартным; можно оставить предлагаемый по умолчанию тип </w:t>
      </w:r>
      <w:r w:rsidRPr="00F959A9">
        <w:rPr>
          <w:b/>
          <w:bCs/>
          <w:szCs w:val="19"/>
        </w:rPr>
        <w:t>«Уведомления»</w:t>
      </w:r>
      <w:r w:rsidRPr="00F959A9">
        <w:rPr>
          <w:szCs w:val="19"/>
        </w:rPr>
        <w:t>.</w:t>
      </w:r>
    </w:p>
    <w:p w14:paraId="1BFC3A5D" w14:textId="77777777" w:rsidR="004C53A3" w:rsidRPr="00F959A9" w:rsidRDefault="004C53A3">
      <w:pPr>
        <w:ind w:left="284"/>
        <w:rPr>
          <w:szCs w:val="19"/>
        </w:rPr>
      </w:pPr>
    </w:p>
    <w:p w14:paraId="3657CD50" w14:textId="77777777" w:rsidR="004C53A3" w:rsidRPr="00F959A9" w:rsidRDefault="004C0880">
      <w:pPr>
        <w:spacing w:before="119"/>
        <w:ind w:left="284"/>
        <w:jc w:val="center"/>
        <w:rPr>
          <w:szCs w:val="19"/>
        </w:rPr>
      </w:pPr>
      <w:r w:rsidRPr="00F959A9">
        <w:rPr>
          <w:noProof/>
          <w:szCs w:val="19"/>
          <w:lang w:eastAsia="ru-RU"/>
        </w:rPr>
        <w:lastRenderedPageBreak/>
        <w:drawing>
          <wp:inline distT="0" distB="0" distL="0" distR="0" wp14:anchorId="17B7867E" wp14:editId="76AF5574">
            <wp:extent cx="2534920" cy="218757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4920" cy="2187575"/>
                    </a:xfrm>
                    <a:prstGeom prst="rect">
                      <a:avLst/>
                    </a:prstGeom>
                    <a:solidFill>
                      <a:srgbClr val="FFFFFF"/>
                    </a:solidFill>
                    <a:ln>
                      <a:noFill/>
                    </a:ln>
                  </pic:spPr>
                </pic:pic>
              </a:graphicData>
            </a:graphic>
          </wp:inline>
        </w:drawing>
      </w:r>
    </w:p>
    <w:p w14:paraId="616C537F" w14:textId="06CFB2AB" w:rsidR="004C53A3" w:rsidRPr="00F959A9" w:rsidRDefault="004C53A3">
      <w:pPr>
        <w:pStyle w:val="16"/>
        <w:ind w:left="284"/>
        <w:rPr>
          <w:szCs w:val="19"/>
        </w:rPr>
      </w:pPr>
      <w:bookmarkStart w:id="90" w:name="_Ref45612684"/>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26</w:t>
      </w:r>
      <w:r w:rsidR="00076472" w:rsidRPr="00F959A9">
        <w:rPr>
          <w:szCs w:val="19"/>
        </w:rPr>
        <w:fldChar w:fldCharType="end"/>
      </w:r>
      <w:bookmarkEnd w:id="90"/>
    </w:p>
    <w:p w14:paraId="13CC1C63" w14:textId="77777777" w:rsidR="004C53A3" w:rsidRPr="00F959A9" w:rsidRDefault="004C53A3">
      <w:pPr>
        <w:ind w:left="284"/>
        <w:rPr>
          <w:szCs w:val="19"/>
        </w:rPr>
      </w:pPr>
    </w:p>
    <w:p w14:paraId="1869AF00" w14:textId="77777777" w:rsidR="004C53A3" w:rsidRPr="00F959A9" w:rsidRDefault="004C53A3" w:rsidP="0050758B">
      <w:pPr>
        <w:pStyle w:val="2"/>
      </w:pPr>
      <w:bookmarkStart w:id="91" w:name="_Ref79324382"/>
      <w:bookmarkStart w:id="92" w:name="_Ref36639203"/>
      <w:bookmarkStart w:id="93" w:name="_Toc493771790"/>
      <w:r w:rsidRPr="00F959A9">
        <w:t xml:space="preserve">Настройка раздела для архивирования баз </w:t>
      </w:r>
      <w:r w:rsidRPr="00F959A9">
        <w:rPr>
          <w:lang w:val="en-US"/>
        </w:rPr>
        <w:t>SQL</w:t>
      </w:r>
      <w:bookmarkEnd w:id="91"/>
      <w:bookmarkEnd w:id="93"/>
    </w:p>
    <w:p w14:paraId="296B4CD9" w14:textId="256971DF" w:rsidR="004C53A3" w:rsidRPr="00F959A9" w:rsidRDefault="004C53A3">
      <w:pPr>
        <w:ind w:left="284"/>
        <w:rPr>
          <w:szCs w:val="19"/>
        </w:rPr>
      </w:pPr>
      <w:r w:rsidRPr="00F959A9">
        <w:rPr>
          <w:szCs w:val="19"/>
        </w:rPr>
        <w:t>Информационные базы клиент-серверных версий «1С:Предприятия» («1С:Предприятие 8» с сервером</w:t>
      </w:r>
      <w:r w:rsidR="00601025" w:rsidRPr="00F959A9">
        <w:rPr>
          <w:szCs w:val="19"/>
        </w:rPr>
        <w:t xml:space="preserve"> </w:t>
      </w:r>
      <w:r w:rsidR="00601025" w:rsidRPr="00F959A9">
        <w:rPr>
          <w:szCs w:val="19"/>
          <w:lang w:val="en-US"/>
        </w:rPr>
        <w:t>MS</w:t>
      </w:r>
      <w:r w:rsidR="00601025" w:rsidRPr="00F959A9">
        <w:rPr>
          <w:szCs w:val="19"/>
        </w:rPr>
        <w:t xml:space="preserve"> </w:t>
      </w:r>
      <w:r w:rsidR="00601025" w:rsidRPr="00F959A9">
        <w:rPr>
          <w:szCs w:val="19"/>
          <w:lang w:val="en-US"/>
        </w:rPr>
        <w:t>SQL</w:t>
      </w:r>
      <w:r w:rsidR="00601025" w:rsidRPr="00F959A9">
        <w:rPr>
          <w:szCs w:val="19"/>
        </w:rPr>
        <w:t xml:space="preserve"> </w:t>
      </w:r>
      <w:r w:rsidR="00601025" w:rsidRPr="00F959A9">
        <w:rPr>
          <w:szCs w:val="19"/>
          <w:lang w:val="en-US"/>
        </w:rPr>
        <w:t>Server</w:t>
      </w:r>
      <w:r w:rsidR="00B70354" w:rsidRPr="00F959A9">
        <w:rPr>
          <w:szCs w:val="19"/>
        </w:rPr>
        <w:t>, а также</w:t>
      </w:r>
      <w:r w:rsidRPr="00F959A9">
        <w:rPr>
          <w:szCs w:val="19"/>
        </w:rPr>
        <w:t xml:space="preserve">) хранятся не в виде отдельных файлов/наборов файлов, а в виде баз данных на сервере </w:t>
      </w:r>
      <w:r w:rsidRPr="00F959A9">
        <w:rPr>
          <w:szCs w:val="19"/>
          <w:lang w:val="en-US"/>
        </w:rPr>
        <w:t>SQL</w:t>
      </w:r>
      <w:r w:rsidRPr="00F959A9">
        <w:rPr>
          <w:szCs w:val="19"/>
        </w:rPr>
        <w:t>. В большинстве случаев корректный доступ к данным (для создания или раскрытия архива) на файловом уровне невозможен. Поэтому в серверной редакции «</w:t>
      </w:r>
      <w:r w:rsidRPr="00F959A9">
        <w:rPr>
          <w:i/>
          <w:iCs/>
          <w:szCs w:val="19"/>
        </w:rPr>
        <w:t xml:space="preserve">Хранителя </w:t>
      </w:r>
      <w:r w:rsidRPr="00F959A9">
        <w:rPr>
          <w:i/>
          <w:iCs/>
          <w:szCs w:val="19"/>
          <w:lang w:val="en-US"/>
        </w:rPr>
        <w:t>V</w:t>
      </w:r>
      <w:r w:rsidRPr="00F959A9">
        <w:rPr>
          <w:szCs w:val="19"/>
        </w:rPr>
        <w:t xml:space="preserve">» реализован специальный механизм для работы с такими информационными базами. Этот механизм для доступа к данным и операций с архивами использует </w:t>
      </w:r>
      <w:r w:rsidRPr="00F959A9">
        <w:rPr>
          <w:szCs w:val="19"/>
          <w:lang w:val="en-US"/>
        </w:rPr>
        <w:t>SQL</w:t>
      </w:r>
      <w:r w:rsidRPr="00F959A9">
        <w:rPr>
          <w:szCs w:val="19"/>
        </w:rPr>
        <w:t>-</w:t>
      </w:r>
      <w:r w:rsidRPr="00F959A9">
        <w:rPr>
          <w:szCs w:val="19"/>
          <w:lang w:val="en-US"/>
        </w:rPr>
        <w:t>DMO</w:t>
      </w:r>
      <w:r w:rsidRPr="00F959A9">
        <w:rPr>
          <w:szCs w:val="19"/>
        </w:rPr>
        <w:t xml:space="preserve"> (штатное средство </w:t>
      </w:r>
      <w:r w:rsidRPr="00F959A9">
        <w:rPr>
          <w:szCs w:val="19"/>
          <w:lang w:val="en-US"/>
        </w:rPr>
        <w:t>MS</w:t>
      </w:r>
      <w:r w:rsidRPr="00F959A9">
        <w:rPr>
          <w:szCs w:val="19"/>
        </w:rPr>
        <w:t xml:space="preserve"> </w:t>
      </w:r>
      <w:r w:rsidRPr="00F959A9">
        <w:rPr>
          <w:szCs w:val="19"/>
          <w:lang w:val="en-US"/>
        </w:rPr>
        <w:t>SQL</w:t>
      </w:r>
      <w:r w:rsidRPr="00F959A9">
        <w:rPr>
          <w:szCs w:val="19"/>
        </w:rPr>
        <w:t xml:space="preserve"> </w:t>
      </w:r>
      <w:r w:rsidRPr="00F959A9">
        <w:rPr>
          <w:szCs w:val="19"/>
          <w:lang w:val="en-US"/>
        </w:rPr>
        <w:t>Server</w:t>
      </w:r>
      <w:r w:rsidRPr="00F959A9">
        <w:rPr>
          <w:szCs w:val="19"/>
        </w:rPr>
        <w:t>), что гарантирует корректность и безопасность создания и раскрытия архивов.</w:t>
      </w:r>
    </w:p>
    <w:p w14:paraId="146FDD01"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0DB105E1" w14:textId="77777777">
        <w:tc>
          <w:tcPr>
            <w:tcW w:w="817" w:type="dxa"/>
            <w:shd w:val="clear" w:color="auto" w:fill="auto"/>
          </w:tcPr>
          <w:p w14:paraId="227E1D5F"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3F6E407F" wp14:editId="03AD1DA2">
                  <wp:extent cx="358775" cy="3587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5B398D37"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Для разделов, архивирующих информационные базы </w:t>
            </w:r>
            <w:r w:rsidRPr="00F959A9">
              <w:rPr>
                <w:szCs w:val="19"/>
                <w:lang w:val="en-US"/>
              </w:rPr>
              <w:t>SQL</w:t>
            </w:r>
            <w:r w:rsidRPr="00F959A9">
              <w:rPr>
                <w:szCs w:val="19"/>
              </w:rPr>
              <w:t>, не предусмотрены следующие возможности (имеющиеся у обычных разделов):</w:t>
            </w:r>
          </w:p>
          <w:p w14:paraId="49EB70AA" w14:textId="5260C41D" w:rsidR="004C53A3" w:rsidRPr="00F959A9" w:rsidRDefault="004C53A3">
            <w:pPr>
              <w:numPr>
                <w:ilvl w:val="0"/>
                <w:numId w:val="57"/>
              </w:numPr>
              <w:rPr>
                <w:szCs w:val="19"/>
              </w:rPr>
            </w:pPr>
            <w:r w:rsidRPr="00F959A9">
              <w:rPr>
                <w:szCs w:val="19"/>
              </w:rPr>
              <w:t>разностное архивирование (см параграф «</w:t>
            </w:r>
            <w:r w:rsidRPr="00F959A9">
              <w:rPr>
                <w:szCs w:val="19"/>
              </w:rPr>
              <w:fldChar w:fldCharType="begin"/>
            </w:r>
            <w:r w:rsidRPr="00F959A9">
              <w:rPr>
                <w:szCs w:val="19"/>
              </w:rPr>
              <w:instrText xml:space="preserve"> REF _Ref36705737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3.5</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_Ref36705737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Разностные архивы</w:t>
            </w:r>
            <w:r w:rsidRPr="00F959A9">
              <w:rPr>
                <w:szCs w:val="19"/>
              </w:rPr>
              <w:fldChar w:fldCharType="end"/>
            </w:r>
            <w:r w:rsidRPr="00F959A9">
              <w:rPr>
                <w:szCs w:val="19"/>
              </w:rPr>
              <w:t>»);</w:t>
            </w:r>
          </w:p>
          <w:p w14:paraId="684E02FF" w14:textId="3A79E1F5" w:rsidR="004C53A3" w:rsidRPr="00F959A9" w:rsidRDefault="004C53A3">
            <w:pPr>
              <w:numPr>
                <w:ilvl w:val="0"/>
                <w:numId w:val="57"/>
              </w:numPr>
              <w:rPr>
                <w:szCs w:val="19"/>
              </w:rPr>
            </w:pPr>
            <w:r w:rsidRPr="00F959A9">
              <w:rPr>
                <w:szCs w:val="19"/>
              </w:rPr>
              <w:t>опция «Архивировать, только если данные изменились» (см. «</w:t>
            </w:r>
            <w:r w:rsidRPr="00F959A9">
              <w:rPr>
                <w:szCs w:val="19"/>
              </w:rPr>
              <w:fldChar w:fldCharType="begin"/>
            </w:r>
            <w:r w:rsidRPr="00F959A9">
              <w:rPr>
                <w:szCs w:val="19"/>
              </w:rPr>
              <w:instrText xml:space="preserve"> REF _Ref36543132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5.3.4</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_Ref36543132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Страница «Опции»</w:t>
            </w:r>
            <w:r w:rsidRPr="00F959A9">
              <w:rPr>
                <w:szCs w:val="19"/>
              </w:rPr>
              <w:fldChar w:fldCharType="end"/>
            </w:r>
            <w:r w:rsidRPr="00F959A9">
              <w:rPr>
                <w:szCs w:val="19"/>
              </w:rPr>
              <w:t>);</w:t>
            </w:r>
          </w:p>
          <w:p w14:paraId="13D5D74B" w14:textId="576ABF65" w:rsidR="004C53A3" w:rsidRPr="00F959A9" w:rsidRDefault="004C53A3">
            <w:pPr>
              <w:numPr>
                <w:ilvl w:val="0"/>
                <w:numId w:val="57"/>
              </w:numPr>
              <w:rPr>
                <w:szCs w:val="19"/>
              </w:rPr>
            </w:pPr>
            <w:r w:rsidRPr="00F959A9">
              <w:rPr>
                <w:szCs w:val="19"/>
              </w:rPr>
              <w:t>раскрытие архива в пробный каталог (см. параграф «</w:t>
            </w:r>
            <w:r w:rsidRPr="00F959A9">
              <w:rPr>
                <w:szCs w:val="19"/>
              </w:rPr>
              <w:fldChar w:fldCharType="begin"/>
            </w:r>
            <w:r w:rsidRPr="00F959A9">
              <w:rPr>
                <w:szCs w:val="19"/>
              </w:rPr>
              <w:instrText xml:space="preserve"> REF _Ref459965346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6.5</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_Ref459965346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Пробное раскрытие архива</w:t>
            </w:r>
            <w:r w:rsidRPr="00F959A9">
              <w:rPr>
                <w:szCs w:val="19"/>
              </w:rPr>
              <w:fldChar w:fldCharType="end"/>
            </w:r>
            <w:r w:rsidRPr="00F959A9">
              <w:rPr>
                <w:szCs w:val="19"/>
              </w:rPr>
              <w:t>»).</w:t>
            </w:r>
          </w:p>
        </w:tc>
      </w:tr>
    </w:tbl>
    <w:p w14:paraId="5B3B53F7" w14:textId="77777777" w:rsidR="004C53A3" w:rsidRPr="00F959A9" w:rsidRDefault="004C53A3">
      <w:pPr>
        <w:pStyle w:val="3"/>
        <w:tabs>
          <w:tab w:val="left" w:pos="1004"/>
        </w:tabs>
        <w:ind w:left="1004" w:firstLine="284"/>
        <w:rPr>
          <w:szCs w:val="19"/>
        </w:rPr>
      </w:pPr>
      <w:bookmarkStart w:id="94" w:name="_Toc493771791"/>
      <w:r w:rsidRPr="00F959A9">
        <w:rPr>
          <w:szCs w:val="19"/>
        </w:rPr>
        <w:lastRenderedPageBreak/>
        <w:t>Технические требования</w:t>
      </w:r>
      <w:bookmarkEnd w:id="94"/>
    </w:p>
    <w:p w14:paraId="0E1112A9" w14:textId="4EA12B87" w:rsidR="004C53A3" w:rsidRPr="00F959A9" w:rsidRDefault="004C53A3">
      <w:pPr>
        <w:numPr>
          <w:ilvl w:val="1"/>
          <w:numId w:val="17"/>
        </w:numPr>
        <w:tabs>
          <w:tab w:val="left" w:pos="567"/>
          <w:tab w:val="left" w:pos="2215"/>
        </w:tabs>
        <w:ind w:left="851" w:firstLine="284"/>
        <w:rPr>
          <w:szCs w:val="19"/>
        </w:rPr>
      </w:pPr>
      <w:r w:rsidRPr="00F959A9">
        <w:rPr>
          <w:szCs w:val="19"/>
        </w:rPr>
        <w:t>Архивируемая информационная база должна быть создана в  «1С:Предприятии 8» с сервером 1С:Предприятия</w:t>
      </w:r>
      <w:r w:rsidR="00F71344" w:rsidRPr="00F959A9">
        <w:rPr>
          <w:szCs w:val="19"/>
        </w:rPr>
        <w:t xml:space="preserve"> и СУБД </w:t>
      </w:r>
      <w:r w:rsidR="00F71344" w:rsidRPr="00F959A9">
        <w:rPr>
          <w:szCs w:val="19"/>
          <w:lang w:val="en-US"/>
        </w:rPr>
        <w:t>MS</w:t>
      </w:r>
      <w:r w:rsidR="00F71344" w:rsidRPr="00F959A9">
        <w:rPr>
          <w:szCs w:val="19"/>
        </w:rPr>
        <w:t xml:space="preserve"> </w:t>
      </w:r>
      <w:r w:rsidR="00F71344" w:rsidRPr="00F959A9">
        <w:rPr>
          <w:szCs w:val="19"/>
          <w:lang w:val="en-US"/>
        </w:rPr>
        <w:t>SQL</w:t>
      </w:r>
      <w:r w:rsidR="00F71344" w:rsidRPr="00F959A9">
        <w:rPr>
          <w:szCs w:val="19"/>
        </w:rPr>
        <w:t xml:space="preserve"> </w:t>
      </w:r>
      <w:r w:rsidR="00F71344" w:rsidRPr="00F959A9">
        <w:rPr>
          <w:szCs w:val="19"/>
          <w:lang w:val="en-US"/>
        </w:rPr>
        <w:t>Server</w:t>
      </w:r>
      <w:r w:rsidR="00DA4B1D" w:rsidRPr="00F959A9">
        <w:rPr>
          <w:szCs w:val="19"/>
        </w:rPr>
        <w:t xml:space="preserve">, либо в «1С:Предприятии 7.7 для </w:t>
      </w:r>
      <w:r w:rsidR="00DA4B1D" w:rsidRPr="00F959A9">
        <w:rPr>
          <w:szCs w:val="19"/>
          <w:lang w:val="en-US"/>
        </w:rPr>
        <w:t>SQL</w:t>
      </w:r>
      <w:r w:rsidR="00DA4B1D" w:rsidRPr="00F959A9">
        <w:rPr>
          <w:szCs w:val="19"/>
        </w:rPr>
        <w:t>»</w:t>
      </w:r>
      <w:r w:rsidRPr="00F959A9">
        <w:rPr>
          <w:szCs w:val="19"/>
        </w:rPr>
        <w:t>.</w:t>
      </w:r>
    </w:p>
    <w:p w14:paraId="40058E66" w14:textId="77777777" w:rsidR="004C53A3" w:rsidRPr="00F959A9" w:rsidRDefault="004C53A3">
      <w:pPr>
        <w:numPr>
          <w:ilvl w:val="1"/>
          <w:numId w:val="17"/>
        </w:numPr>
        <w:tabs>
          <w:tab w:val="left" w:pos="567"/>
          <w:tab w:val="left" w:pos="2215"/>
        </w:tabs>
        <w:ind w:left="851" w:firstLine="284"/>
        <w:rPr>
          <w:szCs w:val="19"/>
        </w:rPr>
      </w:pPr>
      <w:r w:rsidRPr="00F959A9">
        <w:rPr>
          <w:szCs w:val="19"/>
        </w:rPr>
        <w:t>Необходим «</w:t>
      </w:r>
      <w:r w:rsidRPr="00F959A9">
        <w:rPr>
          <w:i/>
          <w:iCs/>
          <w:szCs w:val="19"/>
        </w:rPr>
        <w:t xml:space="preserve">Хранитель </w:t>
      </w:r>
      <w:r w:rsidRPr="00F959A9">
        <w:rPr>
          <w:i/>
          <w:iCs/>
          <w:szCs w:val="19"/>
          <w:lang w:val="en-US"/>
        </w:rPr>
        <w:t>V</w:t>
      </w:r>
      <w:r w:rsidRPr="00F959A9">
        <w:rPr>
          <w:i/>
          <w:iCs/>
          <w:szCs w:val="19"/>
        </w:rPr>
        <w:t xml:space="preserve"> для сервера</w:t>
      </w:r>
      <w:r w:rsidRPr="00F959A9">
        <w:rPr>
          <w:szCs w:val="19"/>
        </w:rPr>
        <w:t>». В «</w:t>
      </w:r>
      <w:r w:rsidRPr="00F959A9">
        <w:rPr>
          <w:i/>
          <w:iCs/>
          <w:szCs w:val="19"/>
        </w:rPr>
        <w:t xml:space="preserve">Хранителе </w:t>
      </w:r>
      <w:r w:rsidRPr="00F959A9">
        <w:rPr>
          <w:i/>
          <w:iCs/>
          <w:szCs w:val="19"/>
          <w:lang w:val="en-US"/>
        </w:rPr>
        <w:t>V</w:t>
      </w:r>
      <w:r w:rsidRPr="00F959A9">
        <w:rPr>
          <w:i/>
          <w:iCs/>
          <w:szCs w:val="19"/>
        </w:rPr>
        <w:t xml:space="preserve"> для рабочей станции</w:t>
      </w:r>
      <w:r w:rsidRPr="00F959A9">
        <w:rPr>
          <w:szCs w:val="19"/>
        </w:rPr>
        <w:t xml:space="preserve">» возможность архивирования баз, расположенных на сервере </w:t>
      </w:r>
      <w:r w:rsidRPr="00F959A9">
        <w:rPr>
          <w:szCs w:val="19"/>
          <w:lang w:val="en-US"/>
        </w:rPr>
        <w:t>SQL</w:t>
      </w:r>
      <w:r w:rsidRPr="00F959A9">
        <w:rPr>
          <w:szCs w:val="19"/>
        </w:rPr>
        <w:t>, не реализована.</w:t>
      </w:r>
    </w:p>
    <w:p w14:paraId="3034B0F4" w14:textId="2BC11D1B" w:rsidR="004C53A3" w:rsidRPr="00F959A9" w:rsidRDefault="004C53A3">
      <w:pPr>
        <w:numPr>
          <w:ilvl w:val="1"/>
          <w:numId w:val="17"/>
        </w:numPr>
        <w:tabs>
          <w:tab w:val="left" w:pos="567"/>
          <w:tab w:val="left" w:pos="2215"/>
        </w:tabs>
        <w:ind w:left="851" w:firstLine="284"/>
        <w:rPr>
          <w:szCs w:val="19"/>
        </w:rPr>
      </w:pPr>
      <w:r w:rsidRPr="00F959A9">
        <w:rPr>
          <w:szCs w:val="19"/>
        </w:rPr>
        <w:t>На том компьютере, на котором установлен «</w:t>
      </w:r>
      <w:r w:rsidRPr="00F959A9">
        <w:rPr>
          <w:i/>
          <w:iCs/>
          <w:szCs w:val="19"/>
        </w:rPr>
        <w:t xml:space="preserve">Хранитель </w:t>
      </w:r>
      <w:r w:rsidRPr="00F959A9">
        <w:rPr>
          <w:i/>
          <w:iCs/>
          <w:szCs w:val="19"/>
          <w:lang w:val="en-US"/>
        </w:rPr>
        <w:t>V</w:t>
      </w:r>
      <w:r w:rsidRPr="00F959A9">
        <w:rPr>
          <w:i/>
          <w:iCs/>
          <w:szCs w:val="19"/>
        </w:rPr>
        <w:t xml:space="preserve"> для сервера</w:t>
      </w:r>
      <w:r w:rsidRPr="00F959A9">
        <w:rPr>
          <w:szCs w:val="19"/>
        </w:rPr>
        <w:t xml:space="preserve">», должна быть установлена поддержка </w:t>
      </w:r>
      <w:r w:rsidRPr="00F959A9">
        <w:rPr>
          <w:szCs w:val="19"/>
          <w:lang w:val="en-US"/>
        </w:rPr>
        <w:t>SQL</w:t>
      </w:r>
      <w:r w:rsidRPr="00F959A9">
        <w:rPr>
          <w:szCs w:val="19"/>
        </w:rPr>
        <w:t>-</w:t>
      </w:r>
      <w:r w:rsidRPr="00F959A9">
        <w:rPr>
          <w:szCs w:val="19"/>
          <w:lang w:val="en-US"/>
        </w:rPr>
        <w:t>DMO</w:t>
      </w:r>
      <w:r w:rsidRPr="00F959A9">
        <w:rPr>
          <w:szCs w:val="19"/>
        </w:rPr>
        <w:t>. Подробнее см. «</w:t>
      </w:r>
      <w:r w:rsidRPr="00F959A9">
        <w:rPr>
          <w:szCs w:val="19"/>
        </w:rPr>
        <w:fldChar w:fldCharType="begin"/>
      </w:r>
      <w:r w:rsidRPr="00F959A9">
        <w:rPr>
          <w:szCs w:val="19"/>
        </w:rPr>
        <w:instrText xml:space="preserve"> REF _Ref81638008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2.3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_Ref81637985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Установка программы на компьютер</w:t>
      </w:r>
      <w:r w:rsidRPr="00F959A9">
        <w:rPr>
          <w:szCs w:val="19"/>
        </w:rPr>
        <w:fldChar w:fldCharType="end"/>
      </w:r>
      <w:r w:rsidRPr="00F959A9">
        <w:rPr>
          <w:szCs w:val="19"/>
        </w:rPr>
        <w:t>».</w:t>
      </w:r>
    </w:p>
    <w:p w14:paraId="70754892" w14:textId="77777777" w:rsidR="004C53A3" w:rsidRPr="00F959A9" w:rsidRDefault="004C53A3">
      <w:pPr>
        <w:ind w:left="284"/>
        <w:rPr>
          <w:szCs w:val="19"/>
        </w:rPr>
      </w:pPr>
    </w:p>
    <w:p w14:paraId="5E6DF143" w14:textId="77777777" w:rsidR="004C53A3" w:rsidRPr="00F959A9" w:rsidRDefault="004C53A3">
      <w:pPr>
        <w:pStyle w:val="3"/>
        <w:tabs>
          <w:tab w:val="left" w:pos="1004"/>
        </w:tabs>
        <w:ind w:left="1004" w:firstLine="284"/>
        <w:rPr>
          <w:szCs w:val="19"/>
        </w:rPr>
      </w:pPr>
      <w:bookmarkStart w:id="95" w:name="_Toc493771792"/>
      <w:r w:rsidRPr="00F959A9">
        <w:rPr>
          <w:szCs w:val="19"/>
        </w:rPr>
        <w:t>Принцип работы</w:t>
      </w:r>
      <w:bookmarkEnd w:id="95"/>
    </w:p>
    <w:p w14:paraId="6B50013C" w14:textId="2A5C171D" w:rsidR="003E65D1" w:rsidRPr="00F959A9" w:rsidRDefault="003E65D1">
      <w:pPr>
        <w:ind w:left="284"/>
        <w:rPr>
          <w:szCs w:val="19"/>
        </w:rPr>
      </w:pPr>
      <w:r w:rsidRPr="00F959A9">
        <w:rPr>
          <w:szCs w:val="19"/>
        </w:rPr>
        <w:t xml:space="preserve">Архив информационной базы, размещённой на сервере </w:t>
      </w:r>
      <w:r w:rsidRPr="00F959A9">
        <w:rPr>
          <w:szCs w:val="19"/>
          <w:lang w:val="en-US"/>
        </w:rPr>
        <w:t>SQL</w:t>
      </w:r>
      <w:r w:rsidRPr="00F959A9">
        <w:rPr>
          <w:szCs w:val="19"/>
        </w:rPr>
        <w:t>, формируется с помощью следующих шагов:</w:t>
      </w:r>
    </w:p>
    <w:p w14:paraId="7E4D5737" w14:textId="77777777" w:rsidR="003E65D1" w:rsidRPr="00F959A9" w:rsidRDefault="003E65D1" w:rsidP="003E65D1">
      <w:pPr>
        <w:numPr>
          <w:ilvl w:val="0"/>
          <w:numId w:val="67"/>
        </w:numPr>
        <w:tabs>
          <w:tab w:val="left" w:pos="567"/>
        </w:tabs>
        <w:ind w:hanging="283"/>
        <w:rPr>
          <w:szCs w:val="19"/>
        </w:rPr>
      </w:pPr>
      <w:r w:rsidRPr="00F959A9">
        <w:rPr>
          <w:szCs w:val="19"/>
        </w:rPr>
        <w:t xml:space="preserve">Сначала средствами MS SQL Server создается архив данных. Этот архив располагается в указанном пользователем каталоге (задается в параметрах раздела) и имеет стандартное имя — </w:t>
      </w:r>
      <w:r w:rsidRPr="00F959A9">
        <w:rPr>
          <w:rFonts w:ascii="Courier New" w:hAnsi="Courier New" w:cs="Courier New"/>
          <w:szCs w:val="19"/>
          <w:lang w:val="en-US"/>
        </w:rPr>
        <w:t>sql</w:t>
      </w:r>
      <w:r w:rsidRPr="00F959A9">
        <w:rPr>
          <w:rFonts w:ascii="Courier New" w:hAnsi="Courier New" w:cs="Courier New"/>
          <w:szCs w:val="19"/>
        </w:rPr>
        <w:t>.</w:t>
      </w:r>
      <w:r w:rsidRPr="00F959A9">
        <w:rPr>
          <w:rFonts w:ascii="Courier New" w:hAnsi="Courier New" w:cs="Courier New"/>
          <w:szCs w:val="19"/>
          <w:lang w:val="en-US"/>
        </w:rPr>
        <w:t>bak</w:t>
      </w:r>
      <w:r w:rsidRPr="00F959A9">
        <w:rPr>
          <w:szCs w:val="19"/>
        </w:rPr>
        <w:t>.</w:t>
      </w:r>
    </w:p>
    <w:p w14:paraId="7817C9F8" w14:textId="528DE113" w:rsidR="003E65D1" w:rsidRPr="00F959A9" w:rsidRDefault="003E65D1" w:rsidP="003E65D1">
      <w:pPr>
        <w:numPr>
          <w:ilvl w:val="0"/>
          <w:numId w:val="67"/>
        </w:numPr>
        <w:tabs>
          <w:tab w:val="left" w:pos="567"/>
        </w:tabs>
        <w:ind w:hanging="283"/>
        <w:rPr>
          <w:szCs w:val="19"/>
        </w:rPr>
      </w:pPr>
      <w:r w:rsidRPr="00F959A9">
        <w:rPr>
          <w:szCs w:val="19"/>
        </w:rPr>
        <w:t>При успешном создании архива данных «</w:t>
      </w:r>
      <w:r w:rsidRPr="00F959A9">
        <w:rPr>
          <w:i/>
          <w:iCs/>
          <w:szCs w:val="19"/>
        </w:rPr>
        <w:t xml:space="preserve">Хранитель </w:t>
      </w:r>
      <w:r w:rsidRPr="00F959A9">
        <w:rPr>
          <w:i/>
          <w:iCs/>
          <w:szCs w:val="19"/>
          <w:lang w:val="en-US"/>
        </w:rPr>
        <w:t>V</w:t>
      </w:r>
      <w:r w:rsidRPr="00F959A9">
        <w:rPr>
          <w:szCs w:val="19"/>
        </w:rPr>
        <w:t xml:space="preserve">» </w:t>
      </w:r>
      <w:r w:rsidR="00AF18E3" w:rsidRPr="00F959A9">
        <w:rPr>
          <w:szCs w:val="19"/>
        </w:rPr>
        <w:t xml:space="preserve">сжимает файл </w:t>
      </w:r>
      <w:r w:rsidR="00AF18E3" w:rsidRPr="00F959A9">
        <w:rPr>
          <w:rFonts w:ascii="Courier New" w:hAnsi="Courier New" w:cs="Courier New"/>
          <w:szCs w:val="19"/>
          <w:lang w:val="en-US"/>
        </w:rPr>
        <w:t>sql</w:t>
      </w:r>
      <w:r w:rsidR="00AF18E3" w:rsidRPr="00F959A9">
        <w:rPr>
          <w:rFonts w:ascii="Courier New" w:hAnsi="Courier New" w:cs="Courier New"/>
          <w:szCs w:val="19"/>
        </w:rPr>
        <w:t>.</w:t>
      </w:r>
      <w:r w:rsidR="00AF18E3" w:rsidRPr="00F959A9">
        <w:rPr>
          <w:rFonts w:ascii="Courier New" w:hAnsi="Courier New" w:cs="Courier New"/>
          <w:szCs w:val="19"/>
          <w:lang w:val="en-US"/>
        </w:rPr>
        <w:t>bak</w:t>
      </w:r>
      <w:r w:rsidR="00AF18E3" w:rsidRPr="00F959A9">
        <w:rPr>
          <w:szCs w:val="19"/>
        </w:rPr>
        <w:t xml:space="preserve"> в архив </w:t>
      </w:r>
      <w:r w:rsidR="00AF18E3" w:rsidRPr="00F959A9">
        <w:rPr>
          <w:szCs w:val="19"/>
          <w:lang w:val="en-US"/>
        </w:rPr>
        <w:t>zip</w:t>
      </w:r>
      <w:r w:rsidR="00AF18E3" w:rsidRPr="00F959A9">
        <w:rPr>
          <w:szCs w:val="19"/>
        </w:rPr>
        <w:t>, присваивает архиву имя и номер (в соответствии с настройками раздела) и переносит его в каталог архивов</w:t>
      </w:r>
      <w:r w:rsidRPr="00F959A9">
        <w:rPr>
          <w:szCs w:val="19"/>
        </w:rPr>
        <w:t>.</w:t>
      </w:r>
    </w:p>
    <w:p w14:paraId="1FC3B6C2" w14:textId="38F6B35C" w:rsidR="003E65D1" w:rsidRPr="00F959A9" w:rsidRDefault="003E65D1">
      <w:pPr>
        <w:ind w:left="284"/>
        <w:rPr>
          <w:szCs w:val="19"/>
        </w:rPr>
      </w:pPr>
    </w:p>
    <w:p w14:paraId="40203A76" w14:textId="72CCEF91" w:rsidR="00ED400A" w:rsidRPr="00F959A9" w:rsidRDefault="00ED400A" w:rsidP="00ED400A">
      <w:pPr>
        <w:pStyle w:val="af"/>
        <w:ind w:left="284"/>
        <w:rPr>
          <w:szCs w:val="19"/>
        </w:rPr>
      </w:pPr>
      <w:r w:rsidRPr="00F959A9">
        <w:rPr>
          <w:szCs w:val="19"/>
        </w:rPr>
        <w:t>При разархивировании выполняются обратные действия в следующем порядке:</w:t>
      </w:r>
    </w:p>
    <w:p w14:paraId="13BEE34E" w14:textId="77777777" w:rsidR="00ED400A" w:rsidRPr="00F959A9" w:rsidRDefault="00ED400A" w:rsidP="00ED400A">
      <w:pPr>
        <w:pStyle w:val="af"/>
        <w:numPr>
          <w:ilvl w:val="2"/>
          <w:numId w:val="17"/>
        </w:numPr>
        <w:tabs>
          <w:tab w:val="left" w:pos="567"/>
          <w:tab w:val="left" w:pos="2728"/>
        </w:tabs>
        <w:ind w:left="567" w:hanging="283"/>
        <w:rPr>
          <w:szCs w:val="19"/>
        </w:rPr>
      </w:pPr>
      <w:r w:rsidRPr="00F959A9">
        <w:rPr>
          <w:szCs w:val="19"/>
        </w:rPr>
        <w:t xml:space="preserve">Из </w:t>
      </w:r>
      <w:r w:rsidRPr="00F959A9">
        <w:rPr>
          <w:szCs w:val="19"/>
          <w:lang w:val="en-US"/>
        </w:rPr>
        <w:t>zip</w:t>
      </w:r>
      <w:r w:rsidRPr="00F959A9">
        <w:rPr>
          <w:szCs w:val="19"/>
        </w:rPr>
        <w:t>-архива извлекается архив данных (</w:t>
      </w:r>
      <w:r w:rsidRPr="00F959A9">
        <w:rPr>
          <w:rFonts w:ascii="Courier New" w:hAnsi="Courier New" w:cs="Courier New"/>
          <w:szCs w:val="19"/>
          <w:lang w:val="en-US"/>
        </w:rPr>
        <w:t>sql</w:t>
      </w:r>
      <w:r w:rsidRPr="00F959A9">
        <w:rPr>
          <w:rFonts w:ascii="Courier New" w:hAnsi="Courier New" w:cs="Courier New"/>
          <w:szCs w:val="19"/>
        </w:rPr>
        <w:t>.</w:t>
      </w:r>
      <w:r w:rsidRPr="00F959A9">
        <w:rPr>
          <w:rFonts w:ascii="Courier New" w:hAnsi="Courier New" w:cs="Courier New"/>
          <w:szCs w:val="19"/>
          <w:lang w:val="en-US"/>
        </w:rPr>
        <w:t>bak</w:t>
      </w:r>
      <w:r w:rsidRPr="00F959A9">
        <w:rPr>
          <w:szCs w:val="19"/>
        </w:rPr>
        <w:t>).</w:t>
      </w:r>
    </w:p>
    <w:p w14:paraId="6B4B9E7F" w14:textId="6DF30BB9" w:rsidR="00ED400A" w:rsidRPr="00F959A9" w:rsidRDefault="00ED400A" w:rsidP="00ED400A">
      <w:pPr>
        <w:pStyle w:val="af"/>
        <w:numPr>
          <w:ilvl w:val="2"/>
          <w:numId w:val="17"/>
        </w:numPr>
        <w:tabs>
          <w:tab w:val="left" w:pos="567"/>
          <w:tab w:val="left" w:pos="2728"/>
        </w:tabs>
        <w:ind w:left="567" w:hanging="283"/>
        <w:rPr>
          <w:szCs w:val="19"/>
        </w:rPr>
      </w:pPr>
      <w:r w:rsidRPr="00F959A9">
        <w:rPr>
          <w:szCs w:val="19"/>
        </w:rPr>
        <w:t xml:space="preserve">Из архива данных средствами сервера </w:t>
      </w:r>
      <w:r w:rsidRPr="00F959A9">
        <w:rPr>
          <w:szCs w:val="19"/>
          <w:lang w:val="en-US"/>
        </w:rPr>
        <w:t>SQL</w:t>
      </w:r>
      <w:r w:rsidRPr="00F959A9">
        <w:rPr>
          <w:szCs w:val="19"/>
        </w:rPr>
        <w:t xml:space="preserve"> восстанавливаются данные.</w:t>
      </w:r>
    </w:p>
    <w:p w14:paraId="7E09345D" w14:textId="076F0579" w:rsidR="00ED400A" w:rsidRPr="00F959A9" w:rsidRDefault="00ED400A" w:rsidP="00ED400A">
      <w:pPr>
        <w:ind w:left="284"/>
        <w:rPr>
          <w:szCs w:val="19"/>
        </w:rPr>
      </w:pPr>
    </w:p>
    <w:p w14:paraId="0F6CEF0C" w14:textId="06C5B80C" w:rsidR="00ED400A" w:rsidRPr="00F959A9" w:rsidRDefault="00ED400A" w:rsidP="00ED400A">
      <w:pPr>
        <w:ind w:left="284"/>
        <w:rPr>
          <w:szCs w:val="19"/>
        </w:rPr>
      </w:pPr>
      <w:r w:rsidRPr="00F959A9">
        <w:rPr>
          <w:szCs w:val="19"/>
        </w:rPr>
        <w:t>Таким образом, типичный архив для раздела, архивирующего клиент-серверную информационную базу «1С:Предприятия», включает следующие файлы:</w:t>
      </w:r>
    </w:p>
    <w:p w14:paraId="7361E997" w14:textId="77777777" w:rsidR="00ED400A" w:rsidRPr="00F959A9" w:rsidRDefault="00ED400A" w:rsidP="00ED400A">
      <w:pPr>
        <w:numPr>
          <w:ilvl w:val="0"/>
          <w:numId w:val="21"/>
        </w:numPr>
        <w:tabs>
          <w:tab w:val="clear" w:pos="567"/>
          <w:tab w:val="num" w:pos="0"/>
          <w:tab w:val="left" w:pos="851"/>
        </w:tabs>
        <w:ind w:left="284" w:firstLine="284"/>
        <w:rPr>
          <w:szCs w:val="19"/>
        </w:rPr>
      </w:pPr>
      <w:r w:rsidRPr="00F959A9">
        <w:rPr>
          <w:rFonts w:ascii="Courier New" w:hAnsi="Courier New" w:cs="Courier New"/>
          <w:szCs w:val="19"/>
          <w:lang w:val="en-US"/>
        </w:rPr>
        <w:t>sql</w:t>
      </w:r>
      <w:r w:rsidRPr="00F959A9">
        <w:rPr>
          <w:rFonts w:ascii="Courier New" w:hAnsi="Courier New" w:cs="Courier New"/>
          <w:szCs w:val="19"/>
        </w:rPr>
        <w:t>.</w:t>
      </w:r>
      <w:r w:rsidRPr="00F959A9">
        <w:rPr>
          <w:rFonts w:ascii="Courier New" w:hAnsi="Courier New" w:cs="Courier New"/>
          <w:szCs w:val="19"/>
          <w:lang w:val="en-US"/>
        </w:rPr>
        <w:t>bak</w:t>
      </w:r>
      <w:r w:rsidRPr="00F959A9">
        <w:rPr>
          <w:szCs w:val="19"/>
        </w:rPr>
        <w:t xml:space="preserve"> — архив данных </w:t>
      </w:r>
      <w:r w:rsidRPr="00F959A9">
        <w:rPr>
          <w:szCs w:val="19"/>
          <w:lang w:val="en-US"/>
        </w:rPr>
        <w:t>SQL</w:t>
      </w:r>
      <w:r w:rsidRPr="00F959A9">
        <w:rPr>
          <w:szCs w:val="19"/>
        </w:rPr>
        <w:t>;</w:t>
      </w:r>
    </w:p>
    <w:p w14:paraId="0E4B289D" w14:textId="77777777" w:rsidR="00ED400A" w:rsidRPr="00F959A9" w:rsidRDefault="00ED400A" w:rsidP="00ED400A">
      <w:pPr>
        <w:numPr>
          <w:ilvl w:val="0"/>
          <w:numId w:val="21"/>
        </w:numPr>
        <w:tabs>
          <w:tab w:val="clear" w:pos="567"/>
          <w:tab w:val="num" w:pos="0"/>
          <w:tab w:val="left" w:pos="851"/>
        </w:tabs>
        <w:ind w:left="284" w:firstLine="284"/>
        <w:rPr>
          <w:szCs w:val="19"/>
        </w:rPr>
      </w:pPr>
      <w:r w:rsidRPr="00F959A9">
        <w:rPr>
          <w:rFonts w:ascii="Courier New" w:hAnsi="Courier New" w:cs="Courier New"/>
          <w:szCs w:val="19"/>
        </w:rPr>
        <w:t>$</w:t>
      </w:r>
      <w:r w:rsidRPr="00F959A9">
        <w:rPr>
          <w:rFonts w:ascii="Courier New" w:hAnsi="Courier New" w:cs="Courier New"/>
          <w:szCs w:val="19"/>
          <w:lang w:val="en-US"/>
        </w:rPr>
        <w:t>filecng</w:t>
      </w:r>
      <w:r w:rsidRPr="00F959A9">
        <w:rPr>
          <w:rFonts w:ascii="Courier New" w:hAnsi="Courier New" w:cs="Courier New"/>
          <w:szCs w:val="19"/>
        </w:rPr>
        <w:t>.</w:t>
      </w:r>
      <w:r w:rsidRPr="00F959A9">
        <w:rPr>
          <w:rFonts w:ascii="Courier New" w:hAnsi="Courier New" w:cs="Courier New"/>
          <w:szCs w:val="19"/>
          <w:lang w:val="en-US"/>
        </w:rPr>
        <w:t>inf</w:t>
      </w:r>
      <w:r w:rsidRPr="00F959A9">
        <w:rPr>
          <w:szCs w:val="19"/>
        </w:rPr>
        <w:t xml:space="preserve"> — служебный файл Хранителя.</w:t>
      </w:r>
    </w:p>
    <w:p w14:paraId="4931B964" w14:textId="707E312B" w:rsidR="00ED400A" w:rsidRPr="00F959A9" w:rsidRDefault="00ED400A" w:rsidP="00ED400A">
      <w:pPr>
        <w:ind w:left="284"/>
        <w:rPr>
          <w:szCs w:val="19"/>
        </w:rPr>
      </w:pPr>
    </w:p>
    <w:p w14:paraId="343143D8" w14:textId="1529198F" w:rsidR="00ED400A" w:rsidRPr="00F959A9" w:rsidRDefault="00C65DF8" w:rsidP="00C65DF8">
      <w:pPr>
        <w:ind w:left="284" w:firstLine="0"/>
        <w:rPr>
          <w:sz w:val="16"/>
          <w:szCs w:val="19"/>
        </w:rPr>
      </w:pPr>
      <w:r w:rsidRPr="00F959A9">
        <w:rPr>
          <w:sz w:val="16"/>
          <w:szCs w:val="19"/>
        </w:rPr>
        <w:t xml:space="preserve">Для баз «1С:Предприятия 7.7 для </w:t>
      </w:r>
      <w:r w:rsidRPr="00F959A9">
        <w:rPr>
          <w:sz w:val="16"/>
          <w:szCs w:val="19"/>
          <w:lang w:val="en-US"/>
        </w:rPr>
        <w:t>SQL</w:t>
      </w:r>
      <w:r w:rsidRPr="00F959A9">
        <w:rPr>
          <w:sz w:val="16"/>
          <w:szCs w:val="19"/>
        </w:rPr>
        <w:t>» принцип хранения данных немного отличается: конфигурация базы хранится не на сервере баз данных, а в виде файлов (1</w:t>
      </w:r>
      <w:r w:rsidRPr="00F959A9">
        <w:rPr>
          <w:sz w:val="16"/>
          <w:szCs w:val="19"/>
          <w:lang w:val="en-US"/>
        </w:rPr>
        <w:t>Cv</w:t>
      </w:r>
      <w:r w:rsidRPr="00F959A9">
        <w:rPr>
          <w:sz w:val="16"/>
          <w:szCs w:val="19"/>
        </w:rPr>
        <w:t>7.</w:t>
      </w:r>
      <w:r w:rsidRPr="00F959A9">
        <w:rPr>
          <w:sz w:val="16"/>
          <w:szCs w:val="19"/>
          <w:lang w:val="en-US"/>
        </w:rPr>
        <w:t>md</w:t>
      </w:r>
      <w:r w:rsidRPr="00F959A9">
        <w:rPr>
          <w:sz w:val="16"/>
          <w:szCs w:val="19"/>
        </w:rPr>
        <w:t>, 1</w:t>
      </w:r>
      <w:r w:rsidRPr="00F959A9">
        <w:rPr>
          <w:sz w:val="16"/>
          <w:szCs w:val="19"/>
          <w:lang w:val="en-US"/>
        </w:rPr>
        <w:t>Cv</w:t>
      </w:r>
      <w:r w:rsidRPr="00F959A9">
        <w:rPr>
          <w:sz w:val="16"/>
          <w:szCs w:val="19"/>
        </w:rPr>
        <w:t>7.</w:t>
      </w:r>
      <w:r w:rsidRPr="00F959A9">
        <w:rPr>
          <w:sz w:val="16"/>
          <w:szCs w:val="19"/>
          <w:lang w:val="en-US"/>
        </w:rPr>
        <w:t>dds</w:t>
      </w:r>
      <w:r w:rsidRPr="00F959A9">
        <w:rPr>
          <w:sz w:val="16"/>
          <w:szCs w:val="19"/>
        </w:rPr>
        <w:t>, 1</w:t>
      </w:r>
      <w:r w:rsidRPr="00F959A9">
        <w:rPr>
          <w:sz w:val="16"/>
          <w:szCs w:val="19"/>
          <w:lang w:val="en-US"/>
        </w:rPr>
        <w:t>Cv</w:t>
      </w:r>
      <w:r w:rsidRPr="00F959A9">
        <w:rPr>
          <w:sz w:val="16"/>
          <w:szCs w:val="19"/>
        </w:rPr>
        <w:t>7.</w:t>
      </w:r>
      <w:r w:rsidRPr="00F959A9">
        <w:rPr>
          <w:sz w:val="16"/>
          <w:szCs w:val="19"/>
          <w:lang w:val="en-US"/>
        </w:rPr>
        <w:t>dba</w:t>
      </w:r>
      <w:r w:rsidRPr="00F959A9">
        <w:rPr>
          <w:sz w:val="16"/>
          <w:szCs w:val="19"/>
        </w:rPr>
        <w:t xml:space="preserve"> и т. п.) в определенном каталоге. Поэтому при архивировании таких баз в </w:t>
      </w:r>
      <w:r w:rsidRPr="00F959A9">
        <w:rPr>
          <w:sz w:val="16"/>
          <w:szCs w:val="19"/>
          <w:lang w:val="en-US"/>
        </w:rPr>
        <w:t>zip</w:t>
      </w:r>
      <w:r w:rsidRPr="00F959A9">
        <w:rPr>
          <w:sz w:val="16"/>
          <w:szCs w:val="19"/>
        </w:rPr>
        <w:t xml:space="preserve">-файл включаются также файлы конфигурации, а при раскрытии архива эти файлы извлекаются из </w:t>
      </w:r>
      <w:r w:rsidRPr="00F959A9">
        <w:rPr>
          <w:sz w:val="16"/>
          <w:szCs w:val="19"/>
          <w:lang w:val="en-US"/>
        </w:rPr>
        <w:t>zip</w:t>
      </w:r>
      <w:r w:rsidRPr="00F959A9">
        <w:rPr>
          <w:sz w:val="16"/>
          <w:szCs w:val="19"/>
        </w:rPr>
        <w:t xml:space="preserve">-файлы и располагаются в </w:t>
      </w:r>
      <w:r w:rsidR="004A52C3" w:rsidRPr="00F959A9">
        <w:rPr>
          <w:sz w:val="16"/>
          <w:szCs w:val="19"/>
        </w:rPr>
        <w:t xml:space="preserve">нужном </w:t>
      </w:r>
      <w:r w:rsidRPr="00F959A9">
        <w:rPr>
          <w:sz w:val="16"/>
          <w:szCs w:val="19"/>
        </w:rPr>
        <w:t>каталоге.</w:t>
      </w:r>
    </w:p>
    <w:p w14:paraId="758D3F04" w14:textId="77777777" w:rsidR="004C53A3" w:rsidRPr="00F959A9" w:rsidRDefault="004C53A3">
      <w:pPr>
        <w:pStyle w:val="3"/>
        <w:tabs>
          <w:tab w:val="left" w:pos="1004"/>
        </w:tabs>
        <w:ind w:left="1004" w:firstLine="284"/>
        <w:rPr>
          <w:szCs w:val="19"/>
        </w:rPr>
      </w:pPr>
      <w:bookmarkStart w:id="96" w:name="_Toc493771793"/>
      <w:r w:rsidRPr="00F959A9">
        <w:rPr>
          <w:szCs w:val="19"/>
        </w:rPr>
        <w:lastRenderedPageBreak/>
        <w:t>Настройка</w:t>
      </w:r>
      <w:bookmarkEnd w:id="96"/>
      <w:r w:rsidRPr="00F959A9">
        <w:rPr>
          <w:szCs w:val="19"/>
        </w:rPr>
        <w:t xml:space="preserve"> </w:t>
      </w:r>
    </w:p>
    <w:p w14:paraId="46B767FA" w14:textId="6A2728B1" w:rsidR="004C53A3" w:rsidRPr="00F959A9" w:rsidRDefault="004C53A3">
      <w:pPr>
        <w:ind w:left="284"/>
        <w:rPr>
          <w:szCs w:val="19"/>
        </w:rPr>
      </w:pPr>
      <w:r w:rsidRPr="00F959A9">
        <w:rPr>
          <w:szCs w:val="19"/>
        </w:rPr>
        <w:t>Создание раздела для архивирования ИБ 1С:</w:t>
      </w:r>
      <w:r w:rsidRPr="00F959A9">
        <w:rPr>
          <w:szCs w:val="19"/>
          <w:lang w:val="en-US"/>
        </w:rPr>
        <w:t>SQL</w:t>
      </w:r>
      <w:r w:rsidRPr="00F959A9">
        <w:rPr>
          <w:szCs w:val="19"/>
        </w:rPr>
        <w:t xml:space="preserve"> во многом аналогично созданию обычных разделов, описанному в параграфе «</w:t>
      </w:r>
      <w:r w:rsidRPr="00F959A9">
        <w:rPr>
          <w:szCs w:val="19"/>
        </w:rPr>
        <w:fldChar w:fldCharType="begin"/>
      </w:r>
      <w:r w:rsidRPr="00F959A9">
        <w:rPr>
          <w:szCs w:val="19"/>
        </w:rPr>
        <w:instrText xml:space="preserve"> REF _Ref36638102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_Ref36638102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Создание и настройка разделов</w:t>
      </w:r>
      <w:r w:rsidRPr="00F959A9">
        <w:rPr>
          <w:szCs w:val="19"/>
        </w:rPr>
        <w:fldChar w:fldCharType="end"/>
      </w:r>
      <w:r w:rsidRPr="00F959A9">
        <w:rPr>
          <w:szCs w:val="19"/>
        </w:rPr>
        <w:t xml:space="preserve">» настоящего руководства. Отличия связаны с настройкой параметров доступа к базе данных </w:t>
      </w:r>
      <w:r w:rsidRPr="00F959A9">
        <w:rPr>
          <w:szCs w:val="19"/>
          <w:lang w:val="en-US"/>
        </w:rPr>
        <w:t>SQL</w:t>
      </w:r>
      <w:r w:rsidRPr="00F959A9">
        <w:rPr>
          <w:szCs w:val="19"/>
        </w:rPr>
        <w:t>.</w:t>
      </w:r>
    </w:p>
    <w:p w14:paraId="051CAE7A" w14:textId="77777777" w:rsidR="004C53A3" w:rsidRPr="00F959A9" w:rsidRDefault="004C53A3">
      <w:pPr>
        <w:pStyle w:val="ae"/>
        <w:tabs>
          <w:tab w:val="clear" w:pos="4153"/>
          <w:tab w:val="clear" w:pos="8306"/>
        </w:tabs>
        <w:ind w:left="284"/>
        <w:rPr>
          <w:szCs w:val="19"/>
        </w:rPr>
      </w:pPr>
    </w:p>
    <w:p w14:paraId="385E2AD4" w14:textId="77777777" w:rsidR="004C53A3" w:rsidRPr="00F959A9" w:rsidRDefault="004C53A3">
      <w:pPr>
        <w:ind w:left="284"/>
        <w:rPr>
          <w:szCs w:val="19"/>
        </w:rPr>
      </w:pPr>
      <w:r w:rsidRPr="00F959A9">
        <w:rPr>
          <w:szCs w:val="19"/>
        </w:rPr>
        <w:t xml:space="preserve">Необходимо запустить Менеджер и выбрать в главном меню команду </w:t>
      </w:r>
      <w:r w:rsidRPr="00F959A9">
        <w:rPr>
          <w:b/>
          <w:bCs/>
          <w:szCs w:val="19"/>
        </w:rPr>
        <w:t>«Разделы —Создать раздел…»</w:t>
      </w:r>
      <w:r w:rsidRPr="00F959A9">
        <w:rPr>
          <w:szCs w:val="19"/>
        </w:rPr>
        <w:t>. Появится стандартный мастер создания раздела.</w:t>
      </w:r>
    </w:p>
    <w:p w14:paraId="0F9DDCD0" w14:textId="78E60EF5" w:rsidR="004C53A3" w:rsidRPr="00F959A9" w:rsidRDefault="004C53A3">
      <w:pPr>
        <w:ind w:left="284"/>
        <w:rPr>
          <w:szCs w:val="19"/>
        </w:rPr>
      </w:pPr>
      <w:r w:rsidRPr="00F959A9">
        <w:rPr>
          <w:szCs w:val="19"/>
        </w:rPr>
        <w:t xml:space="preserve">На странице </w:t>
      </w:r>
      <w:r w:rsidRPr="00F959A9">
        <w:rPr>
          <w:b/>
          <w:bCs/>
          <w:szCs w:val="19"/>
        </w:rPr>
        <w:t>«Общие»</w:t>
      </w:r>
      <w:r w:rsidRPr="00F959A9">
        <w:rPr>
          <w:szCs w:val="19"/>
        </w:rPr>
        <w:t xml:space="preserve"> (см. </w:t>
      </w:r>
      <w:r w:rsidRPr="00F959A9">
        <w:rPr>
          <w:szCs w:val="19"/>
        </w:rPr>
        <w:fldChar w:fldCharType="begin"/>
      </w:r>
      <w:r w:rsidRPr="00F959A9">
        <w:rPr>
          <w:szCs w:val="19"/>
        </w:rPr>
        <w:instrText xml:space="preserve"> REF _Ref40848725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11</w:t>
      </w:r>
      <w:r w:rsidRPr="00F959A9">
        <w:rPr>
          <w:szCs w:val="19"/>
        </w:rPr>
        <w:fldChar w:fldCharType="end"/>
      </w:r>
      <w:r w:rsidRPr="00F959A9">
        <w:rPr>
          <w:szCs w:val="19"/>
        </w:rPr>
        <w:t xml:space="preserve">) выберите тип данных, архивируемых разделом — </w:t>
      </w:r>
      <w:r w:rsidR="00CE2EFF" w:rsidRPr="00F959A9">
        <w:rPr>
          <w:b/>
          <w:bCs/>
          <w:szCs w:val="19"/>
        </w:rPr>
        <w:t>«ИБ клиент-серверной версии 1С:Предприятия 8.</w:t>
      </w:r>
      <w:r w:rsidR="00CE2EFF" w:rsidRPr="00F959A9">
        <w:rPr>
          <w:b/>
          <w:bCs/>
          <w:szCs w:val="19"/>
          <w:lang w:val="en-US"/>
        </w:rPr>
        <w:t>x</w:t>
      </w:r>
      <w:r w:rsidR="00CE2EFF" w:rsidRPr="00F959A9">
        <w:rPr>
          <w:b/>
          <w:bCs/>
          <w:szCs w:val="19"/>
        </w:rPr>
        <w:t>»</w:t>
      </w:r>
      <w:r w:rsidR="00CE2EFF" w:rsidRPr="00F959A9">
        <w:rPr>
          <w:bCs/>
          <w:szCs w:val="19"/>
        </w:rPr>
        <w:t xml:space="preserve"> или </w:t>
      </w:r>
      <w:r w:rsidRPr="00F959A9">
        <w:rPr>
          <w:b/>
          <w:bCs/>
          <w:szCs w:val="19"/>
        </w:rPr>
        <w:t>«ИБ 1С:Предприятия 7.</w:t>
      </w:r>
      <w:r w:rsidRPr="00F959A9">
        <w:rPr>
          <w:b/>
          <w:bCs/>
          <w:szCs w:val="19"/>
          <w:lang w:val="en-US"/>
        </w:rPr>
        <w:t>x</w:t>
      </w:r>
      <w:r w:rsidRPr="00F959A9">
        <w:rPr>
          <w:b/>
          <w:bCs/>
          <w:szCs w:val="19"/>
        </w:rPr>
        <w:t xml:space="preserve"> для </w:t>
      </w:r>
      <w:r w:rsidRPr="00F959A9">
        <w:rPr>
          <w:b/>
          <w:bCs/>
          <w:szCs w:val="19"/>
          <w:lang w:val="en-US"/>
        </w:rPr>
        <w:t>SQL</w:t>
      </w:r>
      <w:r w:rsidRPr="00F959A9">
        <w:rPr>
          <w:b/>
          <w:bCs/>
          <w:szCs w:val="19"/>
        </w:rPr>
        <w:t>»</w:t>
      </w:r>
      <w:r w:rsidRPr="00F959A9">
        <w:rPr>
          <w:szCs w:val="19"/>
        </w:rPr>
        <w:t xml:space="preserve">. В зависимости от выбранного варианта изменится состав страниц мастера — вместо страницы </w:t>
      </w:r>
      <w:r w:rsidRPr="00F959A9">
        <w:rPr>
          <w:b/>
          <w:bCs/>
          <w:szCs w:val="19"/>
        </w:rPr>
        <w:t>«Файлы»</w:t>
      </w:r>
      <w:r w:rsidRPr="00F959A9">
        <w:rPr>
          <w:szCs w:val="19"/>
        </w:rPr>
        <w:t xml:space="preserve"> появится ветка </w:t>
      </w:r>
      <w:r w:rsidRPr="00F959A9">
        <w:rPr>
          <w:b/>
          <w:bCs/>
          <w:szCs w:val="19"/>
        </w:rPr>
        <w:t>«</w:t>
      </w:r>
      <w:r w:rsidRPr="00F959A9">
        <w:rPr>
          <w:b/>
          <w:bCs/>
          <w:szCs w:val="19"/>
          <w:lang w:val="en-US"/>
        </w:rPr>
        <w:t>SQL</w:t>
      </w:r>
      <w:r w:rsidRPr="00F959A9">
        <w:rPr>
          <w:b/>
          <w:bCs/>
          <w:szCs w:val="19"/>
        </w:rPr>
        <w:t>»</w:t>
      </w:r>
      <w:r w:rsidRPr="00F959A9">
        <w:rPr>
          <w:szCs w:val="19"/>
        </w:rPr>
        <w:t xml:space="preserve">. </w:t>
      </w:r>
    </w:p>
    <w:p w14:paraId="362CCA37" w14:textId="77777777" w:rsidR="004C53A3" w:rsidRPr="00F959A9" w:rsidRDefault="004C53A3">
      <w:pPr>
        <w:ind w:left="284"/>
        <w:rPr>
          <w:szCs w:val="19"/>
        </w:rPr>
      </w:pPr>
    </w:p>
    <w:p w14:paraId="6F5671BA" w14:textId="77777777" w:rsidR="004C53A3" w:rsidRPr="00F959A9" w:rsidRDefault="004C53A3">
      <w:pPr>
        <w:ind w:left="284"/>
        <w:rPr>
          <w:b/>
          <w:bCs/>
          <w:szCs w:val="19"/>
          <w:u w:val="single"/>
        </w:rPr>
      </w:pPr>
      <w:r w:rsidRPr="00F959A9">
        <w:rPr>
          <w:b/>
          <w:bCs/>
          <w:szCs w:val="19"/>
          <w:u w:val="single"/>
        </w:rPr>
        <w:t>Страница «</w:t>
      </w:r>
      <w:r w:rsidRPr="00F959A9">
        <w:rPr>
          <w:b/>
          <w:bCs/>
          <w:szCs w:val="19"/>
          <w:u w:val="single"/>
          <w:lang w:val="en-US"/>
        </w:rPr>
        <w:t>SQL</w:t>
      </w:r>
      <w:r w:rsidRPr="00F959A9">
        <w:rPr>
          <w:b/>
          <w:bCs/>
          <w:szCs w:val="19"/>
          <w:u w:val="single"/>
        </w:rPr>
        <w:t>»</w:t>
      </w:r>
    </w:p>
    <w:p w14:paraId="6255CCED" w14:textId="77777777" w:rsidR="004C53A3" w:rsidRPr="00F959A9" w:rsidRDefault="004C53A3">
      <w:pPr>
        <w:ind w:left="284"/>
        <w:rPr>
          <w:szCs w:val="19"/>
        </w:rPr>
      </w:pPr>
      <w:r w:rsidRPr="00F959A9">
        <w:rPr>
          <w:szCs w:val="19"/>
        </w:rPr>
        <w:t xml:space="preserve">На этой странице устанавливается каталог для создания архивов </w:t>
      </w:r>
      <w:r w:rsidRPr="00F959A9">
        <w:rPr>
          <w:szCs w:val="19"/>
          <w:lang w:val="en-US"/>
        </w:rPr>
        <w:t>SQL</w:t>
      </w:r>
      <w:r w:rsidRPr="00F959A9">
        <w:rPr>
          <w:szCs w:val="19"/>
        </w:rPr>
        <w:t xml:space="preserve">. Этот каталог должен быть доступен на запись как для учетной записи, под которой работает </w:t>
      </w:r>
      <w:r w:rsidRPr="00F959A9">
        <w:rPr>
          <w:szCs w:val="19"/>
          <w:lang w:val="en-US"/>
        </w:rPr>
        <w:t>MS</w:t>
      </w:r>
      <w:r w:rsidRPr="00F959A9">
        <w:rPr>
          <w:szCs w:val="19"/>
        </w:rPr>
        <w:t xml:space="preserve"> </w:t>
      </w:r>
      <w:r w:rsidRPr="00F959A9">
        <w:rPr>
          <w:szCs w:val="19"/>
          <w:lang w:val="en-US"/>
        </w:rPr>
        <w:t>SQL</w:t>
      </w:r>
      <w:r w:rsidRPr="00F959A9">
        <w:rPr>
          <w:szCs w:val="19"/>
        </w:rPr>
        <w:t xml:space="preserve"> </w:t>
      </w:r>
      <w:r w:rsidRPr="00F959A9">
        <w:rPr>
          <w:szCs w:val="19"/>
          <w:lang w:val="en-US"/>
        </w:rPr>
        <w:t>Server</w:t>
      </w:r>
      <w:r w:rsidRPr="00F959A9">
        <w:rPr>
          <w:szCs w:val="19"/>
        </w:rPr>
        <w:t>, так и для учетной записи, под которой работает «</w:t>
      </w:r>
      <w:r w:rsidRPr="00F959A9">
        <w:rPr>
          <w:i/>
          <w:iCs/>
          <w:szCs w:val="19"/>
        </w:rPr>
        <w:t xml:space="preserve">Хранитель </w:t>
      </w:r>
      <w:r w:rsidRPr="00F959A9">
        <w:rPr>
          <w:i/>
          <w:iCs/>
          <w:szCs w:val="19"/>
          <w:lang w:val="en-US"/>
        </w:rPr>
        <w:t>V</w:t>
      </w:r>
      <w:r w:rsidRPr="00F959A9">
        <w:rPr>
          <w:szCs w:val="19"/>
        </w:rPr>
        <w:t xml:space="preserve">». По умолчанию предлагается подкаталог </w:t>
      </w:r>
      <w:r w:rsidRPr="00F959A9">
        <w:rPr>
          <w:rFonts w:ascii="Courier New" w:hAnsi="Courier New" w:cs="Courier New"/>
          <w:szCs w:val="19"/>
          <w:lang w:val="en-US"/>
        </w:rPr>
        <w:t>SQLBak</w:t>
      </w:r>
      <w:r w:rsidRPr="00F959A9">
        <w:rPr>
          <w:szCs w:val="19"/>
        </w:rPr>
        <w:t xml:space="preserve"> в каталоге для временных файлов. Если такого каталога нет, он будет создан «</w:t>
      </w:r>
      <w:r w:rsidRPr="00F959A9">
        <w:rPr>
          <w:i/>
          <w:iCs/>
          <w:szCs w:val="19"/>
        </w:rPr>
        <w:t xml:space="preserve">Хранителем </w:t>
      </w:r>
      <w:r w:rsidRPr="00F959A9">
        <w:rPr>
          <w:i/>
          <w:iCs/>
          <w:szCs w:val="19"/>
          <w:lang w:val="en-US"/>
        </w:rPr>
        <w:t>V</w:t>
      </w:r>
      <w:r w:rsidRPr="00F959A9">
        <w:rPr>
          <w:szCs w:val="19"/>
        </w:rPr>
        <w:t>».</w:t>
      </w:r>
    </w:p>
    <w:p w14:paraId="10A390B8" w14:textId="328F01CB" w:rsidR="004C53A3" w:rsidRPr="00F959A9" w:rsidRDefault="00757DBA">
      <w:pPr>
        <w:ind w:left="284" w:firstLine="0"/>
        <w:jc w:val="center"/>
        <w:rPr>
          <w:szCs w:val="19"/>
        </w:rPr>
      </w:pPr>
      <w:r w:rsidRPr="00F959A9">
        <w:rPr>
          <w:noProof/>
          <w:lang w:eastAsia="ru-RU"/>
        </w:rPr>
        <w:drawing>
          <wp:inline distT="0" distB="0" distL="0" distR="0" wp14:anchorId="33449639" wp14:editId="0A897490">
            <wp:extent cx="3126869" cy="2197735"/>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28495" cy="2198878"/>
                    </a:xfrm>
                    <a:prstGeom prst="rect">
                      <a:avLst/>
                    </a:prstGeom>
                  </pic:spPr>
                </pic:pic>
              </a:graphicData>
            </a:graphic>
          </wp:inline>
        </w:drawing>
      </w:r>
    </w:p>
    <w:p w14:paraId="6DF3968B" w14:textId="5344CCAC"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27</w:t>
      </w:r>
      <w:r w:rsidR="00076472" w:rsidRPr="00F959A9">
        <w:rPr>
          <w:szCs w:val="19"/>
        </w:rPr>
        <w:fldChar w:fldCharType="end"/>
      </w:r>
    </w:p>
    <w:p w14:paraId="34E33913" w14:textId="77777777" w:rsidR="004C53A3" w:rsidRPr="00F959A9" w:rsidRDefault="004C53A3">
      <w:pPr>
        <w:ind w:left="284"/>
        <w:rPr>
          <w:szCs w:val="19"/>
        </w:rPr>
      </w:pPr>
    </w:p>
    <w:p w14:paraId="7EE419CE" w14:textId="77777777" w:rsidR="004C53A3" w:rsidRPr="00F959A9" w:rsidRDefault="004C53A3" w:rsidP="00E872A5">
      <w:pPr>
        <w:keepNext/>
        <w:ind w:left="284"/>
        <w:rPr>
          <w:b/>
          <w:bCs/>
          <w:szCs w:val="19"/>
          <w:u w:val="single"/>
        </w:rPr>
      </w:pPr>
      <w:r w:rsidRPr="00F959A9">
        <w:rPr>
          <w:b/>
          <w:bCs/>
          <w:szCs w:val="19"/>
          <w:u w:val="single"/>
        </w:rPr>
        <w:lastRenderedPageBreak/>
        <w:t>Страница «Параметры БД»</w:t>
      </w:r>
    </w:p>
    <w:p w14:paraId="0FBEEF8C" w14:textId="6EFED0F2" w:rsidR="004C53A3" w:rsidRPr="00F959A9" w:rsidRDefault="004C53A3">
      <w:pPr>
        <w:ind w:left="284"/>
        <w:rPr>
          <w:szCs w:val="19"/>
        </w:rPr>
      </w:pPr>
      <w:r w:rsidRPr="00F959A9">
        <w:rPr>
          <w:szCs w:val="19"/>
        </w:rPr>
        <w:t xml:space="preserve">Здесь настраиваются параметры подключения к базе данных на сервере </w:t>
      </w:r>
      <w:r w:rsidRPr="00F959A9">
        <w:rPr>
          <w:szCs w:val="19"/>
          <w:lang w:val="en-US"/>
        </w:rPr>
        <w:t>SQL</w:t>
      </w:r>
      <w:r w:rsidRPr="00F959A9">
        <w:rPr>
          <w:szCs w:val="19"/>
        </w:rPr>
        <w:t xml:space="preserve"> (такие же, как при создании информационной базы на сервере «1С:Предприятия»).</w:t>
      </w:r>
    </w:p>
    <w:p w14:paraId="2AF87D24" w14:textId="6A1FD22C" w:rsidR="004C53A3" w:rsidRPr="00F959A9" w:rsidRDefault="00757DBA">
      <w:pPr>
        <w:ind w:left="284" w:firstLine="0"/>
        <w:jc w:val="center"/>
        <w:rPr>
          <w:szCs w:val="19"/>
        </w:rPr>
      </w:pPr>
      <w:r w:rsidRPr="00F959A9">
        <w:rPr>
          <w:noProof/>
          <w:lang w:eastAsia="ru-RU"/>
        </w:rPr>
        <w:drawing>
          <wp:inline distT="0" distB="0" distL="0" distR="0" wp14:anchorId="61CEC377" wp14:editId="209C29F3">
            <wp:extent cx="3117612" cy="2191229"/>
            <wp:effectExtent l="0" t="0" r="698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29458" cy="2199555"/>
                    </a:xfrm>
                    <a:prstGeom prst="rect">
                      <a:avLst/>
                    </a:prstGeom>
                  </pic:spPr>
                </pic:pic>
              </a:graphicData>
            </a:graphic>
          </wp:inline>
        </w:drawing>
      </w:r>
    </w:p>
    <w:p w14:paraId="19E59929" w14:textId="197A875E" w:rsidR="004C53A3" w:rsidRPr="00F959A9" w:rsidRDefault="004C53A3">
      <w:pPr>
        <w:pStyle w:val="16"/>
        <w:ind w:left="284"/>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28</w:t>
      </w:r>
      <w:r w:rsidR="00076472" w:rsidRPr="00F959A9">
        <w:rPr>
          <w:szCs w:val="19"/>
        </w:rPr>
        <w:fldChar w:fldCharType="end"/>
      </w:r>
    </w:p>
    <w:p w14:paraId="18316D86" w14:textId="77777777" w:rsidR="004C53A3" w:rsidRPr="00F959A9" w:rsidRDefault="004C53A3">
      <w:pPr>
        <w:ind w:left="284"/>
        <w:rPr>
          <w:szCs w:val="19"/>
        </w:rPr>
      </w:pPr>
    </w:p>
    <w:p w14:paraId="3B4366ED" w14:textId="77777777" w:rsidR="004C53A3" w:rsidRPr="00F959A9" w:rsidRDefault="004C53A3">
      <w:pPr>
        <w:ind w:left="284"/>
        <w:rPr>
          <w:szCs w:val="19"/>
        </w:rPr>
      </w:pPr>
      <w:r w:rsidRPr="00F959A9">
        <w:rPr>
          <w:szCs w:val="19"/>
        </w:rPr>
        <w:t xml:space="preserve">После ввода параметров можно проверить их правильность, нажав кнопку </w:t>
      </w:r>
      <w:r w:rsidRPr="00F959A9">
        <w:rPr>
          <w:b/>
          <w:bCs/>
          <w:szCs w:val="19"/>
        </w:rPr>
        <w:t>«Проверить»</w:t>
      </w:r>
      <w:r w:rsidRPr="00F959A9">
        <w:rPr>
          <w:szCs w:val="19"/>
        </w:rPr>
        <w:t>. Тогда «</w:t>
      </w:r>
      <w:r w:rsidRPr="00F959A9">
        <w:rPr>
          <w:i/>
          <w:iCs/>
          <w:szCs w:val="19"/>
        </w:rPr>
        <w:t xml:space="preserve">Хранитель </w:t>
      </w:r>
      <w:r w:rsidRPr="00F959A9">
        <w:rPr>
          <w:i/>
          <w:iCs/>
          <w:szCs w:val="19"/>
          <w:lang w:val="en-US"/>
        </w:rPr>
        <w:t>V</w:t>
      </w:r>
      <w:r w:rsidRPr="00F959A9">
        <w:rPr>
          <w:szCs w:val="19"/>
        </w:rPr>
        <w:t>» попытается подключиться к базе данных, используя указанные параметры. Если это получится, будет выдано сообщение о корректности параметров. Иначе выдается соответствующее сообщение с диагностикой ошибки (нет такого сервера, или неверное имя или пароль пользователя, или нет такой базы на сервере).</w:t>
      </w:r>
    </w:p>
    <w:p w14:paraId="23D0633F" w14:textId="2388E296" w:rsidR="004C53A3" w:rsidRPr="00F959A9" w:rsidRDefault="004C53A3">
      <w:pPr>
        <w:ind w:left="284"/>
        <w:rPr>
          <w:szCs w:val="19"/>
        </w:rPr>
      </w:pPr>
      <w:r w:rsidRPr="00F959A9">
        <w:rPr>
          <w:szCs w:val="19"/>
        </w:rPr>
        <w:t xml:space="preserve">Все остальные страницы мастера создания раздела совпадают с соответствующими страницами для обычных разделов. Единственное отличие: если раздел архивирует базу </w:t>
      </w:r>
      <w:r w:rsidRPr="00F959A9">
        <w:rPr>
          <w:szCs w:val="19"/>
          <w:lang w:val="en-US"/>
        </w:rPr>
        <w:t>SQL</w:t>
      </w:r>
      <w:r w:rsidRPr="00F959A9">
        <w:rPr>
          <w:szCs w:val="19"/>
        </w:rPr>
        <w:t xml:space="preserve">, то для него недоступен разностный режим архивирования (соответствующий выпадающий список на странице </w:t>
      </w:r>
      <w:r w:rsidRPr="00F959A9">
        <w:rPr>
          <w:b/>
          <w:bCs/>
          <w:szCs w:val="19"/>
        </w:rPr>
        <w:t>«Архивы»</w:t>
      </w:r>
      <w:r w:rsidRPr="00F959A9">
        <w:rPr>
          <w:szCs w:val="19"/>
        </w:rPr>
        <w:t xml:space="preserve"> недоступен).</w:t>
      </w:r>
    </w:p>
    <w:p w14:paraId="55695441" w14:textId="04C09242" w:rsidR="00AF4AA4" w:rsidRPr="00F959A9" w:rsidRDefault="00AF4AA4">
      <w:pPr>
        <w:ind w:left="284"/>
        <w:rPr>
          <w:szCs w:val="19"/>
        </w:rPr>
      </w:pPr>
    </w:p>
    <w:p w14:paraId="7E7AF603" w14:textId="77777777" w:rsidR="00AF4AA4" w:rsidRPr="00F959A9" w:rsidRDefault="00AF4AA4" w:rsidP="00AF4AA4">
      <w:pPr>
        <w:keepNext/>
        <w:ind w:left="284"/>
        <w:rPr>
          <w:b/>
          <w:bCs/>
          <w:szCs w:val="19"/>
          <w:u w:val="single"/>
        </w:rPr>
      </w:pPr>
      <w:r w:rsidRPr="00F959A9">
        <w:rPr>
          <w:b/>
          <w:bCs/>
          <w:szCs w:val="19"/>
          <w:u w:val="single"/>
        </w:rPr>
        <w:t>Страница «Конфигурация»</w:t>
      </w:r>
    </w:p>
    <w:p w14:paraId="4E3CC454" w14:textId="215AA458" w:rsidR="00AF4AA4" w:rsidRPr="00F959A9" w:rsidRDefault="00AF4AA4" w:rsidP="00AF4AA4">
      <w:pPr>
        <w:ind w:left="284"/>
        <w:rPr>
          <w:szCs w:val="19"/>
        </w:rPr>
      </w:pPr>
      <w:r w:rsidRPr="00F959A9">
        <w:rPr>
          <w:szCs w:val="19"/>
        </w:rPr>
        <w:t xml:space="preserve">При настройке раздела для баз 1С:Предприятия 7.7 появляется дополнительная страница «Конфигурация». Здесь настраивается путь к ИБ «1С:Предприятия» и маски файлов </w:t>
      </w:r>
      <w:r w:rsidRPr="00F959A9">
        <w:rPr>
          <w:i/>
          <w:iCs/>
          <w:szCs w:val="19"/>
        </w:rPr>
        <w:t>конфигурации</w:t>
      </w:r>
      <w:r w:rsidRPr="00F959A9">
        <w:rPr>
          <w:szCs w:val="19"/>
        </w:rPr>
        <w:t xml:space="preserve">, которые надо архивировать. По функциональности страница полностью аналогична странице «Файлы» (см. параграф </w:t>
      </w:r>
      <w:r w:rsidRPr="00F959A9">
        <w:rPr>
          <w:szCs w:val="19"/>
        </w:rPr>
        <w:fldChar w:fldCharType="begin"/>
      </w:r>
      <w:r w:rsidRPr="00F959A9">
        <w:rPr>
          <w:szCs w:val="19"/>
        </w:rPr>
        <w:instrText xml:space="preserve"> REF _Ref36542971 \n \h  \* MERGEFORMAT </w:instrText>
      </w:r>
      <w:r w:rsidRPr="00F959A9">
        <w:rPr>
          <w:szCs w:val="19"/>
        </w:rPr>
      </w:r>
      <w:r w:rsidRPr="00F959A9">
        <w:rPr>
          <w:szCs w:val="19"/>
        </w:rPr>
        <w:fldChar w:fldCharType="separate"/>
      </w:r>
      <w:r w:rsidR="004C0775">
        <w:rPr>
          <w:szCs w:val="19"/>
        </w:rPr>
        <w:t>5.3.1</w:t>
      </w:r>
      <w:r w:rsidRPr="00F959A9">
        <w:rPr>
          <w:szCs w:val="19"/>
        </w:rPr>
        <w:fldChar w:fldCharType="end"/>
      </w:r>
      <w:r w:rsidRPr="00F959A9">
        <w:rPr>
          <w:szCs w:val="19"/>
        </w:rPr>
        <w:t>) обычных разделов.</w:t>
      </w:r>
    </w:p>
    <w:p w14:paraId="0C44B272" w14:textId="77777777" w:rsidR="00AF4AA4" w:rsidRPr="00F959A9" w:rsidRDefault="00AF4AA4" w:rsidP="00AF4AA4">
      <w:pPr>
        <w:ind w:left="284" w:firstLine="0"/>
        <w:jc w:val="center"/>
        <w:rPr>
          <w:szCs w:val="19"/>
        </w:rPr>
      </w:pPr>
      <w:r w:rsidRPr="00F959A9">
        <w:rPr>
          <w:noProof/>
          <w:szCs w:val="19"/>
          <w:lang w:eastAsia="ru-RU"/>
        </w:rPr>
        <w:lastRenderedPageBreak/>
        <w:drawing>
          <wp:inline distT="0" distB="0" distL="0" distR="0" wp14:anchorId="07AB8AC5" wp14:editId="5AF76F7F">
            <wp:extent cx="3305175" cy="2295734"/>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06392" cy="2296580"/>
                    </a:xfrm>
                    <a:prstGeom prst="rect">
                      <a:avLst/>
                    </a:prstGeom>
                    <a:solidFill>
                      <a:srgbClr val="FFFFFF"/>
                    </a:solidFill>
                    <a:ln>
                      <a:noFill/>
                    </a:ln>
                  </pic:spPr>
                </pic:pic>
              </a:graphicData>
            </a:graphic>
          </wp:inline>
        </w:drawing>
      </w:r>
    </w:p>
    <w:p w14:paraId="427E706B" w14:textId="22E4F4C5" w:rsidR="00AF4AA4" w:rsidRPr="00F959A9" w:rsidRDefault="00AF4AA4" w:rsidP="00AF4AA4">
      <w:pPr>
        <w:pStyle w:val="16"/>
        <w:ind w:left="284"/>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5</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29</w:t>
      </w:r>
      <w:r w:rsidRPr="00F959A9">
        <w:rPr>
          <w:szCs w:val="19"/>
        </w:rPr>
        <w:fldChar w:fldCharType="end"/>
      </w:r>
    </w:p>
    <w:p w14:paraId="6AB7A8CB" w14:textId="77777777" w:rsidR="00AF4AA4" w:rsidRPr="00F959A9" w:rsidRDefault="00AF4AA4">
      <w:pPr>
        <w:ind w:left="284"/>
        <w:rPr>
          <w:szCs w:val="19"/>
        </w:rPr>
      </w:pPr>
    </w:p>
    <w:p w14:paraId="0C7C36DD" w14:textId="77777777" w:rsidR="004C53A3" w:rsidRPr="00F959A9" w:rsidRDefault="004C53A3" w:rsidP="0050758B">
      <w:pPr>
        <w:pStyle w:val="2"/>
      </w:pPr>
      <w:bookmarkStart w:id="97" w:name="_Toc493771794"/>
      <w:r w:rsidRPr="00F959A9">
        <w:t>Создание групп и профилей</w:t>
      </w:r>
      <w:bookmarkEnd w:id="97"/>
    </w:p>
    <w:p w14:paraId="145180FF" w14:textId="3981F8D4" w:rsidR="004C53A3" w:rsidRPr="00F959A9" w:rsidRDefault="004C53A3">
      <w:pPr>
        <w:ind w:left="284"/>
        <w:rPr>
          <w:szCs w:val="19"/>
        </w:rPr>
      </w:pPr>
      <w:r w:rsidRPr="00F959A9">
        <w:rPr>
          <w:szCs w:val="19"/>
        </w:rPr>
        <w:t xml:space="preserve">Если количество разделов велико, то для удобства просмотра и управления ими можно распределить их по </w:t>
      </w:r>
      <w:r w:rsidRPr="00F959A9">
        <w:rPr>
          <w:i/>
          <w:iCs/>
          <w:szCs w:val="19"/>
        </w:rPr>
        <w:t>группам</w:t>
      </w:r>
      <w:r w:rsidRPr="00F959A9">
        <w:rPr>
          <w:szCs w:val="19"/>
        </w:rPr>
        <w:t xml:space="preserve">. Для этого надо создать группы и переместить каждый раздел в соответствующую группу (перемещение разделов описано в параграфе </w:t>
      </w:r>
      <w:r w:rsidRPr="00F959A9">
        <w:rPr>
          <w:szCs w:val="19"/>
        </w:rPr>
        <w:fldChar w:fldCharType="begin"/>
      </w:r>
      <w:r w:rsidRPr="00F959A9">
        <w:rPr>
          <w:szCs w:val="19"/>
        </w:rPr>
        <w:instrText xml:space="preserve"> REF _Ref45692096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5.6</w:t>
      </w:r>
      <w:r w:rsidRPr="00F959A9">
        <w:rPr>
          <w:szCs w:val="19"/>
        </w:rPr>
        <w:fldChar w:fldCharType="end"/>
      </w:r>
      <w:r w:rsidRPr="00F959A9">
        <w:rPr>
          <w:szCs w:val="19"/>
        </w:rPr>
        <w:t>). Можно также заранее создать группы, а затем создавать новые разделы сразу в нужной группе — для этого надо перед вызовом мастера создания раздела (см. «</w:t>
      </w:r>
      <w:r w:rsidRPr="00F959A9">
        <w:rPr>
          <w:szCs w:val="19"/>
        </w:rPr>
        <w:fldChar w:fldCharType="begin"/>
      </w:r>
      <w:r w:rsidRPr="00F959A9">
        <w:rPr>
          <w:szCs w:val="19"/>
        </w:rPr>
        <w:instrText xml:space="preserve"> REF _Ref36638102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_Ref36638102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Создание и настройка разделов</w:t>
      </w:r>
      <w:r w:rsidRPr="00F959A9">
        <w:rPr>
          <w:szCs w:val="19"/>
        </w:rPr>
        <w:fldChar w:fldCharType="end"/>
      </w:r>
      <w:r w:rsidRPr="00F959A9">
        <w:rPr>
          <w:szCs w:val="19"/>
        </w:rPr>
        <w:t>») выделить в дереве нужную группу.</w:t>
      </w:r>
    </w:p>
    <w:p w14:paraId="15CE7FC5" w14:textId="77777777" w:rsidR="004C53A3" w:rsidRPr="00F959A9" w:rsidRDefault="004C53A3">
      <w:pPr>
        <w:ind w:left="284"/>
        <w:rPr>
          <w:szCs w:val="19"/>
        </w:rPr>
      </w:pPr>
      <w:r w:rsidRPr="00F959A9">
        <w:rPr>
          <w:szCs w:val="19"/>
        </w:rPr>
        <w:t>Для того чтобы создать новую группу, надо:</w:t>
      </w:r>
    </w:p>
    <w:p w14:paraId="2E0866D5" w14:textId="77777777" w:rsidR="004C53A3" w:rsidRPr="00F959A9" w:rsidRDefault="004C53A3">
      <w:pPr>
        <w:numPr>
          <w:ilvl w:val="0"/>
          <w:numId w:val="17"/>
        </w:numPr>
        <w:tabs>
          <w:tab w:val="left" w:pos="851"/>
        </w:tabs>
        <w:ind w:left="851" w:firstLine="284"/>
        <w:rPr>
          <w:szCs w:val="19"/>
        </w:rPr>
      </w:pPr>
      <w:r w:rsidRPr="00F959A9">
        <w:rPr>
          <w:szCs w:val="19"/>
        </w:rPr>
        <w:t>выделить в дереве разделов тот профиль или группу, внутри которой должна быть расположена создаваемая группа (глубина вложения иерархии групп неограниченна);</w:t>
      </w:r>
    </w:p>
    <w:p w14:paraId="135DD10C" w14:textId="77777777" w:rsidR="004C53A3" w:rsidRPr="00F959A9" w:rsidRDefault="004C53A3">
      <w:pPr>
        <w:numPr>
          <w:ilvl w:val="0"/>
          <w:numId w:val="17"/>
        </w:numPr>
        <w:tabs>
          <w:tab w:val="left" w:pos="851"/>
        </w:tabs>
        <w:ind w:left="851" w:firstLine="284"/>
        <w:rPr>
          <w:szCs w:val="19"/>
        </w:rPr>
      </w:pPr>
      <w:r w:rsidRPr="00F959A9">
        <w:rPr>
          <w:szCs w:val="19"/>
        </w:rPr>
        <w:t xml:space="preserve">выбрать команду </w:t>
      </w:r>
      <w:r w:rsidRPr="00F959A9">
        <w:rPr>
          <w:b/>
          <w:bCs/>
          <w:szCs w:val="19"/>
        </w:rPr>
        <w:t>«Создать группу…»</w:t>
      </w:r>
      <w:r w:rsidRPr="00F959A9">
        <w:rPr>
          <w:szCs w:val="19"/>
        </w:rPr>
        <w:t xml:space="preserve"> в меню </w:t>
      </w:r>
      <w:r w:rsidRPr="00F959A9">
        <w:rPr>
          <w:b/>
          <w:bCs/>
          <w:szCs w:val="19"/>
        </w:rPr>
        <w:t>«Разделы»</w:t>
      </w:r>
      <w:r w:rsidRPr="00F959A9">
        <w:rPr>
          <w:szCs w:val="19"/>
        </w:rPr>
        <w:t xml:space="preserve"> или в контекстном меню; можно также нажать кнопку </w:t>
      </w:r>
      <w:r w:rsidR="004C0880" w:rsidRPr="00F959A9">
        <w:rPr>
          <w:noProof/>
          <w:szCs w:val="19"/>
          <w:lang w:eastAsia="ru-RU"/>
        </w:rPr>
        <w:drawing>
          <wp:inline distT="0" distB="0" distL="0" distR="0" wp14:anchorId="1A12EF60" wp14:editId="63760260">
            <wp:extent cx="208280" cy="20828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8280" cy="208280"/>
                    </a:xfrm>
                    <a:prstGeom prst="rect">
                      <a:avLst/>
                    </a:prstGeom>
                    <a:solidFill>
                      <a:srgbClr val="FFFFFF"/>
                    </a:solidFill>
                    <a:ln>
                      <a:noFill/>
                    </a:ln>
                  </pic:spPr>
                </pic:pic>
              </a:graphicData>
            </a:graphic>
          </wp:inline>
        </w:drawing>
      </w:r>
      <w:r w:rsidRPr="00F959A9">
        <w:rPr>
          <w:szCs w:val="19"/>
        </w:rPr>
        <w:t xml:space="preserve"> на панели инструментов;</w:t>
      </w:r>
    </w:p>
    <w:p w14:paraId="112980C5" w14:textId="77777777" w:rsidR="004C53A3" w:rsidRPr="00F959A9" w:rsidRDefault="004C53A3">
      <w:pPr>
        <w:ind w:left="284" w:firstLine="0"/>
        <w:rPr>
          <w:szCs w:val="19"/>
        </w:rPr>
      </w:pPr>
      <w:r w:rsidRPr="00F959A9">
        <w:rPr>
          <w:szCs w:val="19"/>
        </w:rPr>
        <w:t xml:space="preserve">Появится диалог с параметрами группы. Этот диалог содержит всего один параметр — имя группы. Укажите имя, которое должно быть присвоено группе (например: «ЗАО Сигма» или «Документы» — имя надо вводить без кавычек) и нажмите кнопку </w:t>
      </w:r>
      <w:r w:rsidRPr="00F959A9">
        <w:rPr>
          <w:b/>
          <w:bCs/>
          <w:szCs w:val="19"/>
        </w:rPr>
        <w:t>«ОК»</w:t>
      </w:r>
      <w:r w:rsidRPr="00F959A9">
        <w:rPr>
          <w:szCs w:val="19"/>
        </w:rPr>
        <w:t xml:space="preserve"> для создания группы. Имя группы должно быть уникальным, т.е. не должно быть другой группы, раздела или профиля с таким же именем.</w:t>
      </w:r>
    </w:p>
    <w:p w14:paraId="003DBD04" w14:textId="77777777" w:rsidR="004C53A3" w:rsidRPr="00F959A9" w:rsidRDefault="004C53A3">
      <w:pPr>
        <w:pStyle w:val="ae"/>
        <w:tabs>
          <w:tab w:val="clear" w:pos="4153"/>
          <w:tab w:val="clear" w:pos="8306"/>
        </w:tabs>
        <w:ind w:left="284"/>
        <w:rPr>
          <w:szCs w:val="19"/>
        </w:rPr>
      </w:pPr>
    </w:p>
    <w:p w14:paraId="5B8905D0" w14:textId="6FBF1772" w:rsidR="004C53A3" w:rsidRPr="00F959A9" w:rsidRDefault="004C53A3">
      <w:pPr>
        <w:pStyle w:val="ae"/>
        <w:tabs>
          <w:tab w:val="clear" w:pos="4153"/>
          <w:tab w:val="clear" w:pos="8306"/>
        </w:tabs>
        <w:ind w:left="284"/>
        <w:rPr>
          <w:szCs w:val="19"/>
        </w:rPr>
      </w:pPr>
      <w:r w:rsidRPr="00F959A9">
        <w:rPr>
          <w:szCs w:val="19"/>
        </w:rPr>
        <w:t>Если с «</w:t>
      </w:r>
      <w:r w:rsidRPr="00F959A9">
        <w:rPr>
          <w:rFonts w:ascii="Book Antiqua" w:hAnsi="Book Antiqua"/>
          <w:i/>
          <w:iCs/>
          <w:szCs w:val="19"/>
        </w:rPr>
        <w:t xml:space="preserve">Хранителем </w:t>
      </w:r>
      <w:r w:rsidRPr="00F959A9">
        <w:rPr>
          <w:rFonts w:ascii="Book Antiqua" w:hAnsi="Book Antiqua"/>
          <w:i/>
          <w:iCs/>
          <w:szCs w:val="19"/>
          <w:lang w:val="en-US"/>
        </w:rPr>
        <w:t>V</w:t>
      </w:r>
      <w:r w:rsidRPr="00F959A9">
        <w:rPr>
          <w:szCs w:val="19"/>
        </w:rPr>
        <w:t xml:space="preserve">» работают несколько человек и </w:t>
      </w:r>
      <w:r w:rsidR="00202FD1" w:rsidRPr="00F959A9">
        <w:rPr>
          <w:szCs w:val="19"/>
        </w:rPr>
        <w:t>в</w:t>
      </w:r>
      <w:r w:rsidRPr="00F959A9">
        <w:rPr>
          <w:szCs w:val="19"/>
        </w:rPr>
        <w:t xml:space="preserve">ам необходимо разграничить доступ к разделам, можно создать для каждого пользователя отдельный </w:t>
      </w:r>
      <w:r w:rsidRPr="00F959A9">
        <w:rPr>
          <w:i/>
          <w:iCs/>
          <w:szCs w:val="19"/>
        </w:rPr>
        <w:t>профиль</w:t>
      </w:r>
      <w:r w:rsidRPr="00F959A9">
        <w:rPr>
          <w:szCs w:val="19"/>
        </w:rPr>
        <w:t xml:space="preserve"> (определение см. в параграфе «</w:t>
      </w:r>
      <w:r w:rsidRPr="00F959A9">
        <w:rPr>
          <w:szCs w:val="19"/>
        </w:rPr>
        <w:fldChar w:fldCharType="begin"/>
      </w:r>
      <w:r w:rsidRPr="00F959A9">
        <w:rPr>
          <w:szCs w:val="19"/>
        </w:rPr>
        <w:instrText xml:space="preserve"> REF _Ref36440421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3.1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_Ref36440421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Основные понятия</w:t>
      </w:r>
      <w:r w:rsidRPr="00F959A9">
        <w:rPr>
          <w:szCs w:val="19"/>
        </w:rPr>
        <w:fldChar w:fldCharType="end"/>
      </w:r>
      <w:r w:rsidRPr="00F959A9">
        <w:rPr>
          <w:szCs w:val="19"/>
        </w:rPr>
        <w:t xml:space="preserve">»). Фактически, профиль является </w:t>
      </w:r>
      <w:r w:rsidRPr="00F959A9">
        <w:rPr>
          <w:i/>
          <w:iCs/>
          <w:szCs w:val="19"/>
        </w:rPr>
        <w:t>группой</w:t>
      </w:r>
      <w:r w:rsidRPr="00F959A9">
        <w:rPr>
          <w:szCs w:val="19"/>
        </w:rPr>
        <w:t>, но такой, что доступ к ней и к ее разделам и подгруппам можно ограничить с помощью пароля.</w:t>
      </w:r>
    </w:p>
    <w:p w14:paraId="32B0E1B8" w14:textId="77777777" w:rsidR="004C53A3" w:rsidRPr="00F959A9" w:rsidRDefault="004C53A3">
      <w:pPr>
        <w:ind w:left="284"/>
        <w:rPr>
          <w:szCs w:val="19"/>
        </w:rPr>
      </w:pPr>
      <w:r w:rsidRPr="00F959A9">
        <w:rPr>
          <w:szCs w:val="19"/>
        </w:rPr>
        <w:t xml:space="preserve">При первом запуске </w:t>
      </w:r>
      <w:r w:rsidRPr="00F959A9">
        <w:rPr>
          <w:i/>
          <w:iCs/>
          <w:szCs w:val="19"/>
        </w:rPr>
        <w:t>Архиватора</w:t>
      </w:r>
      <w:r w:rsidRPr="00F959A9">
        <w:rPr>
          <w:szCs w:val="19"/>
        </w:rPr>
        <w:t xml:space="preserve"> создается профиль со стандартным именем «</w:t>
      </w:r>
      <w:r w:rsidRPr="00F959A9">
        <w:rPr>
          <w:rFonts w:ascii="Courier New" w:hAnsi="Courier New" w:cs="Courier New"/>
          <w:szCs w:val="19"/>
          <w:lang w:val="en-US"/>
        </w:rPr>
        <w:t>Admin</w:t>
      </w:r>
      <w:r w:rsidRPr="00F959A9">
        <w:rPr>
          <w:szCs w:val="19"/>
        </w:rPr>
        <w:t>». Все остальные профили, создаваемые в программе, становятся «дочерними» (вложенными) для данного стандартного профиля. Для того чтобы создать новый профиль, надо:</w:t>
      </w:r>
    </w:p>
    <w:p w14:paraId="46D019F3" w14:textId="77777777" w:rsidR="004C53A3" w:rsidRPr="00F959A9" w:rsidRDefault="004C53A3">
      <w:pPr>
        <w:numPr>
          <w:ilvl w:val="0"/>
          <w:numId w:val="17"/>
        </w:numPr>
        <w:tabs>
          <w:tab w:val="left" w:pos="851"/>
        </w:tabs>
        <w:ind w:left="851" w:firstLine="284"/>
        <w:rPr>
          <w:szCs w:val="19"/>
        </w:rPr>
      </w:pPr>
      <w:r w:rsidRPr="00F959A9">
        <w:rPr>
          <w:szCs w:val="19"/>
        </w:rPr>
        <w:t>выделить в дереве разделов тот профиль или группу, внутри которой должен быть расположен создаваемый профиль;</w:t>
      </w:r>
    </w:p>
    <w:p w14:paraId="38804B68" w14:textId="77777777" w:rsidR="004C53A3" w:rsidRPr="00F959A9" w:rsidRDefault="004C53A3">
      <w:pPr>
        <w:numPr>
          <w:ilvl w:val="0"/>
          <w:numId w:val="17"/>
        </w:numPr>
        <w:tabs>
          <w:tab w:val="left" w:pos="851"/>
        </w:tabs>
        <w:ind w:left="851" w:firstLine="284"/>
        <w:rPr>
          <w:szCs w:val="19"/>
        </w:rPr>
      </w:pPr>
      <w:r w:rsidRPr="00F959A9">
        <w:rPr>
          <w:szCs w:val="19"/>
        </w:rPr>
        <w:t xml:space="preserve">выбрать команду </w:t>
      </w:r>
      <w:r w:rsidRPr="00F959A9">
        <w:rPr>
          <w:b/>
          <w:bCs/>
          <w:szCs w:val="19"/>
        </w:rPr>
        <w:t>«Создать профиль…»</w:t>
      </w:r>
      <w:r w:rsidRPr="00F959A9">
        <w:rPr>
          <w:szCs w:val="19"/>
        </w:rPr>
        <w:t xml:space="preserve"> в меню </w:t>
      </w:r>
      <w:r w:rsidRPr="00F959A9">
        <w:rPr>
          <w:b/>
          <w:bCs/>
          <w:szCs w:val="19"/>
        </w:rPr>
        <w:t>«Разделы»</w:t>
      </w:r>
      <w:r w:rsidRPr="00F959A9">
        <w:rPr>
          <w:szCs w:val="19"/>
        </w:rPr>
        <w:t xml:space="preserve"> или в контекстном меню; можно также нажать кнопку </w:t>
      </w:r>
      <w:r w:rsidR="004C0880" w:rsidRPr="00F959A9">
        <w:rPr>
          <w:noProof/>
          <w:szCs w:val="19"/>
          <w:lang w:eastAsia="ru-RU"/>
        </w:rPr>
        <w:drawing>
          <wp:inline distT="0" distB="0" distL="0" distR="0" wp14:anchorId="4146082C" wp14:editId="36B45E05">
            <wp:extent cx="185420" cy="1968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5420" cy="196850"/>
                    </a:xfrm>
                    <a:prstGeom prst="rect">
                      <a:avLst/>
                    </a:prstGeom>
                    <a:solidFill>
                      <a:srgbClr val="FFFFFF"/>
                    </a:solidFill>
                    <a:ln>
                      <a:noFill/>
                    </a:ln>
                  </pic:spPr>
                </pic:pic>
              </a:graphicData>
            </a:graphic>
          </wp:inline>
        </w:drawing>
      </w:r>
      <w:r w:rsidRPr="00F959A9">
        <w:rPr>
          <w:szCs w:val="19"/>
        </w:rPr>
        <w:t xml:space="preserve"> на панели инструментов;</w:t>
      </w:r>
    </w:p>
    <w:p w14:paraId="2CD99D3D" w14:textId="77777777" w:rsidR="004C53A3" w:rsidRPr="00F959A9" w:rsidRDefault="004C53A3">
      <w:pPr>
        <w:ind w:left="284" w:firstLine="0"/>
        <w:rPr>
          <w:szCs w:val="19"/>
        </w:rPr>
      </w:pPr>
      <w:r w:rsidRPr="00F959A9">
        <w:rPr>
          <w:szCs w:val="19"/>
        </w:rPr>
        <w:t xml:space="preserve">Появится диалог с параметрами профиля. В этом диалоге надо указать имя профиля (например, имя или фамилию пользователя), и пароль; для надежности пароль надо повторно ввести в соответствующее поле. Имя профиля должно быть уникальным, т.е. не должно быть другого профиля, группы, или раздела с таким же именем. Если Вы не хотите устанавливать пароль для доступа к разделу, оставьте поля </w:t>
      </w:r>
      <w:r w:rsidRPr="00F959A9">
        <w:rPr>
          <w:b/>
          <w:bCs/>
          <w:szCs w:val="19"/>
        </w:rPr>
        <w:t>«Пароль»</w:t>
      </w:r>
      <w:r w:rsidRPr="00F959A9">
        <w:rPr>
          <w:szCs w:val="19"/>
        </w:rPr>
        <w:t xml:space="preserve"> и </w:t>
      </w:r>
      <w:r w:rsidRPr="00F959A9">
        <w:rPr>
          <w:b/>
          <w:bCs/>
          <w:szCs w:val="19"/>
        </w:rPr>
        <w:t>«Подтверждение пароля»</w:t>
      </w:r>
      <w:r w:rsidRPr="00F959A9">
        <w:rPr>
          <w:szCs w:val="19"/>
        </w:rPr>
        <w:t xml:space="preserve"> пустыми.</w:t>
      </w:r>
    </w:p>
    <w:p w14:paraId="3371F970"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4CC321F0" w14:textId="77777777">
        <w:tc>
          <w:tcPr>
            <w:tcW w:w="817" w:type="dxa"/>
            <w:shd w:val="clear" w:color="auto" w:fill="auto"/>
          </w:tcPr>
          <w:p w14:paraId="367B1415"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4087BE15" wp14:editId="3294046C">
                  <wp:extent cx="358775" cy="35877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2ABE2DAA"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w:t>
            </w:r>
          </w:p>
          <w:p w14:paraId="5CEAA9E6" w14:textId="70CFC5F7" w:rsidR="004C53A3" w:rsidRPr="00F959A9" w:rsidRDefault="004C53A3">
            <w:pPr>
              <w:numPr>
                <w:ilvl w:val="0"/>
                <w:numId w:val="40"/>
              </w:numPr>
              <w:tabs>
                <w:tab w:val="left" w:pos="459"/>
              </w:tabs>
              <w:ind w:left="459" w:hanging="425"/>
              <w:rPr>
                <w:szCs w:val="19"/>
              </w:rPr>
            </w:pPr>
            <w:r w:rsidRPr="00F959A9">
              <w:rPr>
                <w:szCs w:val="19"/>
              </w:rPr>
              <w:t>Пароль для доступа к профилю необходимо указывать в диалоге подключения (см. «</w:t>
            </w:r>
            <w:r w:rsidRPr="00F959A9">
              <w:rPr>
                <w:szCs w:val="19"/>
              </w:rPr>
              <w:fldChar w:fldCharType="begin"/>
            </w:r>
            <w:r w:rsidRPr="00F959A9">
              <w:rPr>
                <w:szCs w:val="19"/>
              </w:rPr>
              <w:instrText xml:space="preserve"> REF _Ref41108018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4.3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_Ref41108018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Подключение и отключение</w:t>
            </w:r>
            <w:r w:rsidRPr="00F959A9">
              <w:rPr>
                <w:szCs w:val="19"/>
              </w:rPr>
              <w:fldChar w:fldCharType="end"/>
            </w:r>
            <w:r w:rsidRPr="00F959A9">
              <w:rPr>
                <w:szCs w:val="19"/>
              </w:rPr>
              <w:t>»).</w:t>
            </w:r>
          </w:p>
          <w:p w14:paraId="3184BFE9" w14:textId="77777777" w:rsidR="004C53A3" w:rsidRPr="00F959A9" w:rsidRDefault="004C53A3">
            <w:pPr>
              <w:numPr>
                <w:ilvl w:val="0"/>
                <w:numId w:val="40"/>
              </w:numPr>
              <w:tabs>
                <w:tab w:val="left" w:pos="459"/>
              </w:tabs>
              <w:ind w:left="459" w:hanging="425"/>
              <w:rPr>
                <w:szCs w:val="19"/>
              </w:rPr>
            </w:pPr>
            <w:r w:rsidRPr="00F959A9">
              <w:rPr>
                <w:szCs w:val="19"/>
              </w:rPr>
              <w:t>Если профиль вложен в другой профиль, то все разделы «дочернего» профиля полностью доступы в «родительском» профиле. Поэтому для полноценного разделения доступа необходимо, прежде всего, установить пароль на вход в стандартный профиль «</w:t>
            </w:r>
            <w:r w:rsidRPr="00F959A9">
              <w:rPr>
                <w:rFonts w:ascii="Courier New" w:hAnsi="Courier New" w:cs="Courier New"/>
                <w:szCs w:val="19"/>
                <w:lang w:val="en-US"/>
              </w:rPr>
              <w:t>Admin</w:t>
            </w:r>
            <w:r w:rsidRPr="00F959A9">
              <w:rPr>
                <w:szCs w:val="19"/>
              </w:rPr>
              <w:t>».</w:t>
            </w:r>
          </w:p>
        </w:tc>
      </w:tr>
    </w:tbl>
    <w:p w14:paraId="74F9DB49" w14:textId="77777777" w:rsidR="004C53A3" w:rsidRPr="00F959A9" w:rsidRDefault="004C53A3">
      <w:pPr>
        <w:ind w:left="284" w:firstLine="0"/>
      </w:pPr>
    </w:p>
    <w:p w14:paraId="305E7D53" w14:textId="77777777" w:rsidR="004C53A3" w:rsidRPr="00F959A9" w:rsidRDefault="004C53A3">
      <w:pPr>
        <w:pStyle w:val="ae"/>
        <w:tabs>
          <w:tab w:val="clear" w:pos="4153"/>
          <w:tab w:val="clear" w:pos="8306"/>
        </w:tabs>
        <w:ind w:left="284"/>
        <w:rPr>
          <w:szCs w:val="19"/>
        </w:rPr>
      </w:pPr>
      <w:r w:rsidRPr="00F959A9">
        <w:rPr>
          <w:szCs w:val="19"/>
        </w:rPr>
        <w:t xml:space="preserve">Для того чтобы изменить параметры уже созданной группы или профиля, необходимо перейти на данную группу (профиль) в дереве разделов и выбрать команду </w:t>
      </w:r>
      <w:r w:rsidRPr="00F959A9">
        <w:rPr>
          <w:b/>
          <w:bCs/>
          <w:szCs w:val="19"/>
        </w:rPr>
        <w:t>«Параметры»</w:t>
      </w:r>
      <w:r w:rsidRPr="00F959A9">
        <w:rPr>
          <w:szCs w:val="19"/>
        </w:rPr>
        <w:t xml:space="preserve"> из меню </w:t>
      </w:r>
      <w:r w:rsidRPr="00F959A9">
        <w:rPr>
          <w:b/>
          <w:bCs/>
          <w:szCs w:val="19"/>
        </w:rPr>
        <w:t>«Разделы»</w:t>
      </w:r>
      <w:r w:rsidRPr="00F959A9">
        <w:rPr>
          <w:szCs w:val="19"/>
        </w:rPr>
        <w:t xml:space="preserve"> или из контекстного меню, либо нажать кнопку </w:t>
      </w:r>
      <w:r w:rsidR="004C0880" w:rsidRPr="00F959A9">
        <w:rPr>
          <w:noProof/>
          <w:szCs w:val="19"/>
          <w:lang w:eastAsia="ru-RU"/>
        </w:rPr>
        <w:drawing>
          <wp:inline distT="0" distB="0" distL="0" distR="0" wp14:anchorId="737A6013" wp14:editId="38C4A5A0">
            <wp:extent cx="173355" cy="17335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solidFill>
                      <a:srgbClr val="FFFFFF"/>
                    </a:solidFill>
                    <a:ln>
                      <a:noFill/>
                    </a:ln>
                  </pic:spPr>
                </pic:pic>
              </a:graphicData>
            </a:graphic>
          </wp:inline>
        </w:drawing>
      </w:r>
      <w:r w:rsidRPr="00F959A9">
        <w:rPr>
          <w:szCs w:val="19"/>
        </w:rPr>
        <w:t xml:space="preserve"> на панели инструментов.</w:t>
      </w:r>
    </w:p>
    <w:p w14:paraId="33FAB218" w14:textId="77777777" w:rsidR="004C53A3" w:rsidRPr="00F959A9" w:rsidRDefault="004C53A3">
      <w:pPr>
        <w:ind w:left="284"/>
        <w:rPr>
          <w:szCs w:val="19"/>
        </w:rPr>
      </w:pPr>
    </w:p>
    <w:p w14:paraId="338F0D80" w14:textId="77777777" w:rsidR="004C53A3" w:rsidRPr="00F959A9" w:rsidRDefault="004C53A3">
      <w:pPr>
        <w:ind w:left="284"/>
        <w:rPr>
          <w:szCs w:val="19"/>
        </w:rPr>
      </w:pPr>
    </w:p>
    <w:p w14:paraId="1205A59E" w14:textId="77777777" w:rsidR="004C53A3" w:rsidRPr="00F959A9" w:rsidRDefault="004C53A3" w:rsidP="0050758B">
      <w:pPr>
        <w:pStyle w:val="2"/>
      </w:pPr>
      <w:bookmarkStart w:id="98" w:name="_Ref45692096"/>
      <w:bookmarkStart w:id="99" w:name="_Toc493771795"/>
      <w:r w:rsidRPr="00F959A9">
        <w:lastRenderedPageBreak/>
        <w:t>Копирование и перемещение разделов</w:t>
      </w:r>
      <w:bookmarkEnd w:id="92"/>
      <w:bookmarkEnd w:id="98"/>
      <w:bookmarkEnd w:id="99"/>
    </w:p>
    <w:p w14:paraId="7DAF6820" w14:textId="77777777" w:rsidR="004C53A3" w:rsidRPr="00F959A9" w:rsidRDefault="004C53A3">
      <w:pPr>
        <w:ind w:left="284"/>
        <w:rPr>
          <w:szCs w:val="19"/>
        </w:rPr>
      </w:pPr>
      <w:r w:rsidRPr="00F959A9">
        <w:rPr>
          <w:szCs w:val="19"/>
        </w:rPr>
        <w:t>Существует возможность создать новый раздел (в т.ч. группу или профиль) не «с нуля», а на основе уже существующего раздела — скопировать этот раздел. Для того чтобы скопировать уже существующий раздел, выполните следующие действия:</w:t>
      </w:r>
    </w:p>
    <w:p w14:paraId="4D3A89A3" w14:textId="77777777" w:rsidR="004C53A3" w:rsidRPr="00F959A9" w:rsidRDefault="004C53A3" w:rsidP="00830330">
      <w:pPr>
        <w:numPr>
          <w:ilvl w:val="0"/>
          <w:numId w:val="50"/>
        </w:numPr>
        <w:tabs>
          <w:tab w:val="num" w:pos="0"/>
          <w:tab w:val="left" w:pos="567"/>
        </w:tabs>
        <w:ind w:left="284" w:firstLine="0"/>
        <w:rPr>
          <w:szCs w:val="19"/>
        </w:rPr>
      </w:pPr>
      <w:r w:rsidRPr="00F959A9">
        <w:rPr>
          <w:szCs w:val="19"/>
        </w:rPr>
        <w:t>перейдите в дереве разделов на тот раздел, который Вы хотите скопировать;</w:t>
      </w:r>
    </w:p>
    <w:p w14:paraId="59BF0F59" w14:textId="77777777" w:rsidR="004C53A3" w:rsidRPr="00F959A9" w:rsidRDefault="004C53A3" w:rsidP="00830330">
      <w:pPr>
        <w:numPr>
          <w:ilvl w:val="0"/>
          <w:numId w:val="50"/>
        </w:numPr>
        <w:tabs>
          <w:tab w:val="left" w:pos="567"/>
        </w:tabs>
        <w:ind w:left="284" w:firstLine="0"/>
        <w:rPr>
          <w:szCs w:val="19"/>
        </w:rPr>
      </w:pPr>
      <w:r w:rsidRPr="00F959A9">
        <w:rPr>
          <w:szCs w:val="19"/>
        </w:rPr>
        <w:t xml:space="preserve">в меню </w:t>
      </w:r>
      <w:r w:rsidRPr="00F959A9">
        <w:rPr>
          <w:b/>
          <w:bCs/>
          <w:szCs w:val="19"/>
        </w:rPr>
        <w:t>«Разделы»</w:t>
      </w:r>
      <w:r w:rsidRPr="00F959A9">
        <w:rPr>
          <w:szCs w:val="19"/>
        </w:rPr>
        <w:t xml:space="preserve"> выберите команду </w:t>
      </w:r>
      <w:r w:rsidRPr="00F959A9">
        <w:rPr>
          <w:b/>
          <w:bCs/>
          <w:szCs w:val="19"/>
        </w:rPr>
        <w:t>«Копировать…»</w:t>
      </w:r>
      <w:r w:rsidRPr="00F959A9">
        <w:rPr>
          <w:szCs w:val="19"/>
        </w:rPr>
        <w:t xml:space="preserve"> (или нажмите комбинацию клавиш </w:t>
      </w:r>
      <w:r w:rsidRPr="00F959A9">
        <w:rPr>
          <w:rFonts w:ascii="Arial" w:hAnsi="Arial" w:cs="Arial"/>
          <w:szCs w:val="19"/>
        </w:rPr>
        <w:t>[</w:t>
      </w:r>
      <w:r w:rsidRPr="00F959A9">
        <w:rPr>
          <w:rFonts w:ascii="Arial" w:hAnsi="Arial" w:cs="Arial"/>
          <w:szCs w:val="19"/>
          <w:lang w:val="en-US"/>
        </w:rPr>
        <w:t>Ctrl</w:t>
      </w:r>
      <w:r w:rsidRPr="00F959A9">
        <w:rPr>
          <w:rFonts w:ascii="Arial" w:hAnsi="Arial" w:cs="Arial"/>
          <w:szCs w:val="19"/>
        </w:rPr>
        <w:t>+</w:t>
      </w:r>
      <w:r w:rsidRPr="00F959A9">
        <w:rPr>
          <w:rFonts w:ascii="Arial" w:hAnsi="Arial" w:cs="Arial"/>
          <w:szCs w:val="19"/>
          <w:lang w:val="en-US"/>
        </w:rPr>
        <w:t>Ins</w:t>
      </w:r>
      <w:r w:rsidRPr="00F959A9">
        <w:rPr>
          <w:rFonts w:ascii="Arial" w:hAnsi="Arial" w:cs="Arial"/>
          <w:szCs w:val="19"/>
        </w:rPr>
        <w:t>]</w:t>
      </w:r>
      <w:r w:rsidRPr="00F959A9">
        <w:rPr>
          <w:szCs w:val="19"/>
        </w:rPr>
        <w:t>);</w:t>
      </w:r>
    </w:p>
    <w:p w14:paraId="11BCC112" w14:textId="77777777" w:rsidR="004C53A3" w:rsidRPr="00F959A9" w:rsidRDefault="004C53A3" w:rsidP="00830330">
      <w:pPr>
        <w:numPr>
          <w:ilvl w:val="0"/>
          <w:numId w:val="50"/>
        </w:numPr>
        <w:tabs>
          <w:tab w:val="left" w:pos="567"/>
        </w:tabs>
        <w:ind w:left="284" w:firstLine="0"/>
        <w:rPr>
          <w:szCs w:val="19"/>
        </w:rPr>
      </w:pPr>
      <w:r w:rsidRPr="00F959A9">
        <w:rPr>
          <w:szCs w:val="19"/>
        </w:rPr>
        <w:t xml:space="preserve">в дереве разделов выберите ту </w:t>
      </w:r>
      <w:r w:rsidRPr="00F959A9">
        <w:rPr>
          <w:i/>
          <w:iCs/>
          <w:szCs w:val="19"/>
        </w:rPr>
        <w:t>группу</w:t>
      </w:r>
      <w:r w:rsidRPr="00F959A9">
        <w:rPr>
          <w:szCs w:val="19"/>
        </w:rPr>
        <w:t xml:space="preserve"> (или </w:t>
      </w:r>
      <w:r w:rsidRPr="00F959A9">
        <w:rPr>
          <w:i/>
          <w:iCs/>
          <w:szCs w:val="19"/>
        </w:rPr>
        <w:t>профиль</w:t>
      </w:r>
      <w:r w:rsidRPr="00F959A9">
        <w:rPr>
          <w:szCs w:val="19"/>
        </w:rPr>
        <w:t>), в котором Вы хотите создать новый раздел–копию;</w:t>
      </w:r>
    </w:p>
    <w:p w14:paraId="11478D0F" w14:textId="77777777" w:rsidR="004C53A3" w:rsidRPr="00F959A9" w:rsidRDefault="004C53A3" w:rsidP="00830330">
      <w:pPr>
        <w:numPr>
          <w:ilvl w:val="0"/>
          <w:numId w:val="50"/>
        </w:numPr>
        <w:tabs>
          <w:tab w:val="left" w:pos="567"/>
        </w:tabs>
        <w:ind w:left="284" w:firstLine="0"/>
        <w:rPr>
          <w:szCs w:val="19"/>
        </w:rPr>
      </w:pPr>
      <w:r w:rsidRPr="00F959A9">
        <w:rPr>
          <w:szCs w:val="19"/>
        </w:rPr>
        <w:t xml:space="preserve">в меню </w:t>
      </w:r>
      <w:r w:rsidRPr="00F959A9">
        <w:rPr>
          <w:b/>
          <w:bCs/>
          <w:szCs w:val="19"/>
        </w:rPr>
        <w:t>«Разделы»</w:t>
      </w:r>
      <w:r w:rsidRPr="00F959A9">
        <w:rPr>
          <w:szCs w:val="19"/>
        </w:rPr>
        <w:t xml:space="preserve"> выберите команду </w:t>
      </w:r>
      <w:r w:rsidRPr="00F959A9">
        <w:rPr>
          <w:b/>
          <w:bCs/>
          <w:szCs w:val="19"/>
        </w:rPr>
        <w:t>«Вставить…»</w:t>
      </w:r>
      <w:r w:rsidRPr="00F959A9">
        <w:rPr>
          <w:szCs w:val="19"/>
        </w:rPr>
        <w:t xml:space="preserve"> (или нажмите комбинацию клавиш </w:t>
      </w:r>
      <w:r w:rsidRPr="00F959A9">
        <w:rPr>
          <w:rFonts w:ascii="Arial" w:hAnsi="Arial" w:cs="Arial"/>
          <w:szCs w:val="19"/>
        </w:rPr>
        <w:t>[</w:t>
      </w:r>
      <w:r w:rsidRPr="00F959A9">
        <w:rPr>
          <w:rFonts w:ascii="Arial" w:hAnsi="Arial" w:cs="Arial"/>
          <w:szCs w:val="19"/>
          <w:lang w:val="en-US"/>
        </w:rPr>
        <w:t>Shift</w:t>
      </w:r>
      <w:r w:rsidRPr="00F959A9">
        <w:rPr>
          <w:rFonts w:ascii="Arial" w:hAnsi="Arial" w:cs="Arial"/>
          <w:szCs w:val="19"/>
        </w:rPr>
        <w:t>+</w:t>
      </w:r>
      <w:r w:rsidRPr="00F959A9">
        <w:rPr>
          <w:rFonts w:ascii="Arial" w:hAnsi="Arial" w:cs="Arial"/>
          <w:szCs w:val="19"/>
          <w:lang w:val="en-US"/>
        </w:rPr>
        <w:t>Ins</w:t>
      </w:r>
      <w:r w:rsidRPr="00F959A9">
        <w:rPr>
          <w:rFonts w:ascii="Arial" w:hAnsi="Arial" w:cs="Arial"/>
          <w:szCs w:val="19"/>
        </w:rPr>
        <w:t>]</w:t>
      </w:r>
      <w:r w:rsidRPr="00F959A9">
        <w:rPr>
          <w:szCs w:val="19"/>
        </w:rPr>
        <w:t>).</w:t>
      </w:r>
    </w:p>
    <w:p w14:paraId="00FB30CD" w14:textId="77777777" w:rsidR="004C53A3" w:rsidRPr="00F959A9" w:rsidRDefault="004C53A3">
      <w:pPr>
        <w:ind w:left="284"/>
        <w:rPr>
          <w:szCs w:val="19"/>
        </w:rPr>
      </w:pPr>
      <w:r w:rsidRPr="00F959A9">
        <w:rPr>
          <w:szCs w:val="19"/>
        </w:rPr>
        <w:t xml:space="preserve">Для перемещения раздела из одной группы/профиля в другую перейдите на требуемый раздел и выберите команду </w:t>
      </w:r>
      <w:r w:rsidRPr="00F959A9">
        <w:rPr>
          <w:b/>
          <w:bCs/>
          <w:szCs w:val="19"/>
        </w:rPr>
        <w:t>«Переместить…»</w:t>
      </w:r>
      <w:r w:rsidRPr="00F959A9">
        <w:rPr>
          <w:szCs w:val="19"/>
        </w:rPr>
        <w:t xml:space="preserve"> в меню </w:t>
      </w:r>
      <w:r w:rsidRPr="00F959A9">
        <w:rPr>
          <w:b/>
          <w:bCs/>
          <w:szCs w:val="19"/>
        </w:rPr>
        <w:t>«Разделы»</w:t>
      </w:r>
      <w:r w:rsidRPr="00F959A9">
        <w:rPr>
          <w:szCs w:val="19"/>
        </w:rPr>
        <w:t xml:space="preserve">. В появившемся диалоге со списком групп выберите ту группу, в которую надо переместить раздел, и нажмите кнопку </w:t>
      </w:r>
      <w:r w:rsidRPr="00F959A9">
        <w:rPr>
          <w:b/>
          <w:bCs/>
          <w:szCs w:val="19"/>
        </w:rPr>
        <w:t>«Выбрать»</w:t>
      </w:r>
      <w:r w:rsidRPr="00F959A9">
        <w:rPr>
          <w:szCs w:val="19"/>
        </w:rPr>
        <w:t>.</w:t>
      </w:r>
    </w:p>
    <w:p w14:paraId="3F8BCC5D" w14:textId="77777777" w:rsidR="004C53A3" w:rsidRPr="00F959A9" w:rsidRDefault="004C53A3" w:rsidP="0050758B">
      <w:pPr>
        <w:pStyle w:val="2"/>
      </w:pPr>
      <w:bookmarkStart w:id="100" w:name="_Ref40087205"/>
      <w:bookmarkStart w:id="101" w:name="_Ref40087166"/>
      <w:bookmarkStart w:id="102" w:name="_Toc493771796"/>
      <w:r w:rsidRPr="00F959A9">
        <w:t>Удаление раздела, группы или профиля</w:t>
      </w:r>
      <w:bookmarkEnd w:id="102"/>
    </w:p>
    <w:p w14:paraId="712BE5D9" w14:textId="77777777" w:rsidR="004C53A3" w:rsidRPr="00F959A9" w:rsidRDefault="004C53A3">
      <w:pPr>
        <w:ind w:left="284"/>
        <w:rPr>
          <w:szCs w:val="19"/>
        </w:rPr>
      </w:pPr>
      <w:r w:rsidRPr="00F959A9">
        <w:rPr>
          <w:szCs w:val="19"/>
        </w:rPr>
        <w:t xml:space="preserve">Для удаления раздела, группы или профиля необходимо выделить этот раздел (группу, профиль) в дереве разделов и выбрать команду </w:t>
      </w:r>
      <w:r w:rsidRPr="00F959A9">
        <w:rPr>
          <w:b/>
          <w:bCs/>
          <w:szCs w:val="19"/>
        </w:rPr>
        <w:t>«Удалить»</w:t>
      </w:r>
      <w:r w:rsidRPr="00F959A9">
        <w:rPr>
          <w:szCs w:val="19"/>
        </w:rPr>
        <w:t xml:space="preserve"> в меню </w:t>
      </w:r>
      <w:r w:rsidRPr="00F959A9">
        <w:rPr>
          <w:b/>
          <w:bCs/>
          <w:szCs w:val="19"/>
        </w:rPr>
        <w:t>«Разделы»</w:t>
      </w:r>
      <w:r w:rsidRPr="00F959A9">
        <w:rPr>
          <w:szCs w:val="19"/>
        </w:rPr>
        <w:t xml:space="preserve"> или из контекстного меню, либо нажать кнопку </w:t>
      </w:r>
      <w:r w:rsidR="004C0880" w:rsidRPr="00F959A9">
        <w:rPr>
          <w:noProof/>
          <w:szCs w:val="19"/>
          <w:lang w:eastAsia="ru-RU"/>
        </w:rPr>
        <w:drawing>
          <wp:inline distT="0" distB="0" distL="0" distR="0" wp14:anchorId="6B12B42E" wp14:editId="4797265F">
            <wp:extent cx="139065" cy="15049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9065" cy="150495"/>
                    </a:xfrm>
                    <a:prstGeom prst="rect">
                      <a:avLst/>
                    </a:prstGeom>
                    <a:solidFill>
                      <a:srgbClr val="FFFFFF"/>
                    </a:solidFill>
                    <a:ln>
                      <a:noFill/>
                    </a:ln>
                  </pic:spPr>
                </pic:pic>
              </a:graphicData>
            </a:graphic>
          </wp:inline>
        </w:drawing>
      </w:r>
      <w:r w:rsidRPr="00F959A9">
        <w:rPr>
          <w:szCs w:val="19"/>
        </w:rPr>
        <w:t xml:space="preserve"> на панели инструментов. </w:t>
      </w:r>
    </w:p>
    <w:p w14:paraId="3C1DA7E0" w14:textId="77777777" w:rsidR="004C53A3" w:rsidRPr="00F959A9" w:rsidRDefault="004C53A3">
      <w:pPr>
        <w:ind w:left="284"/>
        <w:rPr>
          <w:szCs w:val="19"/>
        </w:rPr>
      </w:pPr>
    </w:p>
    <w:p w14:paraId="58BE0188" w14:textId="77777777" w:rsidR="004C53A3" w:rsidRPr="00F959A9" w:rsidRDefault="004C53A3" w:rsidP="0050758B">
      <w:pPr>
        <w:pStyle w:val="2"/>
      </w:pPr>
      <w:bookmarkStart w:id="103" w:name="_Ref119125680"/>
      <w:bookmarkStart w:id="104" w:name="_Ref119125675"/>
      <w:bookmarkStart w:id="105" w:name="_Toc493771797"/>
      <w:r w:rsidRPr="00F959A9">
        <w:t>Поиск информационных баз 1С</w:t>
      </w:r>
      <w:bookmarkEnd w:id="100"/>
      <w:bookmarkEnd w:id="101"/>
      <w:bookmarkEnd w:id="103"/>
      <w:bookmarkEnd w:id="104"/>
      <w:bookmarkEnd w:id="105"/>
    </w:p>
    <w:p w14:paraId="0C4DB15A" w14:textId="04682513" w:rsidR="004C53A3" w:rsidRPr="00F959A9" w:rsidRDefault="004C53A3">
      <w:pPr>
        <w:ind w:left="284"/>
        <w:rPr>
          <w:szCs w:val="19"/>
        </w:rPr>
      </w:pPr>
      <w:r w:rsidRPr="00F959A9">
        <w:rPr>
          <w:szCs w:val="19"/>
        </w:rPr>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может автоматически создать разделы для информационных баз «1С:Предприятия», установленных на Вашем компьютере. Если список разделов пуст, то при входе в программу процедура поиска информационных баз запускается автоматически. Иначе Вы можете запустить процедуру поиска информационных баз с помощью команды </w:t>
      </w:r>
      <w:r w:rsidRPr="00F959A9">
        <w:rPr>
          <w:b/>
          <w:szCs w:val="19"/>
        </w:rPr>
        <w:t>«Поиск информационных баз»</w:t>
      </w:r>
      <w:r w:rsidRPr="00F959A9">
        <w:rPr>
          <w:szCs w:val="19"/>
        </w:rPr>
        <w:t xml:space="preserve"> из меню </w:t>
      </w:r>
      <w:r w:rsidRPr="00F959A9">
        <w:rPr>
          <w:b/>
          <w:szCs w:val="19"/>
        </w:rPr>
        <w:t>«Сервис»</w:t>
      </w:r>
      <w:r w:rsidRPr="00F959A9">
        <w:rPr>
          <w:szCs w:val="19"/>
        </w:rPr>
        <w:t>.</w:t>
      </w:r>
    </w:p>
    <w:p w14:paraId="1B996F3D" w14:textId="77777777" w:rsidR="004C53A3" w:rsidRPr="00F959A9" w:rsidRDefault="004C53A3">
      <w:pPr>
        <w:ind w:left="284"/>
        <w:rPr>
          <w:szCs w:val="19"/>
        </w:rPr>
      </w:pPr>
    </w:p>
    <w:p w14:paraId="684D2AB5" w14:textId="77777777" w:rsidR="004C53A3" w:rsidRPr="00F959A9" w:rsidRDefault="004C0880">
      <w:pPr>
        <w:ind w:left="284"/>
        <w:jc w:val="center"/>
        <w:rPr>
          <w:szCs w:val="19"/>
        </w:rPr>
      </w:pPr>
      <w:r w:rsidRPr="00F959A9">
        <w:rPr>
          <w:noProof/>
          <w:szCs w:val="19"/>
          <w:lang w:eastAsia="ru-RU"/>
        </w:rPr>
        <w:lastRenderedPageBreak/>
        <w:drawing>
          <wp:inline distT="0" distB="0" distL="0" distR="0" wp14:anchorId="0CA7E674" wp14:editId="20409EC0">
            <wp:extent cx="3310255" cy="275463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10255" cy="2754630"/>
                    </a:xfrm>
                    <a:prstGeom prst="rect">
                      <a:avLst/>
                    </a:prstGeom>
                    <a:solidFill>
                      <a:srgbClr val="FFFFFF"/>
                    </a:solidFill>
                    <a:ln>
                      <a:noFill/>
                    </a:ln>
                  </pic:spPr>
                </pic:pic>
              </a:graphicData>
            </a:graphic>
          </wp:inline>
        </w:drawing>
      </w:r>
    </w:p>
    <w:p w14:paraId="736C60C1" w14:textId="468CE33E" w:rsidR="004C53A3" w:rsidRPr="00F959A9" w:rsidRDefault="004C53A3">
      <w:pPr>
        <w:pStyle w:val="16"/>
        <w:ind w:left="284"/>
        <w:rPr>
          <w:szCs w:val="19"/>
        </w:rPr>
      </w:pPr>
      <w:bookmarkStart w:id="106" w:name="_Ref36962745"/>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30</w:t>
      </w:r>
      <w:r w:rsidR="00076472" w:rsidRPr="00F959A9">
        <w:rPr>
          <w:szCs w:val="19"/>
        </w:rPr>
        <w:fldChar w:fldCharType="end"/>
      </w:r>
      <w:bookmarkEnd w:id="106"/>
    </w:p>
    <w:p w14:paraId="1FC8C7BF" w14:textId="77777777" w:rsidR="004C53A3" w:rsidRPr="00F959A9" w:rsidRDefault="004C53A3">
      <w:pPr>
        <w:ind w:left="284"/>
        <w:rPr>
          <w:szCs w:val="19"/>
        </w:rPr>
      </w:pPr>
    </w:p>
    <w:p w14:paraId="74A3B922" w14:textId="24696F3B" w:rsidR="004C53A3" w:rsidRPr="00F959A9" w:rsidRDefault="004C53A3">
      <w:pPr>
        <w:ind w:left="284"/>
        <w:rPr>
          <w:szCs w:val="19"/>
        </w:rPr>
      </w:pPr>
      <w:r w:rsidRPr="00F959A9">
        <w:rPr>
          <w:szCs w:val="19"/>
        </w:rPr>
        <w:t>Перед началом поиска необходимо указать, информационные базы какого типа («1С:Предприятие»</w:t>
      </w:r>
      <w:r w:rsidR="007D2B79" w:rsidRPr="00F959A9">
        <w:rPr>
          <w:szCs w:val="19"/>
        </w:rPr>
        <w:t>, «1С:Бухгалтерия 6.0»</w:t>
      </w:r>
      <w:r w:rsidRPr="00F959A9">
        <w:rPr>
          <w:szCs w:val="19"/>
        </w:rPr>
        <w:t xml:space="preserve">) следует искать. </w:t>
      </w:r>
    </w:p>
    <w:p w14:paraId="1A62C278" w14:textId="1461CEB4" w:rsidR="004C53A3" w:rsidRPr="00F959A9" w:rsidRDefault="004C53A3">
      <w:pPr>
        <w:ind w:left="284"/>
        <w:rPr>
          <w:szCs w:val="19"/>
        </w:rPr>
      </w:pPr>
      <w:r w:rsidRPr="00F959A9">
        <w:rPr>
          <w:szCs w:val="19"/>
        </w:rPr>
        <w:t>Поиск баз «1С:Предприятия» на жестком диске производится в каталогах/дисках, отмеченных в списке (</w:t>
      </w:r>
      <w:r w:rsidRPr="00F959A9">
        <w:rPr>
          <w:szCs w:val="19"/>
        </w:rPr>
        <w:fldChar w:fldCharType="begin"/>
      </w:r>
      <w:r w:rsidRPr="00F959A9">
        <w:rPr>
          <w:szCs w:val="19"/>
        </w:rPr>
        <w:instrText xml:space="preserve"> REF _Ref36962745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30</w:t>
      </w:r>
      <w:r w:rsidRPr="00F959A9">
        <w:rPr>
          <w:szCs w:val="19"/>
        </w:rPr>
        <w:fldChar w:fldCharType="end"/>
      </w:r>
      <w:r w:rsidRPr="00F959A9">
        <w:rPr>
          <w:szCs w:val="19"/>
        </w:rPr>
        <w:t xml:space="preserve">). В этот список можно добавлять любой каталог. Для этого надо указать путь к этому каталогу в поле, расположенном справа от списка и нажать кнопку </w:t>
      </w:r>
      <w:r w:rsidR="004C0880" w:rsidRPr="00F959A9">
        <w:rPr>
          <w:noProof/>
          <w:szCs w:val="19"/>
          <w:lang w:eastAsia="ru-RU"/>
        </w:rPr>
        <w:drawing>
          <wp:inline distT="0" distB="0" distL="0" distR="0" wp14:anchorId="6A16DE79" wp14:editId="0A61C70A">
            <wp:extent cx="243205" cy="20828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3205" cy="208280"/>
                    </a:xfrm>
                    <a:prstGeom prst="rect">
                      <a:avLst/>
                    </a:prstGeom>
                    <a:solidFill>
                      <a:srgbClr val="FFFFFF"/>
                    </a:solidFill>
                    <a:ln>
                      <a:noFill/>
                    </a:ln>
                  </pic:spPr>
                </pic:pic>
              </a:graphicData>
            </a:graphic>
          </wp:inline>
        </w:drawing>
      </w:r>
      <w:r w:rsidRPr="00F959A9">
        <w:rPr>
          <w:szCs w:val="19"/>
        </w:rPr>
        <w:t xml:space="preserve">. </w:t>
      </w:r>
      <w:r w:rsidR="007D2B79" w:rsidRPr="00F959A9">
        <w:rPr>
          <w:szCs w:val="19"/>
        </w:rPr>
        <w:t xml:space="preserve">«Хранитель </w:t>
      </w:r>
      <w:r w:rsidR="007D2B79" w:rsidRPr="00F959A9">
        <w:rPr>
          <w:szCs w:val="19"/>
          <w:lang w:val="en-US"/>
        </w:rPr>
        <w:t>V</w:t>
      </w:r>
      <w:r w:rsidR="007D2B79" w:rsidRPr="00F959A9">
        <w:rPr>
          <w:szCs w:val="19"/>
        </w:rPr>
        <w:t>» выполняет на указанных дисках поиск файлов, обязательно присутствующих в составе информационной базы.</w:t>
      </w:r>
    </w:p>
    <w:p w14:paraId="11289E74" w14:textId="77777777" w:rsidR="007D2B79" w:rsidRPr="00F959A9" w:rsidRDefault="007D2B79" w:rsidP="007D2B79">
      <w:pPr>
        <w:ind w:left="284"/>
        <w:rPr>
          <w:sz w:val="16"/>
          <w:szCs w:val="19"/>
        </w:rPr>
      </w:pPr>
      <w:r w:rsidRPr="00F959A9">
        <w:rPr>
          <w:sz w:val="16"/>
          <w:szCs w:val="19"/>
        </w:rPr>
        <w:t>Поиск информационных баз «1С:Предприятия 7.</w:t>
      </w:r>
      <w:r w:rsidRPr="00F959A9">
        <w:rPr>
          <w:sz w:val="16"/>
          <w:szCs w:val="19"/>
          <w:lang w:val="en-US"/>
        </w:rPr>
        <w:t>x</w:t>
      </w:r>
      <w:r w:rsidRPr="00F959A9">
        <w:rPr>
          <w:sz w:val="16"/>
          <w:szCs w:val="19"/>
        </w:rPr>
        <w:t>» может осуществляться по системному реестру Windows или по жесткому диску компьютера. При поиске по реестру «</w:t>
      </w:r>
      <w:r w:rsidRPr="00F959A9">
        <w:rPr>
          <w:rFonts w:ascii="Book Antiqua" w:hAnsi="Book Antiqua"/>
          <w:i/>
          <w:iCs/>
          <w:sz w:val="16"/>
          <w:szCs w:val="19"/>
        </w:rPr>
        <w:t xml:space="preserve">Хранитель </w:t>
      </w:r>
      <w:r w:rsidRPr="00F959A9">
        <w:rPr>
          <w:rFonts w:ascii="Book Antiqua" w:hAnsi="Book Antiqua"/>
          <w:i/>
          <w:iCs/>
          <w:sz w:val="16"/>
          <w:szCs w:val="19"/>
          <w:lang w:val="en-US"/>
        </w:rPr>
        <w:t>V</w:t>
      </w:r>
      <w:r w:rsidRPr="00F959A9">
        <w:rPr>
          <w:sz w:val="16"/>
          <w:szCs w:val="19"/>
        </w:rPr>
        <w:t>» находит все базы, с которыми ведется работа на данном компьютере (список таких баз появляется при запуске «1С:Предприятия»). Поиск по жесткому диску означает поиск на указанных дисках файлов, обязательно присутствующих в составе информационной базы (для разных версий «1С:Предприятия» эти файлы могут различаться).</w:t>
      </w:r>
    </w:p>
    <w:p w14:paraId="59CB2938" w14:textId="71B1D0C2" w:rsidR="004C53A3" w:rsidRPr="00F959A9" w:rsidRDefault="007D2B79">
      <w:pPr>
        <w:ind w:left="284"/>
        <w:rPr>
          <w:sz w:val="16"/>
          <w:szCs w:val="19"/>
        </w:rPr>
      </w:pPr>
      <w:r w:rsidRPr="00F959A9">
        <w:rPr>
          <w:sz w:val="16"/>
          <w:szCs w:val="19"/>
        </w:rPr>
        <w:t xml:space="preserve">Поиск информационных баз «1С:Бухгалтерии 6.0» производится по ярлыкам на </w:t>
      </w:r>
      <w:r w:rsidRPr="00F959A9">
        <w:rPr>
          <w:b/>
          <w:bCs/>
          <w:sz w:val="16"/>
          <w:szCs w:val="19"/>
        </w:rPr>
        <w:t>Рабочем столе</w:t>
      </w:r>
      <w:r w:rsidRPr="00F959A9">
        <w:rPr>
          <w:sz w:val="16"/>
          <w:szCs w:val="19"/>
        </w:rPr>
        <w:t xml:space="preserve"> (а также в папках, расположенных на </w:t>
      </w:r>
      <w:r w:rsidRPr="00F959A9">
        <w:rPr>
          <w:b/>
          <w:bCs/>
          <w:sz w:val="16"/>
          <w:szCs w:val="19"/>
        </w:rPr>
        <w:t>Рабочем столе</w:t>
      </w:r>
      <w:r w:rsidRPr="00F959A9">
        <w:rPr>
          <w:sz w:val="16"/>
          <w:szCs w:val="19"/>
        </w:rPr>
        <w:t>) и по пунктам в меню Windows. Таким образом, будут найдены только те базы «1С:Бухгалтерии 6.0», работа с которыми производится с помощью ярлыков или меню.</w:t>
      </w:r>
    </w:p>
    <w:p w14:paraId="61F928F3" w14:textId="77777777" w:rsidR="004C53A3" w:rsidRPr="00F959A9" w:rsidRDefault="004C53A3">
      <w:pPr>
        <w:ind w:left="284"/>
        <w:rPr>
          <w:szCs w:val="19"/>
        </w:rPr>
      </w:pPr>
      <w:r w:rsidRPr="00F959A9">
        <w:rPr>
          <w:szCs w:val="19"/>
        </w:rPr>
        <w:t xml:space="preserve">Чтобы начать поиск, нажмите кнопку мастера </w:t>
      </w:r>
      <w:r w:rsidRPr="00F959A9">
        <w:rPr>
          <w:b/>
          <w:szCs w:val="19"/>
        </w:rPr>
        <w:t>«Далее»</w:t>
      </w:r>
      <w:r w:rsidRPr="00F959A9">
        <w:rPr>
          <w:bCs/>
          <w:szCs w:val="19"/>
        </w:rPr>
        <w:t xml:space="preserve"> (</w:t>
      </w:r>
      <w:r w:rsidRPr="00F959A9">
        <w:rPr>
          <w:b/>
          <w:szCs w:val="19"/>
        </w:rPr>
        <w:t>«</w:t>
      </w:r>
      <w:r w:rsidRPr="00F959A9">
        <w:rPr>
          <w:b/>
          <w:szCs w:val="19"/>
          <w:lang w:val="en-US"/>
        </w:rPr>
        <w:t>Next</w:t>
      </w:r>
      <w:r w:rsidRPr="00F959A9">
        <w:rPr>
          <w:b/>
          <w:szCs w:val="19"/>
        </w:rPr>
        <w:t>»</w:t>
      </w:r>
      <w:r w:rsidRPr="00F959A9">
        <w:rPr>
          <w:bCs/>
          <w:szCs w:val="19"/>
        </w:rPr>
        <w:t>)</w:t>
      </w:r>
      <w:r w:rsidRPr="00F959A9">
        <w:rPr>
          <w:szCs w:val="19"/>
        </w:rPr>
        <w:t>.</w:t>
      </w:r>
    </w:p>
    <w:p w14:paraId="2EA4E9CA" w14:textId="785D3C83" w:rsidR="004C53A3" w:rsidRPr="00F959A9" w:rsidRDefault="004C53A3">
      <w:pPr>
        <w:ind w:left="284"/>
        <w:rPr>
          <w:szCs w:val="19"/>
        </w:rPr>
      </w:pPr>
      <w:r w:rsidRPr="00F959A9">
        <w:rPr>
          <w:szCs w:val="19"/>
        </w:rPr>
        <w:lastRenderedPageBreak/>
        <w:t>После того, как поиск окончится, программа выведет на экран спис</w:t>
      </w:r>
      <w:r w:rsidR="00FC1D56" w:rsidRPr="00F959A9">
        <w:rPr>
          <w:szCs w:val="19"/>
        </w:rPr>
        <w:t>ок</w:t>
      </w:r>
      <w:r w:rsidRPr="00F959A9">
        <w:rPr>
          <w:szCs w:val="19"/>
        </w:rPr>
        <w:t xml:space="preserve"> найденных баз (</w:t>
      </w:r>
      <w:r w:rsidRPr="00F959A9">
        <w:rPr>
          <w:szCs w:val="19"/>
        </w:rPr>
        <w:fldChar w:fldCharType="begin"/>
      </w:r>
      <w:r w:rsidRPr="00F959A9">
        <w:rPr>
          <w:szCs w:val="19"/>
        </w:rPr>
        <w:instrText xml:space="preserve"> REF _Ref36966966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31</w:t>
      </w:r>
      <w:r w:rsidRPr="00F959A9">
        <w:rPr>
          <w:szCs w:val="19"/>
        </w:rPr>
        <w:fldChar w:fldCharType="end"/>
      </w:r>
      <w:r w:rsidRPr="00F959A9">
        <w:rPr>
          <w:szCs w:val="19"/>
        </w:rPr>
        <w:t>).</w:t>
      </w:r>
    </w:p>
    <w:p w14:paraId="07A9B95C" w14:textId="48A3DC3F" w:rsidR="004C53A3" w:rsidRPr="00F959A9" w:rsidRDefault="00FC1D56">
      <w:pPr>
        <w:ind w:left="284" w:firstLine="0"/>
        <w:jc w:val="center"/>
        <w:rPr>
          <w:szCs w:val="19"/>
        </w:rPr>
      </w:pPr>
      <w:r w:rsidRPr="00F959A9">
        <w:rPr>
          <w:noProof/>
          <w:lang w:eastAsia="ru-RU"/>
        </w:rPr>
        <w:drawing>
          <wp:inline distT="0" distB="0" distL="0" distR="0" wp14:anchorId="51452DBC" wp14:editId="269966DB">
            <wp:extent cx="2695575" cy="2461177"/>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02219" cy="2467243"/>
                    </a:xfrm>
                    <a:prstGeom prst="rect">
                      <a:avLst/>
                    </a:prstGeom>
                  </pic:spPr>
                </pic:pic>
              </a:graphicData>
            </a:graphic>
          </wp:inline>
        </w:drawing>
      </w:r>
    </w:p>
    <w:p w14:paraId="1538C322" w14:textId="4C4C98EB" w:rsidR="004C53A3" w:rsidRPr="00F959A9" w:rsidRDefault="004C53A3">
      <w:pPr>
        <w:pStyle w:val="16"/>
        <w:ind w:left="284"/>
        <w:rPr>
          <w:szCs w:val="19"/>
        </w:rPr>
      </w:pPr>
      <w:bookmarkStart w:id="107" w:name="_Ref36966966"/>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31</w:t>
      </w:r>
      <w:r w:rsidR="00076472" w:rsidRPr="00F959A9">
        <w:rPr>
          <w:szCs w:val="19"/>
        </w:rPr>
        <w:fldChar w:fldCharType="end"/>
      </w:r>
      <w:bookmarkEnd w:id="107"/>
    </w:p>
    <w:p w14:paraId="3DA2B87B" w14:textId="77777777" w:rsidR="004C53A3" w:rsidRPr="00F959A9" w:rsidRDefault="004C53A3">
      <w:pPr>
        <w:ind w:left="284" w:firstLine="0"/>
        <w:jc w:val="center"/>
        <w:rPr>
          <w:szCs w:val="19"/>
        </w:rPr>
      </w:pPr>
    </w:p>
    <w:p w14:paraId="268C2B50" w14:textId="09CA9652" w:rsidR="004C53A3" w:rsidRPr="00F959A9" w:rsidRDefault="004C53A3">
      <w:pPr>
        <w:ind w:left="284"/>
        <w:rPr>
          <w:szCs w:val="19"/>
        </w:rPr>
      </w:pPr>
      <w:r w:rsidRPr="00F959A9">
        <w:rPr>
          <w:szCs w:val="19"/>
        </w:rPr>
        <w:t xml:space="preserve">Для каждой базы в списке отображается ее название и каталог, где она находится. Кроме того, для каждой базы в левой части списка отображается флажок, который необходимо установить, чтобы для данной базы создался раздел. По умолчанию установлены флажки для всех информационных баз, для которых у данного пользователя нет разделов. После этого необходимо нажать кнопку мастера </w:t>
      </w:r>
      <w:r w:rsidRPr="00F959A9">
        <w:rPr>
          <w:b/>
          <w:szCs w:val="19"/>
        </w:rPr>
        <w:t>«Далее»</w:t>
      </w:r>
      <w:r w:rsidRPr="00F959A9">
        <w:rPr>
          <w:szCs w:val="19"/>
        </w:rPr>
        <w:t xml:space="preserve">. </w:t>
      </w:r>
    </w:p>
    <w:p w14:paraId="6A6673BA" w14:textId="426CAF61" w:rsidR="004C53A3" w:rsidRPr="00F959A9" w:rsidRDefault="004C53A3">
      <w:pPr>
        <w:ind w:left="284"/>
        <w:rPr>
          <w:szCs w:val="19"/>
        </w:rPr>
      </w:pPr>
      <w:r w:rsidRPr="00F959A9">
        <w:rPr>
          <w:szCs w:val="19"/>
        </w:rPr>
        <w:t xml:space="preserve">Появится заключительная страница мастера. Нажмите на этой странице кнопку </w:t>
      </w:r>
      <w:r w:rsidRPr="00F959A9">
        <w:rPr>
          <w:b/>
          <w:bCs/>
          <w:szCs w:val="19"/>
        </w:rPr>
        <w:t>«Готово»</w:t>
      </w:r>
      <w:r w:rsidR="00FC1D56" w:rsidRPr="00F959A9">
        <w:rPr>
          <w:b/>
          <w:bCs/>
          <w:szCs w:val="19"/>
        </w:rPr>
        <w:t xml:space="preserve"> </w:t>
      </w:r>
      <w:r w:rsidRPr="00F959A9">
        <w:rPr>
          <w:szCs w:val="19"/>
        </w:rPr>
        <w:t>— появится диалог для настройки параметров создаваемых разделов. Этот диалог аналогичен мастеру создания раздела (см. «</w:t>
      </w:r>
      <w:r w:rsidRPr="00F959A9">
        <w:rPr>
          <w:szCs w:val="19"/>
        </w:rPr>
        <w:fldChar w:fldCharType="begin"/>
      </w:r>
      <w:r w:rsidRPr="00F959A9">
        <w:rPr>
          <w:szCs w:val="19"/>
        </w:rPr>
        <w:instrText xml:space="preserve"> REF _Ref36638102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Создание и настройка разделов</w:t>
      </w:r>
      <w:r w:rsidRPr="00F959A9">
        <w:rPr>
          <w:szCs w:val="19"/>
        </w:rPr>
        <w:fldChar w:fldCharType="end"/>
      </w:r>
      <w:r w:rsidRPr="00F959A9">
        <w:rPr>
          <w:szCs w:val="19"/>
        </w:rPr>
        <w:t>»). После задания всех параметров будут созданы новые разделы для указанных информационных баз.</w:t>
      </w:r>
    </w:p>
    <w:p w14:paraId="77729456" w14:textId="77777777" w:rsidR="004C53A3" w:rsidRPr="00F959A9" w:rsidRDefault="004C53A3">
      <w:pPr>
        <w:ind w:left="284"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36BBEF9F" w14:textId="77777777">
        <w:tc>
          <w:tcPr>
            <w:tcW w:w="817" w:type="dxa"/>
            <w:shd w:val="clear" w:color="auto" w:fill="auto"/>
          </w:tcPr>
          <w:p w14:paraId="01B1AB6B"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22C8795D" wp14:editId="7FE498A2">
                  <wp:extent cx="358775" cy="35877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1809EB3C" w14:textId="77777777" w:rsidR="004C53A3" w:rsidRPr="00F959A9" w:rsidRDefault="004C53A3">
            <w:pPr>
              <w:snapToGrid w:val="0"/>
              <w:ind w:firstLine="0"/>
              <w:rPr>
                <w:szCs w:val="19"/>
              </w:rPr>
            </w:pPr>
            <w:r w:rsidRPr="00F959A9">
              <w:rPr>
                <w:b/>
                <w:bCs/>
                <w:szCs w:val="19"/>
                <w:u w:val="single"/>
              </w:rPr>
              <w:t>Замечание</w:t>
            </w:r>
            <w:r w:rsidRPr="00F959A9">
              <w:rPr>
                <w:szCs w:val="19"/>
              </w:rPr>
              <w:t>. Если на Вашем компьютере много информационных баз, то, скорее всего, нет необходимости производить автоматическое архивирование всех баз. В таком случае Вы можете запустить процедуру создания разделов дважды:</w:t>
            </w:r>
          </w:p>
          <w:p w14:paraId="4F921B97" w14:textId="64CBD57D" w:rsidR="004C53A3" w:rsidRPr="00F959A9" w:rsidRDefault="004C53A3">
            <w:pPr>
              <w:numPr>
                <w:ilvl w:val="0"/>
                <w:numId w:val="13"/>
              </w:numPr>
              <w:rPr>
                <w:szCs w:val="19"/>
              </w:rPr>
            </w:pPr>
            <w:r w:rsidRPr="00F959A9">
              <w:rPr>
                <w:szCs w:val="19"/>
              </w:rPr>
              <w:t xml:space="preserve">В первый раз выберите (проставьте отметки) только те базы, которые Вы хотите архивировать автоматически, и в настройке параметров архивирования установите для этих баз режим автоматического </w:t>
            </w:r>
            <w:r w:rsidRPr="00F959A9">
              <w:rPr>
                <w:szCs w:val="19"/>
              </w:rPr>
              <w:lastRenderedPageBreak/>
              <w:t>архивирования (этот режим устанавливается по умолчанию).</w:t>
            </w:r>
          </w:p>
          <w:p w14:paraId="33394294" w14:textId="77777777" w:rsidR="004C53A3" w:rsidRPr="00F959A9" w:rsidRDefault="004C53A3">
            <w:pPr>
              <w:numPr>
                <w:ilvl w:val="0"/>
                <w:numId w:val="13"/>
              </w:numPr>
              <w:rPr>
                <w:szCs w:val="19"/>
              </w:rPr>
            </w:pPr>
            <w:r w:rsidRPr="00F959A9">
              <w:rPr>
                <w:szCs w:val="19"/>
              </w:rPr>
              <w:t xml:space="preserve">Во второй раз выберите оставшиеся информационные базы и в настройке параметров архивирования отключите флажок </w:t>
            </w:r>
            <w:r w:rsidRPr="00F959A9">
              <w:rPr>
                <w:b/>
                <w:szCs w:val="19"/>
              </w:rPr>
              <w:t>«Производить автоматическое архивирование»</w:t>
            </w:r>
            <w:r w:rsidRPr="00F959A9">
              <w:rPr>
                <w:szCs w:val="19"/>
              </w:rPr>
              <w:t>.</w:t>
            </w:r>
          </w:p>
        </w:tc>
      </w:tr>
    </w:tbl>
    <w:p w14:paraId="62E48804" w14:textId="77777777" w:rsidR="004C53A3" w:rsidRPr="00F959A9" w:rsidRDefault="004C53A3">
      <w:pPr>
        <w:ind w:left="284"/>
      </w:pPr>
    </w:p>
    <w:p w14:paraId="7442F8D0" w14:textId="77777777" w:rsidR="004C53A3" w:rsidRPr="00F959A9" w:rsidRDefault="004C53A3" w:rsidP="0050758B">
      <w:pPr>
        <w:pStyle w:val="2"/>
      </w:pPr>
      <w:bookmarkStart w:id="108" w:name="_Toc493771798"/>
      <w:r w:rsidRPr="00F959A9">
        <w:t>Автоматическое отслеживание создания и перемещения ИБ</w:t>
      </w:r>
      <w:bookmarkEnd w:id="108"/>
    </w:p>
    <w:p w14:paraId="48502AF7" w14:textId="2D8C0BDC" w:rsidR="004C53A3" w:rsidRPr="00F959A9" w:rsidRDefault="004C53A3">
      <w:pPr>
        <w:ind w:left="284"/>
        <w:rPr>
          <w:szCs w:val="19"/>
        </w:rPr>
      </w:pPr>
      <w:r w:rsidRPr="00F959A9">
        <w:rPr>
          <w:szCs w:val="19"/>
        </w:rPr>
        <w:t>Помимо поиска информационных баз по запросу (см. «</w:t>
      </w:r>
      <w:r w:rsidRPr="00F959A9">
        <w:rPr>
          <w:szCs w:val="19"/>
        </w:rPr>
        <w:fldChar w:fldCharType="begin"/>
      </w:r>
      <w:r w:rsidRPr="00F959A9">
        <w:rPr>
          <w:szCs w:val="19"/>
        </w:rPr>
        <w:instrText xml:space="preserve"> REF _Ref119125675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5.8</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_Ref119125680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Поиск информационных баз 1С</w:t>
      </w:r>
      <w:r w:rsidRPr="00F959A9">
        <w:rPr>
          <w:szCs w:val="19"/>
        </w:rPr>
        <w:fldChar w:fldCharType="end"/>
      </w:r>
      <w:r w:rsidRPr="00F959A9">
        <w:rPr>
          <w:szCs w:val="19"/>
        </w:rPr>
        <w:t>») «</w:t>
      </w:r>
      <w:r w:rsidRPr="00F959A9">
        <w:rPr>
          <w:i/>
          <w:szCs w:val="19"/>
        </w:rPr>
        <w:t>Хранитель V</w:t>
      </w:r>
      <w:r w:rsidRPr="00F959A9">
        <w:rPr>
          <w:szCs w:val="19"/>
        </w:rPr>
        <w:t>» может отслеживать появление новых информационных баз и перемещение существовавших ранее баз в другой каталог. Эта возможность гарантирует, что все «рабочие» базы на компьютере будут архивироваться.</w:t>
      </w:r>
    </w:p>
    <w:p w14:paraId="468D12AF" w14:textId="77777777" w:rsidR="004C53A3" w:rsidRPr="00F959A9" w:rsidRDefault="004C53A3">
      <w:pPr>
        <w:ind w:left="284"/>
        <w:rPr>
          <w:szCs w:val="19"/>
        </w:rPr>
      </w:pPr>
      <w:r w:rsidRPr="00F959A9">
        <w:rPr>
          <w:szCs w:val="19"/>
        </w:rPr>
        <w:t>Для того чтобы включить автоматическое отслеживание списка информационных баз, необходимо выбрать в меню «Сервис» команду «Настройка» и в появившемся диалоге перейти на страницу «Расширения»—«Поиск баз». На этой странице надо установить флажок «Автоматически проверять создание и перемещение информационных баз», если он еще не установлен.</w:t>
      </w:r>
    </w:p>
    <w:p w14:paraId="2D128BF5" w14:textId="625B3B3C" w:rsidR="004C53A3" w:rsidRPr="00F959A9" w:rsidRDefault="004C53A3">
      <w:pPr>
        <w:ind w:left="284"/>
        <w:rPr>
          <w:szCs w:val="19"/>
        </w:rPr>
      </w:pPr>
      <w:r w:rsidRPr="00F959A9">
        <w:rPr>
          <w:szCs w:val="19"/>
        </w:rPr>
        <w:t>Отслеживание изменений в списке информационных баз реализовано в Агенте. Т.е. для того, чтобы «Хранитель V» следил за базами, необходимо, чтобы Агент автоматически запускался при старте компьютера. Если он не запускается, запустите его вручную, щелкните правой кнопкой мыши на значке Агента в системном лотке и в появившемся меню выберите «Автозагрузка Агента». Подробнее об Агенте см. «</w:t>
      </w:r>
      <w:r w:rsidRPr="00F959A9">
        <w:rPr>
          <w:szCs w:val="19"/>
        </w:rPr>
        <w:fldChar w:fldCharType="begin"/>
      </w:r>
      <w:r w:rsidRPr="00F959A9">
        <w:rPr>
          <w:szCs w:val="19"/>
        </w:rPr>
        <w:instrText xml:space="preserve"> REF _Ref36707986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7</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_Ref36707986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Агент</w:t>
      </w:r>
      <w:r w:rsidRPr="00F959A9">
        <w:rPr>
          <w:szCs w:val="19"/>
        </w:rPr>
        <w:fldChar w:fldCharType="end"/>
      </w:r>
      <w:r w:rsidRPr="00F959A9">
        <w:rPr>
          <w:szCs w:val="19"/>
        </w:rPr>
        <w:t>».</w:t>
      </w:r>
    </w:p>
    <w:p w14:paraId="3B8FFB50" w14:textId="147BF264" w:rsidR="004C53A3" w:rsidRPr="00F959A9" w:rsidRDefault="004C53A3">
      <w:pPr>
        <w:ind w:left="284"/>
        <w:rPr>
          <w:szCs w:val="19"/>
        </w:rPr>
      </w:pPr>
      <w:r w:rsidRPr="00F959A9">
        <w:rPr>
          <w:szCs w:val="19"/>
        </w:rPr>
        <w:t>Если в список информационных баз 1С:Предприятия добавлена новая база или изменен каталог уже существующей базы, то при очередном запуске Агент обнаружит это и выдаст окно (</w:t>
      </w:r>
      <w:r w:rsidRPr="00F959A9">
        <w:rPr>
          <w:szCs w:val="19"/>
        </w:rPr>
        <w:fldChar w:fldCharType="begin"/>
      </w:r>
      <w:r w:rsidRPr="00F959A9">
        <w:rPr>
          <w:szCs w:val="19"/>
        </w:rPr>
        <w:instrText xml:space="preserve"> REF _Ref119128026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32</w:t>
      </w:r>
      <w:r w:rsidRPr="00F959A9">
        <w:rPr>
          <w:szCs w:val="19"/>
        </w:rPr>
        <w:fldChar w:fldCharType="end"/>
      </w:r>
      <w:r w:rsidRPr="00F959A9">
        <w:rPr>
          <w:szCs w:val="19"/>
        </w:rPr>
        <w:t xml:space="preserve">) с предложением запустить Менеджер и изменить настройки «Хранителя </w:t>
      </w:r>
      <w:r w:rsidRPr="00F959A9">
        <w:rPr>
          <w:szCs w:val="19"/>
          <w:lang w:val="en-US"/>
        </w:rPr>
        <w:t>V</w:t>
      </w:r>
      <w:r w:rsidRPr="00F959A9">
        <w:rPr>
          <w:szCs w:val="19"/>
        </w:rPr>
        <w:t>» (создать разделы для новых баз, изменить параметры для перемещенных).</w:t>
      </w:r>
    </w:p>
    <w:p w14:paraId="1DA90694" w14:textId="77777777" w:rsidR="004C53A3" w:rsidRPr="00F959A9" w:rsidRDefault="004C0880">
      <w:pPr>
        <w:ind w:left="284" w:firstLine="0"/>
        <w:jc w:val="center"/>
        <w:rPr>
          <w:szCs w:val="19"/>
        </w:rPr>
      </w:pPr>
      <w:r w:rsidRPr="00F959A9">
        <w:rPr>
          <w:noProof/>
          <w:szCs w:val="19"/>
          <w:lang w:eastAsia="ru-RU"/>
        </w:rPr>
        <w:lastRenderedPageBreak/>
        <w:drawing>
          <wp:inline distT="0" distB="0" distL="0" distR="0" wp14:anchorId="7FC0735D" wp14:editId="1516A203">
            <wp:extent cx="2604135" cy="185166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04135" cy="1851660"/>
                    </a:xfrm>
                    <a:prstGeom prst="rect">
                      <a:avLst/>
                    </a:prstGeom>
                    <a:solidFill>
                      <a:srgbClr val="FFFFFF"/>
                    </a:solidFill>
                    <a:ln>
                      <a:noFill/>
                    </a:ln>
                  </pic:spPr>
                </pic:pic>
              </a:graphicData>
            </a:graphic>
          </wp:inline>
        </w:drawing>
      </w:r>
    </w:p>
    <w:p w14:paraId="786E1F6C" w14:textId="1BA118D6" w:rsidR="004C53A3" w:rsidRPr="00F959A9" w:rsidRDefault="004C53A3">
      <w:pPr>
        <w:pStyle w:val="16"/>
        <w:ind w:left="284"/>
        <w:rPr>
          <w:szCs w:val="19"/>
        </w:rPr>
      </w:pPr>
      <w:bookmarkStart w:id="109" w:name="_Ref119128026"/>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32</w:t>
      </w:r>
      <w:r w:rsidR="00076472" w:rsidRPr="00F959A9">
        <w:rPr>
          <w:szCs w:val="19"/>
        </w:rPr>
        <w:fldChar w:fldCharType="end"/>
      </w:r>
      <w:bookmarkEnd w:id="109"/>
    </w:p>
    <w:p w14:paraId="33B87343" w14:textId="4CC48102" w:rsidR="004C53A3" w:rsidRPr="00F959A9" w:rsidRDefault="004C53A3">
      <w:pPr>
        <w:ind w:left="284"/>
        <w:rPr>
          <w:szCs w:val="19"/>
        </w:rPr>
      </w:pPr>
      <w:r w:rsidRPr="00F959A9">
        <w:rPr>
          <w:szCs w:val="19"/>
        </w:rPr>
        <w:t>Если нажать на кнопку «Да», будет автоматически запущен Менеджер и в нем будет открыт диалог, похожий на диалог поиска информационных баз (см. «</w:t>
      </w:r>
      <w:r w:rsidRPr="00F959A9">
        <w:rPr>
          <w:szCs w:val="19"/>
        </w:rPr>
        <w:fldChar w:fldCharType="begin"/>
      </w:r>
      <w:r w:rsidRPr="00F959A9">
        <w:rPr>
          <w:szCs w:val="19"/>
        </w:rPr>
        <w:instrText xml:space="preserve"> REF _Ref119125675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5.8</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_Ref119125680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Поиск информационных баз 1С</w:t>
      </w:r>
      <w:r w:rsidRPr="00F959A9">
        <w:rPr>
          <w:szCs w:val="19"/>
        </w:rPr>
        <w:fldChar w:fldCharType="end"/>
      </w:r>
      <w:r w:rsidRPr="00F959A9">
        <w:rPr>
          <w:szCs w:val="19"/>
        </w:rPr>
        <w:t>»), но с уже заполненным списком баз. Порядок работы — такой же (для новых баз будут созданы разделы с указанными параметрами, для перемещенных баз будут изменены каталоги данных).</w:t>
      </w:r>
    </w:p>
    <w:p w14:paraId="462AA316" w14:textId="77777777" w:rsidR="004C53A3" w:rsidRPr="00F959A9" w:rsidRDefault="004C53A3">
      <w:pPr>
        <w:ind w:left="284"/>
        <w:rPr>
          <w:szCs w:val="19"/>
        </w:rPr>
      </w:pPr>
      <w:r w:rsidRPr="00F959A9">
        <w:rPr>
          <w:szCs w:val="19"/>
        </w:rPr>
        <w:t>При нажатии на кнопку «Нет» диалог будет закрыт, Агент запомнит измененный список информационных баз, и не будет выдавать оповещения до тех пор, пока список не изменится снова.</w:t>
      </w:r>
    </w:p>
    <w:p w14:paraId="6CBF6359" w14:textId="77777777" w:rsidR="004C53A3" w:rsidRPr="00F959A9" w:rsidRDefault="004C53A3">
      <w:pPr>
        <w:ind w:left="284"/>
        <w:rPr>
          <w:szCs w:val="19"/>
        </w:rPr>
      </w:pPr>
      <w:r w:rsidRPr="00F959A9">
        <w:rPr>
          <w:szCs w:val="19"/>
        </w:rPr>
        <w:t>При нажатии на кнопку «Позже» Агент закроет диалог, но не внесет изменения в свой список баз. Поэтому при следующем запуске эти же базы будут обнаружены снова и Вы сможете принять решения по ним.</w:t>
      </w:r>
    </w:p>
    <w:p w14:paraId="05533DCE" w14:textId="77777777" w:rsidR="004C53A3" w:rsidRPr="00F959A9" w:rsidRDefault="004C53A3">
      <w:pPr>
        <w:ind w:left="284"/>
        <w:rPr>
          <w:szCs w:val="19"/>
        </w:rPr>
      </w:pPr>
    </w:p>
    <w:p w14:paraId="6376385A" w14:textId="77777777" w:rsidR="004C53A3" w:rsidRPr="00F959A9" w:rsidRDefault="004C53A3" w:rsidP="0050758B">
      <w:pPr>
        <w:pStyle w:val="2"/>
      </w:pPr>
      <w:bookmarkStart w:id="110" w:name="_Toc493771799"/>
      <w:r w:rsidRPr="00F959A9">
        <w:t>Справочник шаблонов</w:t>
      </w:r>
      <w:bookmarkEnd w:id="110"/>
    </w:p>
    <w:p w14:paraId="495CAE3C" w14:textId="30D73268" w:rsidR="004C53A3" w:rsidRPr="00F959A9" w:rsidRDefault="004C53A3">
      <w:pPr>
        <w:ind w:left="284"/>
        <w:rPr>
          <w:szCs w:val="19"/>
        </w:rPr>
      </w:pPr>
      <w:r w:rsidRPr="00F959A9">
        <w:rPr>
          <w:szCs w:val="19"/>
        </w:rPr>
        <w:t>При настройке раздела Вы сможете не вводить маски и файлов вручную, а скопировать их из заранее введенного шаблона (см. «</w:t>
      </w:r>
      <w:r w:rsidRPr="00F959A9">
        <w:rPr>
          <w:szCs w:val="19"/>
        </w:rPr>
        <w:fldChar w:fldCharType="begin"/>
      </w:r>
      <w:r w:rsidRPr="00F959A9">
        <w:rPr>
          <w:szCs w:val="19"/>
        </w:rPr>
        <w:instrText xml:space="preserve"> REF _Ref36542971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_Ref36542971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Страница «Файлы»</w:t>
      </w:r>
      <w:r w:rsidRPr="00F959A9">
        <w:rPr>
          <w:szCs w:val="19"/>
        </w:rPr>
        <w:fldChar w:fldCharType="end"/>
      </w:r>
      <w:r w:rsidRPr="00F959A9">
        <w:rPr>
          <w:szCs w:val="19"/>
        </w:rPr>
        <w:t xml:space="preserve">»). Наиболее часто используемые шаблоны собраны в </w:t>
      </w:r>
      <w:r w:rsidRPr="00F959A9">
        <w:rPr>
          <w:i/>
          <w:iCs/>
          <w:szCs w:val="19"/>
        </w:rPr>
        <w:t>справочник шаблонов</w:t>
      </w:r>
      <w:r w:rsidRPr="00F959A9">
        <w:rPr>
          <w:szCs w:val="19"/>
        </w:rPr>
        <w:t xml:space="preserve">. Этот справочник является общим для всех разделов, создаваемых в одном и том же </w:t>
      </w:r>
      <w:r w:rsidRPr="00F959A9">
        <w:rPr>
          <w:i/>
          <w:iCs/>
          <w:szCs w:val="19"/>
        </w:rPr>
        <w:t>Архиваторе Хранителя</w:t>
      </w:r>
      <w:r w:rsidRPr="00F959A9">
        <w:rPr>
          <w:szCs w:val="19"/>
        </w:rPr>
        <w:t>.</w:t>
      </w:r>
    </w:p>
    <w:p w14:paraId="20DB1A37" w14:textId="1CF83228" w:rsidR="004C53A3" w:rsidRPr="00F959A9" w:rsidRDefault="004C53A3" w:rsidP="00F33854">
      <w:pPr>
        <w:ind w:left="284"/>
        <w:rPr>
          <w:rStyle w:val="a6"/>
          <w:szCs w:val="19"/>
        </w:rPr>
      </w:pPr>
      <w:r w:rsidRPr="00F959A9">
        <w:rPr>
          <w:szCs w:val="19"/>
        </w:rPr>
        <w:t>При первом запуске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автоматически создаются шаблоны для архивирования информационных баз 1</w:t>
      </w:r>
      <w:r w:rsidRPr="00F959A9">
        <w:rPr>
          <w:szCs w:val="19"/>
          <w:lang w:val="en-US"/>
        </w:rPr>
        <w:t>C</w:t>
      </w:r>
      <w:r w:rsidR="00F33854" w:rsidRPr="00F959A9">
        <w:rPr>
          <w:szCs w:val="19"/>
        </w:rPr>
        <w:t>, но в</w:t>
      </w:r>
      <w:r w:rsidRPr="00F959A9">
        <w:rPr>
          <w:rStyle w:val="a6"/>
          <w:szCs w:val="19"/>
        </w:rPr>
        <w:t xml:space="preserve"> процессе работы с «</w:t>
      </w:r>
      <w:r w:rsidRPr="00F959A9">
        <w:rPr>
          <w:rStyle w:val="a6"/>
          <w:rFonts w:ascii="Book Antiqua" w:hAnsi="Book Antiqua"/>
          <w:i/>
          <w:iCs/>
          <w:szCs w:val="19"/>
        </w:rPr>
        <w:t xml:space="preserve">Хранителем </w:t>
      </w:r>
      <w:r w:rsidRPr="00F959A9">
        <w:rPr>
          <w:rStyle w:val="a6"/>
          <w:rFonts w:ascii="Book Antiqua" w:hAnsi="Book Antiqua"/>
          <w:i/>
          <w:iCs/>
          <w:szCs w:val="19"/>
          <w:lang w:val="en-US"/>
        </w:rPr>
        <w:t>V</w:t>
      </w:r>
      <w:r w:rsidRPr="00F959A9">
        <w:rPr>
          <w:rStyle w:val="a6"/>
          <w:szCs w:val="19"/>
        </w:rPr>
        <w:t>» можно изменять эти стандартные шаблоны и/или добавлять новые.</w:t>
      </w:r>
    </w:p>
    <w:p w14:paraId="10896303" w14:textId="794B42F7" w:rsidR="004C53A3" w:rsidRPr="00F959A9" w:rsidRDefault="004C53A3">
      <w:pPr>
        <w:ind w:left="284"/>
        <w:rPr>
          <w:szCs w:val="19"/>
        </w:rPr>
      </w:pPr>
      <w:r w:rsidRPr="00F959A9">
        <w:rPr>
          <w:szCs w:val="19"/>
        </w:rPr>
        <w:t xml:space="preserve">Для того чтобы перейти в справочник шаблонов, выберите команду </w:t>
      </w:r>
      <w:r w:rsidRPr="00F959A9">
        <w:rPr>
          <w:b/>
          <w:szCs w:val="19"/>
        </w:rPr>
        <w:t>«Справочник шаблонов»</w:t>
      </w:r>
      <w:r w:rsidRPr="00F959A9">
        <w:rPr>
          <w:szCs w:val="19"/>
        </w:rPr>
        <w:t xml:space="preserve"> в меню </w:t>
      </w:r>
      <w:r w:rsidRPr="00F959A9">
        <w:rPr>
          <w:b/>
          <w:szCs w:val="19"/>
        </w:rPr>
        <w:t>«Сервис»</w:t>
      </w:r>
      <w:r w:rsidRPr="00F959A9">
        <w:rPr>
          <w:szCs w:val="19"/>
        </w:rPr>
        <w:t>. Появится диалог, содержащий список всех определенных шаблонов (</w:t>
      </w:r>
      <w:r w:rsidRPr="00F959A9">
        <w:rPr>
          <w:szCs w:val="19"/>
        </w:rPr>
        <w:fldChar w:fldCharType="begin"/>
      </w:r>
      <w:r w:rsidRPr="00F959A9">
        <w:rPr>
          <w:szCs w:val="19"/>
        </w:rPr>
        <w:instrText xml:space="preserve"> REF _Ref36969588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5</w:t>
      </w:r>
      <w:r w:rsidR="004C0775" w:rsidRPr="00F959A9">
        <w:rPr>
          <w:szCs w:val="19"/>
        </w:rPr>
        <w:t>.</w:t>
      </w:r>
      <w:r w:rsidR="004C0775">
        <w:rPr>
          <w:noProof/>
          <w:szCs w:val="19"/>
        </w:rPr>
        <w:t>33</w:t>
      </w:r>
      <w:r w:rsidRPr="00F959A9">
        <w:rPr>
          <w:szCs w:val="19"/>
        </w:rPr>
        <w:fldChar w:fldCharType="end"/>
      </w:r>
      <w:r w:rsidRPr="00F959A9">
        <w:rPr>
          <w:szCs w:val="19"/>
        </w:rPr>
        <w:t>).</w:t>
      </w:r>
    </w:p>
    <w:p w14:paraId="01A811F5" w14:textId="1E9CC7CC" w:rsidR="004C53A3" w:rsidRPr="00F959A9" w:rsidRDefault="00525D1A" w:rsidP="00525D1A">
      <w:pPr>
        <w:keepNext/>
        <w:ind w:left="284" w:firstLine="0"/>
        <w:jc w:val="center"/>
        <w:rPr>
          <w:szCs w:val="19"/>
        </w:rPr>
      </w:pPr>
      <w:r w:rsidRPr="00F959A9">
        <w:rPr>
          <w:noProof/>
          <w:szCs w:val="19"/>
          <w:lang w:eastAsia="ru-RU"/>
        </w:rPr>
        <w:lastRenderedPageBreak/>
        <w:drawing>
          <wp:inline distT="0" distB="0" distL="0" distR="0" wp14:anchorId="67021520" wp14:editId="6887A99E">
            <wp:extent cx="2664460" cy="1981265"/>
            <wp:effectExtent l="0" t="0" r="254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72972" cy="1987594"/>
                    </a:xfrm>
                    <a:prstGeom prst="rect">
                      <a:avLst/>
                    </a:prstGeom>
                    <a:noFill/>
                    <a:ln>
                      <a:noFill/>
                    </a:ln>
                  </pic:spPr>
                </pic:pic>
              </a:graphicData>
            </a:graphic>
          </wp:inline>
        </w:drawing>
      </w:r>
    </w:p>
    <w:p w14:paraId="27C58965" w14:textId="55FBA988" w:rsidR="004C53A3" w:rsidRPr="00F959A9" w:rsidRDefault="004C53A3">
      <w:pPr>
        <w:pStyle w:val="16"/>
        <w:ind w:left="284"/>
        <w:rPr>
          <w:szCs w:val="19"/>
        </w:rPr>
      </w:pPr>
      <w:bookmarkStart w:id="111" w:name="_Ref36969588"/>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5</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33</w:t>
      </w:r>
      <w:r w:rsidR="00076472" w:rsidRPr="00F959A9">
        <w:rPr>
          <w:szCs w:val="19"/>
        </w:rPr>
        <w:fldChar w:fldCharType="end"/>
      </w:r>
      <w:bookmarkEnd w:id="111"/>
    </w:p>
    <w:p w14:paraId="60DD9381" w14:textId="77777777" w:rsidR="004C53A3" w:rsidRPr="00F959A9" w:rsidRDefault="004C53A3">
      <w:pPr>
        <w:ind w:left="284"/>
        <w:rPr>
          <w:szCs w:val="19"/>
        </w:rPr>
      </w:pPr>
      <w:r w:rsidRPr="00F959A9">
        <w:rPr>
          <w:szCs w:val="19"/>
        </w:rPr>
        <w:t xml:space="preserve">Для добавления в справочник нового шаблона надо нажать кнопку </w:t>
      </w:r>
      <w:r w:rsidRPr="00F959A9">
        <w:rPr>
          <w:b/>
          <w:szCs w:val="19"/>
        </w:rPr>
        <w:t>«Добавить»</w:t>
      </w:r>
      <w:r w:rsidRPr="00F959A9">
        <w:rPr>
          <w:szCs w:val="19"/>
        </w:rPr>
        <w:t>. Появится диалог для ввода шаблона, в котором Вы должны указать:</w:t>
      </w:r>
    </w:p>
    <w:p w14:paraId="2F709F12" w14:textId="77777777" w:rsidR="004C53A3" w:rsidRPr="00F959A9" w:rsidRDefault="004C53A3">
      <w:pPr>
        <w:numPr>
          <w:ilvl w:val="0"/>
          <w:numId w:val="23"/>
        </w:numPr>
        <w:tabs>
          <w:tab w:val="left" w:pos="851"/>
        </w:tabs>
        <w:ind w:left="851" w:firstLine="284"/>
        <w:rPr>
          <w:szCs w:val="19"/>
        </w:rPr>
      </w:pPr>
      <w:r w:rsidRPr="00F959A9">
        <w:rPr>
          <w:szCs w:val="19"/>
        </w:rPr>
        <w:t>имя шаблона;</w:t>
      </w:r>
    </w:p>
    <w:p w14:paraId="0E933BE6" w14:textId="77777777" w:rsidR="004C53A3" w:rsidRPr="00F959A9" w:rsidRDefault="004C53A3">
      <w:pPr>
        <w:numPr>
          <w:ilvl w:val="0"/>
          <w:numId w:val="23"/>
        </w:numPr>
        <w:tabs>
          <w:tab w:val="left" w:pos="851"/>
        </w:tabs>
        <w:ind w:left="851" w:firstLine="284"/>
        <w:rPr>
          <w:szCs w:val="19"/>
        </w:rPr>
      </w:pPr>
      <w:r w:rsidRPr="00F959A9">
        <w:rPr>
          <w:szCs w:val="19"/>
        </w:rPr>
        <w:t>маски файлов, которые надо включать в архив, созданный по данному шаблону;</w:t>
      </w:r>
    </w:p>
    <w:p w14:paraId="416DAF89" w14:textId="77777777" w:rsidR="004C53A3" w:rsidRPr="00F959A9" w:rsidRDefault="004C53A3">
      <w:pPr>
        <w:numPr>
          <w:ilvl w:val="0"/>
          <w:numId w:val="23"/>
        </w:numPr>
        <w:tabs>
          <w:tab w:val="left" w:pos="851"/>
        </w:tabs>
        <w:ind w:left="851" w:firstLine="284"/>
        <w:rPr>
          <w:szCs w:val="19"/>
        </w:rPr>
      </w:pPr>
      <w:r w:rsidRPr="00F959A9">
        <w:rPr>
          <w:szCs w:val="19"/>
        </w:rPr>
        <w:t>маски файлов, которые не должны попадать в архив;</w:t>
      </w:r>
    </w:p>
    <w:p w14:paraId="27F3F177" w14:textId="77777777" w:rsidR="004C53A3" w:rsidRPr="00F959A9" w:rsidRDefault="004C53A3">
      <w:pPr>
        <w:numPr>
          <w:ilvl w:val="0"/>
          <w:numId w:val="23"/>
        </w:numPr>
        <w:tabs>
          <w:tab w:val="left" w:pos="851"/>
        </w:tabs>
        <w:ind w:left="851" w:firstLine="284"/>
        <w:rPr>
          <w:szCs w:val="19"/>
        </w:rPr>
      </w:pPr>
      <w:r w:rsidRPr="00F959A9">
        <w:rPr>
          <w:szCs w:val="19"/>
        </w:rPr>
        <w:t>включать в архив файлы из подкаталогов или не включать.</w:t>
      </w:r>
    </w:p>
    <w:p w14:paraId="54831BC6" w14:textId="77777777" w:rsidR="004C53A3" w:rsidRPr="00F959A9" w:rsidRDefault="004C53A3">
      <w:pPr>
        <w:ind w:left="284"/>
        <w:rPr>
          <w:szCs w:val="19"/>
        </w:rPr>
      </w:pPr>
      <w:r w:rsidRPr="00F959A9">
        <w:rPr>
          <w:szCs w:val="19"/>
        </w:rPr>
        <w:t xml:space="preserve">Диалог для ввода шаблона имеет два режима отображения — расширенный и упрощенный. Эти режимы аналогичны соответствующим режимам страницы </w:t>
      </w:r>
      <w:r w:rsidRPr="00F959A9">
        <w:rPr>
          <w:b/>
          <w:bCs/>
          <w:szCs w:val="19"/>
        </w:rPr>
        <w:t>«Файлы»</w:t>
      </w:r>
      <w:r w:rsidRPr="00F959A9">
        <w:rPr>
          <w:szCs w:val="19"/>
        </w:rPr>
        <w:t xml:space="preserve"> в диалоге параметров раздела.</w:t>
      </w:r>
    </w:p>
    <w:p w14:paraId="44CD67F3" w14:textId="77777777" w:rsidR="004C53A3" w:rsidRPr="00F959A9" w:rsidRDefault="004C53A3">
      <w:pPr>
        <w:ind w:left="284"/>
        <w:rPr>
          <w:szCs w:val="19"/>
        </w:rPr>
      </w:pPr>
    </w:p>
    <w:p w14:paraId="1719BA22" w14:textId="77777777" w:rsidR="004C53A3" w:rsidRPr="00F959A9" w:rsidRDefault="004C53A3">
      <w:pPr>
        <w:ind w:left="284"/>
        <w:rPr>
          <w:szCs w:val="19"/>
        </w:rPr>
      </w:pPr>
      <w:r w:rsidRPr="00F959A9">
        <w:rPr>
          <w:szCs w:val="19"/>
        </w:rPr>
        <w:t xml:space="preserve"> Для удаления шаблона необходимо нажать кнопку </w:t>
      </w:r>
      <w:r w:rsidRPr="00F959A9">
        <w:rPr>
          <w:b/>
          <w:szCs w:val="19"/>
        </w:rPr>
        <w:t>«Удалить»</w:t>
      </w:r>
      <w:r w:rsidRPr="00F959A9">
        <w:rPr>
          <w:szCs w:val="19"/>
        </w:rPr>
        <w:t xml:space="preserve">. </w:t>
      </w:r>
    </w:p>
    <w:p w14:paraId="5106708F" w14:textId="77777777" w:rsidR="004C53A3" w:rsidRPr="00F959A9" w:rsidRDefault="004C53A3">
      <w:pPr>
        <w:ind w:left="284"/>
        <w:rPr>
          <w:szCs w:val="19"/>
        </w:rPr>
      </w:pPr>
      <w:r w:rsidRPr="00F959A9">
        <w:rPr>
          <w:szCs w:val="19"/>
        </w:rPr>
        <w:t xml:space="preserve">Чтобы изменить существующий шаблон, нажмите кнопку </w:t>
      </w:r>
      <w:r w:rsidRPr="00F959A9">
        <w:rPr>
          <w:b/>
          <w:szCs w:val="19"/>
        </w:rPr>
        <w:t>«Изменить»</w:t>
      </w:r>
      <w:r w:rsidRPr="00F959A9">
        <w:rPr>
          <w:szCs w:val="19"/>
        </w:rPr>
        <w:t xml:space="preserve"> и внесите необходимые изменения в параметры шаблона. Следует иметь в виду, что эти изменения не затронут разделы, созданные ранее по данному шаблону.</w:t>
      </w:r>
    </w:p>
    <w:p w14:paraId="7F18FF5A" w14:textId="77777777" w:rsidR="004C53A3" w:rsidRPr="00F959A9" w:rsidRDefault="004C53A3">
      <w:pPr>
        <w:ind w:left="284"/>
        <w:rPr>
          <w:szCs w:val="19"/>
        </w:rPr>
      </w:pPr>
      <w:r w:rsidRPr="00F959A9">
        <w:rPr>
          <w:szCs w:val="19"/>
        </w:rPr>
        <w:t xml:space="preserve"> </w:t>
      </w:r>
    </w:p>
    <w:p w14:paraId="7D0924FD" w14:textId="77777777" w:rsidR="004C53A3" w:rsidRPr="00F959A9" w:rsidRDefault="004C53A3" w:rsidP="00CC7B22">
      <w:pPr>
        <w:pStyle w:val="1"/>
        <w:pageBreakBefore w:val="0"/>
        <w:ind w:left="431" w:hanging="431"/>
      </w:pPr>
      <w:bookmarkStart w:id="112" w:name="_Toc493771800"/>
      <w:r w:rsidRPr="00F959A9">
        <w:t>Порядок работы</w:t>
      </w:r>
      <w:bookmarkEnd w:id="112"/>
    </w:p>
    <w:p w14:paraId="62DD0381" w14:textId="77777777" w:rsidR="004C53A3" w:rsidRPr="00F959A9" w:rsidRDefault="004C53A3" w:rsidP="0050758B">
      <w:pPr>
        <w:pStyle w:val="2"/>
      </w:pPr>
      <w:bookmarkStart w:id="113" w:name="_Ref36638128"/>
      <w:bookmarkStart w:id="114" w:name="_Toc493771801"/>
      <w:r w:rsidRPr="00F959A9">
        <w:t>Изменение параметров существующего раздела</w:t>
      </w:r>
      <w:bookmarkEnd w:id="113"/>
      <w:bookmarkEnd w:id="114"/>
    </w:p>
    <w:p w14:paraId="53DC66F8" w14:textId="77777777" w:rsidR="004C53A3" w:rsidRPr="00F959A9" w:rsidRDefault="004C53A3">
      <w:pPr>
        <w:ind w:left="284"/>
        <w:rPr>
          <w:szCs w:val="19"/>
        </w:rPr>
      </w:pPr>
      <w:r w:rsidRPr="00F959A9">
        <w:rPr>
          <w:szCs w:val="19"/>
        </w:rPr>
        <w:t>Параметры раздела задаются при его создании, но могут позже быть изменены. Для того чтобы изменить параметры уже существующего раздела:</w:t>
      </w:r>
    </w:p>
    <w:p w14:paraId="496722A4" w14:textId="77777777" w:rsidR="004C53A3" w:rsidRPr="00F959A9" w:rsidRDefault="004C53A3">
      <w:pPr>
        <w:numPr>
          <w:ilvl w:val="0"/>
          <w:numId w:val="4"/>
        </w:numPr>
        <w:tabs>
          <w:tab w:val="clear" w:pos="851"/>
          <w:tab w:val="left" w:pos="850"/>
        </w:tabs>
        <w:ind w:left="284" w:firstLine="284"/>
        <w:rPr>
          <w:szCs w:val="19"/>
        </w:rPr>
      </w:pPr>
      <w:r w:rsidRPr="00F959A9">
        <w:rPr>
          <w:szCs w:val="19"/>
        </w:rPr>
        <w:t xml:space="preserve">запустите </w:t>
      </w:r>
      <w:r w:rsidRPr="00F959A9">
        <w:rPr>
          <w:i/>
          <w:iCs/>
          <w:szCs w:val="19"/>
        </w:rPr>
        <w:t>Менеджер Хранителя</w:t>
      </w:r>
      <w:r w:rsidRPr="00F959A9">
        <w:rPr>
          <w:szCs w:val="19"/>
        </w:rPr>
        <w:t>.</w:t>
      </w:r>
    </w:p>
    <w:p w14:paraId="14A8D2A9" w14:textId="77777777" w:rsidR="004C53A3" w:rsidRPr="00F959A9" w:rsidRDefault="004C53A3">
      <w:pPr>
        <w:numPr>
          <w:ilvl w:val="0"/>
          <w:numId w:val="4"/>
        </w:numPr>
        <w:tabs>
          <w:tab w:val="clear" w:pos="851"/>
          <w:tab w:val="left" w:pos="850"/>
        </w:tabs>
        <w:ind w:left="284" w:firstLine="284"/>
        <w:rPr>
          <w:szCs w:val="19"/>
        </w:rPr>
      </w:pPr>
      <w:r w:rsidRPr="00F959A9">
        <w:rPr>
          <w:szCs w:val="19"/>
        </w:rPr>
        <w:lastRenderedPageBreak/>
        <w:t>выберите нужный раздел в окне разделов;</w:t>
      </w:r>
    </w:p>
    <w:p w14:paraId="2BA65225" w14:textId="77777777" w:rsidR="004C53A3" w:rsidRPr="00F959A9" w:rsidRDefault="004C53A3">
      <w:pPr>
        <w:numPr>
          <w:ilvl w:val="0"/>
          <w:numId w:val="4"/>
        </w:numPr>
        <w:tabs>
          <w:tab w:val="clear" w:pos="851"/>
          <w:tab w:val="left" w:pos="850"/>
        </w:tabs>
        <w:ind w:left="284" w:firstLine="284"/>
        <w:rPr>
          <w:szCs w:val="19"/>
        </w:rPr>
      </w:pPr>
      <w:r w:rsidRPr="00F959A9">
        <w:rPr>
          <w:szCs w:val="19"/>
        </w:rPr>
        <w:t xml:space="preserve">в меню </w:t>
      </w:r>
      <w:r w:rsidRPr="00F959A9">
        <w:rPr>
          <w:b/>
          <w:bCs/>
          <w:szCs w:val="19"/>
        </w:rPr>
        <w:t>«Разделы»</w:t>
      </w:r>
      <w:r w:rsidRPr="00F959A9">
        <w:rPr>
          <w:szCs w:val="19"/>
        </w:rPr>
        <w:t xml:space="preserve"> выберите команду </w:t>
      </w:r>
      <w:r w:rsidRPr="00F959A9">
        <w:rPr>
          <w:b/>
          <w:bCs/>
          <w:szCs w:val="19"/>
        </w:rPr>
        <w:t>«Параметры»</w:t>
      </w:r>
      <w:r w:rsidRPr="00F959A9">
        <w:rPr>
          <w:szCs w:val="19"/>
        </w:rPr>
        <w:t xml:space="preserve">. </w:t>
      </w:r>
    </w:p>
    <w:p w14:paraId="26AA2A7D" w14:textId="77777777" w:rsidR="004C53A3" w:rsidRPr="00F959A9" w:rsidRDefault="004C53A3">
      <w:pPr>
        <w:rPr>
          <w:szCs w:val="19"/>
        </w:rPr>
      </w:pPr>
      <w:r w:rsidRPr="00F959A9">
        <w:rPr>
          <w:szCs w:val="19"/>
        </w:rPr>
        <w:t xml:space="preserve">На экране появится диалоговое окно параметров раздела со страницами, соответствующими шагам мастера. В них можно изменить требуемые параметры и нажать кнопку </w:t>
      </w:r>
      <w:r w:rsidRPr="00F959A9">
        <w:rPr>
          <w:b/>
          <w:szCs w:val="19"/>
        </w:rPr>
        <w:t>«OK»</w:t>
      </w:r>
      <w:r w:rsidRPr="00F959A9">
        <w:rPr>
          <w:szCs w:val="19"/>
        </w:rPr>
        <w:t xml:space="preserve">. </w:t>
      </w:r>
    </w:p>
    <w:p w14:paraId="692CB71A" w14:textId="77777777" w:rsidR="004C53A3" w:rsidRPr="00F959A9" w:rsidRDefault="004C53A3">
      <w:pPr>
        <w:ind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4F1508DD" w14:textId="77777777">
        <w:tc>
          <w:tcPr>
            <w:tcW w:w="817" w:type="dxa"/>
            <w:shd w:val="clear" w:color="auto" w:fill="auto"/>
          </w:tcPr>
          <w:p w14:paraId="73795B66"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05571EBE" wp14:editId="7A430C47">
                  <wp:extent cx="358775" cy="35877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11B45B08" w14:textId="77777777" w:rsidR="004C53A3" w:rsidRPr="00F959A9" w:rsidRDefault="004C53A3" w:rsidP="004B5CA2">
            <w:pPr>
              <w:snapToGrid w:val="0"/>
              <w:ind w:firstLine="0"/>
              <w:rPr>
                <w:szCs w:val="19"/>
              </w:rPr>
            </w:pPr>
            <w:r w:rsidRPr="00F959A9">
              <w:rPr>
                <w:b/>
                <w:bCs/>
                <w:szCs w:val="19"/>
                <w:u w:val="single"/>
              </w:rPr>
              <w:t>Замечание</w:t>
            </w:r>
            <w:r w:rsidRPr="00F959A9">
              <w:rPr>
                <w:szCs w:val="19"/>
              </w:rPr>
              <w:t xml:space="preserve">. Некоторые из настроек раздела доступны для изменения только в том случае, если в разделе нет ни одного архива. Шаблоны файлов для архивирования (страница </w:t>
            </w:r>
            <w:r w:rsidRPr="00F959A9">
              <w:rPr>
                <w:b/>
                <w:bCs/>
                <w:szCs w:val="19"/>
              </w:rPr>
              <w:t>«Файлы»</w:t>
            </w:r>
            <w:r w:rsidRPr="00F959A9">
              <w:rPr>
                <w:szCs w:val="19"/>
              </w:rPr>
              <w:t xml:space="preserve"> в параметрах раздела) также недоступны для изменения, если в разделе есть хотя бы один архив, но их, при необходимости, все-таки можно изменить. Для этого надо нажать кнопку </w:t>
            </w:r>
            <w:r w:rsidRPr="00F959A9">
              <w:rPr>
                <w:b/>
                <w:bCs/>
                <w:szCs w:val="19"/>
              </w:rPr>
              <w:t>«Изменить параметры»</w:t>
            </w:r>
            <w:r w:rsidRPr="00F959A9">
              <w:rPr>
                <w:szCs w:val="19"/>
              </w:rPr>
              <w:t xml:space="preserve"> (появляется только в том случае, если в разделе есть архивы) и подтвердить желание изменить параметры раздела.</w:t>
            </w:r>
          </w:p>
        </w:tc>
      </w:tr>
    </w:tbl>
    <w:p w14:paraId="7501E0A5" w14:textId="77777777" w:rsidR="004C53A3" w:rsidRPr="00F959A9" w:rsidRDefault="004C53A3" w:rsidP="0050758B">
      <w:pPr>
        <w:pStyle w:val="2"/>
      </w:pPr>
      <w:bookmarkStart w:id="115" w:name="_Ref119496409"/>
      <w:bookmarkStart w:id="116" w:name="_Ref119496403"/>
      <w:bookmarkStart w:id="117" w:name="_Ref36706937"/>
      <w:bookmarkStart w:id="118" w:name="_Toc493771802"/>
      <w:r w:rsidRPr="00F959A9">
        <w:t>Изменение параметров нескольких разделов</w:t>
      </w:r>
      <w:bookmarkEnd w:id="115"/>
      <w:bookmarkEnd w:id="116"/>
      <w:bookmarkEnd w:id="118"/>
    </w:p>
    <w:p w14:paraId="64141C64" w14:textId="77777777" w:rsidR="004C53A3" w:rsidRPr="00F959A9" w:rsidRDefault="004C53A3">
      <w:pPr>
        <w:rPr>
          <w:szCs w:val="19"/>
        </w:rPr>
      </w:pPr>
      <w:r w:rsidRPr="00F959A9">
        <w:rPr>
          <w:szCs w:val="19"/>
        </w:rPr>
        <w:t>Существует возможность изменить параметры нескольких разделов одновременно. Для этого надо выделить требуемые разделы в дереве разделов. Порядок выделения — обычный:</w:t>
      </w:r>
    </w:p>
    <w:p w14:paraId="72920B4E" w14:textId="77777777" w:rsidR="004C53A3" w:rsidRPr="00F959A9" w:rsidRDefault="004C53A3">
      <w:pPr>
        <w:numPr>
          <w:ilvl w:val="0"/>
          <w:numId w:val="10"/>
        </w:numPr>
        <w:tabs>
          <w:tab w:val="left" w:pos="567"/>
        </w:tabs>
        <w:ind w:left="567" w:firstLine="284"/>
        <w:rPr>
          <w:szCs w:val="19"/>
        </w:rPr>
      </w:pPr>
      <w:r w:rsidRPr="00F959A9">
        <w:rPr>
          <w:szCs w:val="19"/>
        </w:rPr>
        <w:t>Выделение нескольких подряд идущих разделов: нажать и удерживать [</w:t>
      </w:r>
      <w:r w:rsidRPr="00F959A9">
        <w:rPr>
          <w:rFonts w:ascii="Arial" w:hAnsi="Arial" w:cs="Arial"/>
          <w:szCs w:val="19"/>
          <w:lang w:val="en-US"/>
        </w:rPr>
        <w:t>Shift</w:t>
      </w:r>
      <w:r w:rsidRPr="00F959A9">
        <w:rPr>
          <w:szCs w:val="19"/>
        </w:rPr>
        <w:t>] и, перемещая выделение клавишами со стрелками или мышью, выделить требуемые разделы.</w:t>
      </w:r>
    </w:p>
    <w:p w14:paraId="67C8AD83" w14:textId="77777777" w:rsidR="004C53A3" w:rsidRPr="00F959A9" w:rsidRDefault="004C53A3">
      <w:pPr>
        <w:numPr>
          <w:ilvl w:val="0"/>
          <w:numId w:val="10"/>
        </w:numPr>
        <w:tabs>
          <w:tab w:val="left" w:pos="567"/>
        </w:tabs>
        <w:ind w:left="567" w:firstLine="284"/>
        <w:rPr>
          <w:szCs w:val="19"/>
        </w:rPr>
      </w:pPr>
      <w:r w:rsidRPr="00F959A9">
        <w:rPr>
          <w:szCs w:val="19"/>
        </w:rPr>
        <w:t>Выделение произвольных разделов: нажать и удерживать [</w:t>
      </w:r>
      <w:r w:rsidRPr="00F959A9">
        <w:rPr>
          <w:rFonts w:ascii="Arial" w:hAnsi="Arial" w:cs="Arial"/>
          <w:szCs w:val="19"/>
          <w:lang w:val="en-US"/>
        </w:rPr>
        <w:t>Ctrl</w:t>
      </w:r>
      <w:r w:rsidRPr="00F959A9">
        <w:rPr>
          <w:szCs w:val="19"/>
        </w:rPr>
        <w:t>], мышью выделить требуемые разделы.</w:t>
      </w:r>
    </w:p>
    <w:p w14:paraId="18B5764D" w14:textId="77777777" w:rsidR="004C53A3" w:rsidRPr="00F959A9" w:rsidRDefault="004C53A3">
      <w:pPr>
        <w:rPr>
          <w:szCs w:val="19"/>
        </w:rPr>
      </w:pPr>
    </w:p>
    <w:p w14:paraId="0488172E" w14:textId="77777777" w:rsidR="004C53A3" w:rsidRPr="00F959A9" w:rsidRDefault="004C53A3">
      <w:pPr>
        <w:rPr>
          <w:szCs w:val="19"/>
        </w:rPr>
      </w:pPr>
      <w:r w:rsidRPr="00F959A9">
        <w:rPr>
          <w:szCs w:val="19"/>
        </w:rPr>
        <w:t>После выбора разделов надо либо нажать клавиши [</w:t>
      </w:r>
      <w:r w:rsidRPr="00F959A9">
        <w:rPr>
          <w:rFonts w:ascii="Arial" w:hAnsi="Arial" w:cs="Arial"/>
          <w:szCs w:val="19"/>
          <w:lang w:val="en-US"/>
        </w:rPr>
        <w:t>Alt</w:t>
      </w:r>
      <w:r w:rsidRPr="00F959A9">
        <w:rPr>
          <w:rFonts w:ascii="Arial" w:hAnsi="Arial" w:cs="Arial"/>
          <w:szCs w:val="19"/>
        </w:rPr>
        <w:t>+</w:t>
      </w:r>
      <w:r w:rsidRPr="00F959A9">
        <w:rPr>
          <w:rFonts w:ascii="Arial" w:hAnsi="Arial" w:cs="Arial"/>
          <w:szCs w:val="19"/>
          <w:lang w:val="en-US"/>
        </w:rPr>
        <w:t>Enter</w:t>
      </w:r>
      <w:r w:rsidRPr="00F959A9">
        <w:rPr>
          <w:szCs w:val="19"/>
        </w:rPr>
        <w:t xml:space="preserve">], либо щелкнуть правой кнопкой мыши и в контекстном меню выбрать команду </w:t>
      </w:r>
      <w:r w:rsidRPr="00F959A9">
        <w:rPr>
          <w:b/>
          <w:szCs w:val="19"/>
        </w:rPr>
        <w:t>«Параметры разделов»</w:t>
      </w:r>
      <w:r w:rsidRPr="00F959A9">
        <w:rPr>
          <w:szCs w:val="19"/>
        </w:rPr>
        <w:t>. Появится диалог, практически совпадающий с обычным диалогом для изменения параметров раздела. Отличия диалога при изменении параметров нескольких разделов:</w:t>
      </w:r>
    </w:p>
    <w:p w14:paraId="73EE03D1" w14:textId="77777777" w:rsidR="004C53A3" w:rsidRPr="00F959A9" w:rsidRDefault="004C53A3">
      <w:pPr>
        <w:numPr>
          <w:ilvl w:val="0"/>
          <w:numId w:val="52"/>
        </w:numPr>
        <w:tabs>
          <w:tab w:val="left" w:pos="567"/>
        </w:tabs>
        <w:ind w:left="567" w:firstLine="284"/>
        <w:rPr>
          <w:szCs w:val="19"/>
        </w:rPr>
      </w:pPr>
      <w:r w:rsidRPr="00F959A9">
        <w:rPr>
          <w:szCs w:val="19"/>
        </w:rPr>
        <w:t>Некоторые параметры не доступны для изменения. Это те параметры, изменение которых не может быть однозначно применено ко всем выбранным разделам. Например, если выбраны разделы разных типов (для архивирования файлов и для архивирования баз SQL), то недоступны для изменения маски архивируемых файлов.</w:t>
      </w:r>
    </w:p>
    <w:p w14:paraId="0D156D67" w14:textId="77777777" w:rsidR="004C53A3" w:rsidRPr="00F959A9" w:rsidRDefault="004C53A3">
      <w:pPr>
        <w:numPr>
          <w:ilvl w:val="0"/>
          <w:numId w:val="52"/>
        </w:numPr>
        <w:tabs>
          <w:tab w:val="left" w:pos="567"/>
        </w:tabs>
        <w:ind w:left="567" w:firstLine="284"/>
        <w:rPr>
          <w:szCs w:val="19"/>
        </w:rPr>
      </w:pPr>
      <w:r w:rsidRPr="00F959A9">
        <w:rPr>
          <w:szCs w:val="19"/>
        </w:rPr>
        <w:t xml:space="preserve">Некоторые параметры выделены серым цветом, а некоторые выводятся как обычно. В обычном стиле выводятся те параметры, которые совпадают у всех выбранных разделов. Параметры, значения которых различаются, выводятся серым цветом, но тоже доступны для изменения. При начале </w:t>
      </w:r>
      <w:r w:rsidRPr="00F959A9">
        <w:rPr>
          <w:szCs w:val="19"/>
        </w:rPr>
        <w:lastRenderedPageBreak/>
        <w:t>редактирования таких параметров выводится предупреждение о том, что в случае изменения этого параметра новое значение будет применено ко всем выбранным разделам. Например, если у выбранных разделов установлен разный каталог архивов, то в диалоге поле для ввода этого каталога будет выделено серым цветом. Если ввести в это поле путь к каталогу, то всем выбранным разделам будет установлен указанный (т.е. один и тот же) каталог архивов.</w:t>
      </w:r>
    </w:p>
    <w:p w14:paraId="0A12C14B" w14:textId="77777777" w:rsidR="004C53A3" w:rsidRPr="00F959A9" w:rsidRDefault="004C53A3">
      <w:pPr>
        <w:numPr>
          <w:ilvl w:val="0"/>
          <w:numId w:val="52"/>
        </w:numPr>
        <w:tabs>
          <w:tab w:val="left" w:pos="567"/>
        </w:tabs>
        <w:ind w:left="567" w:firstLine="284"/>
        <w:rPr>
          <w:szCs w:val="19"/>
        </w:rPr>
      </w:pPr>
      <w:r w:rsidRPr="00F959A9">
        <w:rPr>
          <w:szCs w:val="19"/>
        </w:rPr>
        <w:t>Немного изменен порядок работы со списком файлов и масок для архивирования:</w:t>
      </w:r>
    </w:p>
    <w:p w14:paraId="0C8E088E" w14:textId="0A9DF7F8" w:rsidR="004C53A3" w:rsidRPr="00F959A9" w:rsidRDefault="004C53A3">
      <w:pPr>
        <w:numPr>
          <w:ilvl w:val="1"/>
          <w:numId w:val="8"/>
        </w:numPr>
        <w:tabs>
          <w:tab w:val="left" w:pos="1134"/>
        </w:tabs>
        <w:ind w:left="1134" w:hanging="567"/>
        <w:rPr>
          <w:szCs w:val="19"/>
        </w:rPr>
      </w:pPr>
      <w:r w:rsidRPr="00F959A9">
        <w:rPr>
          <w:szCs w:val="19"/>
        </w:rPr>
        <w:t>При изменении параметров нескольких разделов доступен только расширенный режим настройки (см. параграф «</w:t>
      </w:r>
      <w:r w:rsidRPr="00F959A9">
        <w:rPr>
          <w:szCs w:val="19"/>
        </w:rPr>
        <w:fldChar w:fldCharType="begin"/>
      </w:r>
      <w:r w:rsidRPr="00F959A9">
        <w:rPr>
          <w:szCs w:val="19"/>
        </w:rPr>
        <w:instrText xml:space="preserve"> REF _Ref36542971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_Ref36542971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Страница «Файлы»</w:t>
      </w:r>
      <w:r w:rsidRPr="00F959A9">
        <w:rPr>
          <w:szCs w:val="19"/>
        </w:rPr>
        <w:fldChar w:fldCharType="end"/>
      </w:r>
      <w:r w:rsidRPr="00F959A9">
        <w:rPr>
          <w:szCs w:val="19"/>
        </w:rPr>
        <w:t>). Настройки разделов, для которых установлен упрощенный режим, автоматически (без потери данных) конвертируются в расширенный режим. При сохранении настроек происходит обратная конвертация.</w:t>
      </w:r>
    </w:p>
    <w:p w14:paraId="3FEAECCD" w14:textId="77777777" w:rsidR="004C53A3" w:rsidRPr="00F959A9" w:rsidRDefault="004C53A3">
      <w:pPr>
        <w:numPr>
          <w:ilvl w:val="1"/>
          <w:numId w:val="8"/>
        </w:numPr>
        <w:tabs>
          <w:tab w:val="left" w:pos="1134"/>
        </w:tabs>
        <w:ind w:left="1134" w:hanging="567"/>
        <w:rPr>
          <w:szCs w:val="19"/>
        </w:rPr>
      </w:pPr>
      <w:r w:rsidRPr="00F959A9">
        <w:rPr>
          <w:szCs w:val="19"/>
        </w:rPr>
        <w:t>Как и для других параметров, общие маски отображаются в стандартном стиле (черным цветом), а «уникальные» (т.е. присутствующие не во всех выбранных разделах) — серым цветом.</w:t>
      </w:r>
    </w:p>
    <w:p w14:paraId="328B5DAC" w14:textId="77777777" w:rsidR="004C53A3" w:rsidRPr="00F959A9" w:rsidRDefault="004C53A3">
      <w:pPr>
        <w:numPr>
          <w:ilvl w:val="1"/>
          <w:numId w:val="8"/>
        </w:numPr>
        <w:tabs>
          <w:tab w:val="left" w:pos="1134"/>
        </w:tabs>
        <w:ind w:left="1134" w:hanging="567"/>
        <w:rPr>
          <w:szCs w:val="19"/>
        </w:rPr>
      </w:pPr>
      <w:r w:rsidRPr="00F959A9">
        <w:rPr>
          <w:szCs w:val="19"/>
        </w:rPr>
        <w:t>При изменении масок, не являющихся общими, они станут общими. Пример: допустим, у одного из выбранных разделов установлена для архивирования маска *.</w:t>
      </w:r>
      <w:r w:rsidRPr="00F959A9">
        <w:rPr>
          <w:szCs w:val="19"/>
          <w:lang w:val="en-US"/>
        </w:rPr>
        <w:t>doc</w:t>
      </w:r>
      <w:r w:rsidRPr="00F959A9">
        <w:rPr>
          <w:szCs w:val="19"/>
        </w:rPr>
        <w:t>, а у остальных (хотя бы у одного из остальных) выбранных разделов — не установлена. Тогда в диалоге эта маска будет выделена серым цветом. Если изменить ее (например, на *.do?), она станет «черной» и при сохранении параметров будет установлена всем выделенным разделам.</w:t>
      </w:r>
    </w:p>
    <w:p w14:paraId="27956A39" w14:textId="77777777" w:rsidR="004C53A3" w:rsidRPr="00F959A9" w:rsidRDefault="004C53A3">
      <w:pPr>
        <w:numPr>
          <w:ilvl w:val="1"/>
          <w:numId w:val="8"/>
        </w:numPr>
        <w:tabs>
          <w:tab w:val="left" w:pos="1134"/>
        </w:tabs>
        <w:ind w:left="1134" w:hanging="567"/>
        <w:rPr>
          <w:szCs w:val="19"/>
        </w:rPr>
      </w:pPr>
      <w:r w:rsidRPr="00F959A9">
        <w:rPr>
          <w:szCs w:val="19"/>
        </w:rPr>
        <w:t>При добавлении новых масок они добавляются в параметры всех выбранных разделов.</w:t>
      </w:r>
    </w:p>
    <w:p w14:paraId="2A18E546" w14:textId="77777777" w:rsidR="004C53A3" w:rsidRPr="00F959A9" w:rsidRDefault="004C53A3">
      <w:pPr>
        <w:numPr>
          <w:ilvl w:val="1"/>
          <w:numId w:val="8"/>
        </w:numPr>
        <w:tabs>
          <w:tab w:val="left" w:pos="1134"/>
        </w:tabs>
        <w:ind w:left="1134" w:hanging="567"/>
        <w:rPr>
          <w:szCs w:val="19"/>
        </w:rPr>
      </w:pPr>
      <w:r w:rsidRPr="00F959A9">
        <w:rPr>
          <w:szCs w:val="19"/>
        </w:rPr>
        <w:t>При удалении масок они удаляются у тех разделов, в которых они были.</w:t>
      </w:r>
    </w:p>
    <w:p w14:paraId="18207CBC" w14:textId="77777777" w:rsidR="004C53A3" w:rsidRPr="00F959A9" w:rsidRDefault="004C53A3">
      <w:pPr>
        <w:rPr>
          <w:szCs w:val="19"/>
        </w:rPr>
      </w:pPr>
    </w:p>
    <w:p w14:paraId="315DE4A8" w14:textId="77777777" w:rsidR="004C53A3" w:rsidRPr="00F959A9" w:rsidRDefault="004C53A3">
      <w:pPr>
        <w:rPr>
          <w:szCs w:val="19"/>
        </w:rPr>
      </w:pPr>
      <w:r w:rsidRPr="00F959A9">
        <w:rPr>
          <w:szCs w:val="19"/>
        </w:rPr>
        <w:t>Режим изменения параметров нескольких разделов особенно удобен для одновременного изменения расписания или каталога архивов (например, если на том диске, где архивы создавались раньше, не осталось места).</w:t>
      </w:r>
    </w:p>
    <w:p w14:paraId="7A19C8E2" w14:textId="77777777" w:rsidR="004C53A3" w:rsidRPr="00F959A9" w:rsidRDefault="004C53A3">
      <w:pPr>
        <w:rPr>
          <w:szCs w:val="19"/>
        </w:rPr>
      </w:pPr>
    </w:p>
    <w:p w14:paraId="4A3C8DB9" w14:textId="77777777" w:rsidR="004C53A3" w:rsidRPr="00F959A9" w:rsidRDefault="004C53A3" w:rsidP="0050758B">
      <w:pPr>
        <w:pStyle w:val="2"/>
      </w:pPr>
      <w:bookmarkStart w:id="119" w:name="_Ref119496488"/>
      <w:bookmarkStart w:id="120" w:name="_Ref119496482"/>
      <w:bookmarkStart w:id="121" w:name="_Toc493771803"/>
      <w:r w:rsidRPr="00F959A9">
        <w:t>Архивирование</w:t>
      </w:r>
      <w:bookmarkEnd w:id="117"/>
      <w:bookmarkEnd w:id="119"/>
      <w:bookmarkEnd w:id="120"/>
      <w:bookmarkEnd w:id="121"/>
    </w:p>
    <w:p w14:paraId="1015C35C" w14:textId="77777777" w:rsidR="004C53A3" w:rsidRPr="00F959A9" w:rsidRDefault="004C53A3">
      <w:pPr>
        <w:rPr>
          <w:szCs w:val="19"/>
        </w:rPr>
      </w:pPr>
      <w:r w:rsidRPr="00F959A9">
        <w:rPr>
          <w:szCs w:val="19"/>
        </w:rPr>
        <w:t>Программа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предназначена для автоматического создания архивных копий ваших данных. Однако при желании вы всегда можете сами создать архивную копию любого раздела. </w:t>
      </w:r>
    </w:p>
    <w:p w14:paraId="2DF44909" w14:textId="77777777" w:rsidR="004C53A3" w:rsidRPr="00F959A9" w:rsidRDefault="004C53A3">
      <w:pPr>
        <w:pStyle w:val="ad"/>
        <w:rPr>
          <w:szCs w:val="19"/>
        </w:rPr>
      </w:pPr>
      <w:r w:rsidRPr="00F959A9">
        <w:rPr>
          <w:szCs w:val="19"/>
        </w:rPr>
        <w:t>Для этого необходимо:</w:t>
      </w:r>
    </w:p>
    <w:p w14:paraId="0FA2A2FB" w14:textId="77777777" w:rsidR="004C53A3" w:rsidRPr="00F959A9" w:rsidRDefault="004C53A3">
      <w:pPr>
        <w:numPr>
          <w:ilvl w:val="0"/>
          <w:numId w:val="65"/>
        </w:numPr>
        <w:rPr>
          <w:szCs w:val="19"/>
        </w:rPr>
      </w:pPr>
      <w:r w:rsidRPr="00F959A9">
        <w:rPr>
          <w:szCs w:val="19"/>
        </w:rPr>
        <w:lastRenderedPageBreak/>
        <w:t xml:space="preserve">запустите </w:t>
      </w:r>
      <w:r w:rsidRPr="00F959A9">
        <w:rPr>
          <w:i/>
          <w:iCs/>
          <w:szCs w:val="19"/>
        </w:rPr>
        <w:t>Менеджер Хранителя</w:t>
      </w:r>
      <w:r w:rsidRPr="00F959A9">
        <w:rPr>
          <w:szCs w:val="19"/>
        </w:rPr>
        <w:t xml:space="preserve">;  </w:t>
      </w:r>
    </w:p>
    <w:p w14:paraId="6D534050" w14:textId="77777777" w:rsidR="004C53A3" w:rsidRPr="00F959A9" w:rsidRDefault="004C53A3">
      <w:pPr>
        <w:numPr>
          <w:ilvl w:val="0"/>
          <w:numId w:val="49"/>
        </w:numPr>
        <w:rPr>
          <w:szCs w:val="19"/>
        </w:rPr>
      </w:pPr>
      <w:r w:rsidRPr="00F959A9">
        <w:rPr>
          <w:szCs w:val="19"/>
        </w:rPr>
        <w:t xml:space="preserve">перевести курсор на раздел, соответствующий тем данным, для которых вы хотите создать архив (если такого раздела еще нет, необходимо его создать); </w:t>
      </w:r>
    </w:p>
    <w:p w14:paraId="2DD721B1" w14:textId="77777777" w:rsidR="004C53A3" w:rsidRPr="00F959A9" w:rsidRDefault="004C53A3">
      <w:pPr>
        <w:numPr>
          <w:ilvl w:val="0"/>
          <w:numId w:val="49"/>
        </w:numPr>
        <w:rPr>
          <w:szCs w:val="19"/>
        </w:rPr>
      </w:pPr>
      <w:r w:rsidRPr="00F959A9">
        <w:rPr>
          <w:szCs w:val="19"/>
        </w:rPr>
        <w:t xml:space="preserve">и выбрать команду </w:t>
      </w:r>
      <w:r w:rsidRPr="00F959A9">
        <w:rPr>
          <w:b/>
          <w:szCs w:val="19"/>
        </w:rPr>
        <w:t>«Архивировать»</w:t>
      </w:r>
      <w:r w:rsidRPr="00F959A9">
        <w:rPr>
          <w:szCs w:val="19"/>
        </w:rPr>
        <w:t xml:space="preserve"> в меню </w:t>
      </w:r>
      <w:r w:rsidRPr="00F959A9">
        <w:rPr>
          <w:b/>
          <w:szCs w:val="19"/>
        </w:rPr>
        <w:t>«Действия»</w:t>
      </w:r>
      <w:r w:rsidRPr="00F959A9">
        <w:rPr>
          <w:szCs w:val="19"/>
        </w:rPr>
        <w:t xml:space="preserve">, или нажать кнопку </w:t>
      </w:r>
      <w:r w:rsidR="004C0880" w:rsidRPr="00F959A9">
        <w:rPr>
          <w:noProof/>
          <w:szCs w:val="19"/>
          <w:lang w:eastAsia="ru-RU"/>
        </w:rPr>
        <w:drawing>
          <wp:inline distT="0" distB="0" distL="0" distR="0" wp14:anchorId="793AF4E7" wp14:editId="65D23E86">
            <wp:extent cx="185420" cy="18542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solidFill>
                      <a:srgbClr val="FFFFFF"/>
                    </a:solidFill>
                    <a:ln>
                      <a:noFill/>
                    </a:ln>
                  </pic:spPr>
                </pic:pic>
              </a:graphicData>
            </a:graphic>
          </wp:inline>
        </w:drawing>
      </w:r>
      <w:r w:rsidRPr="00F959A9">
        <w:rPr>
          <w:szCs w:val="19"/>
        </w:rPr>
        <w:t xml:space="preserve">  на панели инструментов. </w:t>
      </w:r>
    </w:p>
    <w:p w14:paraId="31345B0B" w14:textId="77777777" w:rsidR="004C53A3" w:rsidRPr="00F959A9" w:rsidRDefault="004C53A3">
      <w:pPr>
        <w:rPr>
          <w:szCs w:val="19"/>
        </w:rPr>
      </w:pPr>
      <w:r w:rsidRPr="00F959A9">
        <w:rPr>
          <w:szCs w:val="19"/>
        </w:rPr>
        <w:t xml:space="preserve">После окончания архивирования программа проверяет корректность структуры архива, и если в процессе архивирования не было никаких сбоев, новый архив появляется в списке в правой части окна Менеджера (т.е. в </w:t>
      </w:r>
      <w:r w:rsidRPr="00F959A9">
        <w:rPr>
          <w:i/>
          <w:iCs/>
          <w:szCs w:val="19"/>
        </w:rPr>
        <w:t>окне архивов</w:t>
      </w:r>
      <w:r w:rsidRPr="00F959A9">
        <w:rPr>
          <w:szCs w:val="19"/>
        </w:rPr>
        <w:t>).</w:t>
      </w:r>
    </w:p>
    <w:p w14:paraId="4095835F" w14:textId="77777777" w:rsidR="004C53A3" w:rsidRPr="00F959A9" w:rsidRDefault="004C53A3">
      <w:pPr>
        <w:rPr>
          <w:szCs w:val="19"/>
        </w:rPr>
      </w:pPr>
      <w:r w:rsidRPr="00F959A9">
        <w:rPr>
          <w:szCs w:val="19"/>
        </w:rPr>
        <w:t xml:space="preserve">Если вы захотите прервать процесс архивирования, нажмите кнопку </w:t>
      </w:r>
      <w:r w:rsidR="004C0880" w:rsidRPr="00F959A9">
        <w:rPr>
          <w:noProof/>
          <w:szCs w:val="19"/>
          <w:lang w:eastAsia="ru-RU"/>
        </w:rPr>
        <w:drawing>
          <wp:inline distT="0" distB="0" distL="0" distR="0" wp14:anchorId="4DB57737" wp14:editId="45AB5F55">
            <wp:extent cx="161925" cy="16192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solidFill>
                      <a:srgbClr val="FFFFFF"/>
                    </a:solidFill>
                    <a:ln>
                      <a:noFill/>
                    </a:ln>
                  </pic:spPr>
                </pic:pic>
              </a:graphicData>
            </a:graphic>
          </wp:inline>
        </w:drawing>
      </w:r>
      <w:r w:rsidRPr="00F959A9">
        <w:rPr>
          <w:szCs w:val="19"/>
        </w:rPr>
        <w:t xml:space="preserve"> на панели инструментов или выберите команду </w:t>
      </w:r>
      <w:r w:rsidRPr="00F959A9">
        <w:rPr>
          <w:b/>
          <w:szCs w:val="19"/>
        </w:rPr>
        <w:t>«Прервать задачу»</w:t>
      </w:r>
      <w:r w:rsidRPr="00F959A9">
        <w:rPr>
          <w:szCs w:val="19"/>
        </w:rPr>
        <w:t xml:space="preserve"> меню </w:t>
      </w:r>
      <w:r w:rsidRPr="00F959A9">
        <w:rPr>
          <w:b/>
          <w:szCs w:val="19"/>
        </w:rPr>
        <w:t>«Действия»</w:t>
      </w:r>
      <w:r w:rsidRPr="00F959A9">
        <w:rPr>
          <w:szCs w:val="19"/>
        </w:rPr>
        <w:t>.</w:t>
      </w:r>
    </w:p>
    <w:p w14:paraId="42DDAD33" w14:textId="77777777" w:rsidR="004C53A3" w:rsidRPr="00F959A9" w:rsidRDefault="004C53A3">
      <w:pPr>
        <w:rPr>
          <w:szCs w:val="19"/>
        </w:rPr>
      </w:pPr>
    </w:p>
    <w:p w14:paraId="4D4A67A0" w14:textId="77777777" w:rsidR="004C53A3" w:rsidRPr="00F959A9" w:rsidRDefault="004C53A3" w:rsidP="0050758B">
      <w:pPr>
        <w:pStyle w:val="2"/>
      </w:pPr>
      <w:bookmarkStart w:id="122" w:name="_Ref36706273"/>
      <w:bookmarkStart w:id="123" w:name="_Ref36706251"/>
      <w:bookmarkStart w:id="124" w:name="_Toc493771804"/>
      <w:r w:rsidRPr="00F959A9">
        <w:t>Раскрытие архива</w:t>
      </w:r>
      <w:bookmarkEnd w:id="122"/>
      <w:bookmarkEnd w:id="123"/>
      <w:bookmarkEnd w:id="124"/>
    </w:p>
    <w:p w14:paraId="3A7646C2" w14:textId="77777777" w:rsidR="004C53A3" w:rsidRPr="00F959A9" w:rsidRDefault="004C53A3">
      <w:pPr>
        <w:rPr>
          <w:szCs w:val="19"/>
        </w:rPr>
      </w:pPr>
      <w:r w:rsidRPr="00F959A9">
        <w:rPr>
          <w:szCs w:val="19"/>
        </w:rPr>
        <w:t>Чтобы разархивировать (восстановить) данные из архива, выполните следующие действия:</w:t>
      </w:r>
    </w:p>
    <w:p w14:paraId="66854DF3" w14:textId="77777777" w:rsidR="004C53A3" w:rsidRPr="00F959A9" w:rsidRDefault="004C53A3">
      <w:pPr>
        <w:numPr>
          <w:ilvl w:val="0"/>
          <w:numId w:val="65"/>
        </w:numPr>
        <w:rPr>
          <w:szCs w:val="19"/>
        </w:rPr>
      </w:pPr>
      <w:r w:rsidRPr="00F959A9">
        <w:rPr>
          <w:szCs w:val="19"/>
        </w:rPr>
        <w:t xml:space="preserve">запустите </w:t>
      </w:r>
      <w:r w:rsidRPr="00F959A9">
        <w:rPr>
          <w:i/>
          <w:iCs/>
          <w:szCs w:val="19"/>
        </w:rPr>
        <w:t>Менеджер Хранителя</w:t>
      </w:r>
      <w:r w:rsidRPr="00F959A9">
        <w:rPr>
          <w:szCs w:val="19"/>
        </w:rPr>
        <w:t xml:space="preserve">; </w:t>
      </w:r>
    </w:p>
    <w:p w14:paraId="230C5C70" w14:textId="77777777" w:rsidR="004C53A3" w:rsidRPr="00F959A9" w:rsidRDefault="004C53A3">
      <w:pPr>
        <w:numPr>
          <w:ilvl w:val="0"/>
          <w:numId w:val="65"/>
        </w:numPr>
        <w:rPr>
          <w:szCs w:val="19"/>
        </w:rPr>
      </w:pPr>
      <w:r w:rsidRPr="00F959A9">
        <w:rPr>
          <w:szCs w:val="19"/>
        </w:rPr>
        <w:t xml:space="preserve">в </w:t>
      </w:r>
      <w:r w:rsidRPr="00F959A9">
        <w:rPr>
          <w:i/>
          <w:iCs/>
          <w:szCs w:val="19"/>
        </w:rPr>
        <w:t>окне разделов</w:t>
      </w:r>
      <w:r w:rsidRPr="00F959A9">
        <w:rPr>
          <w:szCs w:val="19"/>
        </w:rPr>
        <w:t xml:space="preserve"> выберите нужный раздел;</w:t>
      </w:r>
    </w:p>
    <w:p w14:paraId="2C430383" w14:textId="77777777" w:rsidR="004C53A3" w:rsidRPr="00F959A9" w:rsidRDefault="004C53A3">
      <w:pPr>
        <w:numPr>
          <w:ilvl w:val="0"/>
          <w:numId w:val="65"/>
        </w:numPr>
        <w:rPr>
          <w:szCs w:val="19"/>
        </w:rPr>
      </w:pPr>
      <w:r w:rsidRPr="00F959A9">
        <w:rPr>
          <w:szCs w:val="19"/>
        </w:rPr>
        <w:t xml:space="preserve">выберите нужный архив в </w:t>
      </w:r>
      <w:r w:rsidRPr="00F959A9">
        <w:rPr>
          <w:i/>
          <w:iCs/>
          <w:szCs w:val="19"/>
        </w:rPr>
        <w:t>окне архивов</w:t>
      </w:r>
      <w:r w:rsidRPr="00F959A9">
        <w:rPr>
          <w:szCs w:val="19"/>
        </w:rPr>
        <w:t>;</w:t>
      </w:r>
    </w:p>
    <w:p w14:paraId="21EA95BA" w14:textId="77777777" w:rsidR="004C53A3" w:rsidRPr="00F959A9" w:rsidRDefault="004C53A3">
      <w:pPr>
        <w:numPr>
          <w:ilvl w:val="0"/>
          <w:numId w:val="65"/>
        </w:numPr>
        <w:rPr>
          <w:szCs w:val="19"/>
        </w:rPr>
      </w:pPr>
      <w:r w:rsidRPr="00F959A9">
        <w:rPr>
          <w:szCs w:val="19"/>
        </w:rPr>
        <w:t xml:space="preserve">в меню </w:t>
      </w:r>
      <w:r w:rsidRPr="00F959A9">
        <w:rPr>
          <w:b/>
          <w:bCs/>
          <w:szCs w:val="19"/>
        </w:rPr>
        <w:t>«Архивы»</w:t>
      </w:r>
      <w:r w:rsidRPr="00F959A9">
        <w:rPr>
          <w:szCs w:val="19"/>
        </w:rPr>
        <w:t xml:space="preserve"> выберите команду </w:t>
      </w:r>
      <w:r w:rsidRPr="00F959A9">
        <w:rPr>
          <w:b/>
          <w:bCs/>
          <w:szCs w:val="19"/>
        </w:rPr>
        <w:t>«Раскрыть архив»</w:t>
      </w:r>
      <w:r w:rsidRPr="00F959A9">
        <w:rPr>
          <w:szCs w:val="19"/>
        </w:rPr>
        <w:t xml:space="preserve">. </w:t>
      </w:r>
    </w:p>
    <w:p w14:paraId="3F7ED1F1" w14:textId="77777777" w:rsidR="004C53A3" w:rsidRPr="00F959A9" w:rsidRDefault="004C53A3">
      <w:pPr>
        <w:rPr>
          <w:szCs w:val="19"/>
        </w:rPr>
      </w:pPr>
      <w:r w:rsidRPr="00F959A9">
        <w:rPr>
          <w:szCs w:val="19"/>
        </w:rPr>
        <w:t xml:space="preserve">После этого на экране появится диалог запроса разархивирования. Внешний вид этого диалога зависит от типа данных в архиве (см. соответствующий параметр на странице </w:t>
      </w:r>
      <w:r w:rsidRPr="00F959A9">
        <w:rPr>
          <w:b/>
          <w:bCs/>
          <w:szCs w:val="19"/>
        </w:rPr>
        <w:t>«Общие»</w:t>
      </w:r>
      <w:r w:rsidRPr="00F959A9">
        <w:rPr>
          <w:szCs w:val="19"/>
        </w:rPr>
        <w:t xml:space="preserve"> в параметрах раздела).</w:t>
      </w:r>
    </w:p>
    <w:p w14:paraId="7F48EE6D" w14:textId="60CAA6F3" w:rsidR="004C53A3" w:rsidRPr="00F959A9" w:rsidRDefault="004C53A3">
      <w:pPr>
        <w:rPr>
          <w:szCs w:val="19"/>
        </w:rPr>
      </w:pPr>
      <w:r w:rsidRPr="00F959A9">
        <w:rPr>
          <w:szCs w:val="19"/>
        </w:rPr>
        <w:t>Если архив содержит просто набор файлов, то диалог имеет следующий вид (</w:t>
      </w:r>
      <w:r w:rsidRPr="00F959A9">
        <w:rPr>
          <w:szCs w:val="19"/>
        </w:rPr>
        <w:fldChar w:fldCharType="begin"/>
      </w:r>
      <w:r w:rsidRPr="00F959A9">
        <w:rPr>
          <w:szCs w:val="19"/>
        </w:rPr>
        <w:instrText xml:space="preserve"> REF _Ref79399843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6</w:t>
      </w:r>
      <w:r w:rsidR="004C0775" w:rsidRPr="00F959A9">
        <w:rPr>
          <w:szCs w:val="19"/>
        </w:rPr>
        <w:t>.</w:t>
      </w:r>
      <w:r w:rsidR="004C0775">
        <w:rPr>
          <w:noProof/>
          <w:szCs w:val="19"/>
        </w:rPr>
        <w:t>1</w:t>
      </w:r>
      <w:r w:rsidRPr="00F959A9">
        <w:rPr>
          <w:szCs w:val="19"/>
        </w:rPr>
        <w:fldChar w:fldCharType="end"/>
      </w:r>
      <w:r w:rsidRPr="00F959A9">
        <w:rPr>
          <w:szCs w:val="19"/>
        </w:rPr>
        <w:t>).</w:t>
      </w:r>
    </w:p>
    <w:p w14:paraId="2BEFD0AC" w14:textId="77777777" w:rsidR="004C53A3" w:rsidRPr="00F959A9" w:rsidRDefault="004C0880">
      <w:pPr>
        <w:ind w:firstLine="0"/>
        <w:jc w:val="center"/>
        <w:rPr>
          <w:szCs w:val="19"/>
        </w:rPr>
      </w:pPr>
      <w:r w:rsidRPr="00F959A9">
        <w:rPr>
          <w:noProof/>
          <w:szCs w:val="19"/>
          <w:lang w:eastAsia="ru-RU"/>
        </w:rPr>
        <w:drawing>
          <wp:inline distT="0" distB="0" distL="0" distR="0" wp14:anchorId="5A751E5D" wp14:editId="5A1AB17F">
            <wp:extent cx="2523490" cy="135445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23490" cy="1354455"/>
                    </a:xfrm>
                    <a:prstGeom prst="rect">
                      <a:avLst/>
                    </a:prstGeom>
                    <a:solidFill>
                      <a:srgbClr val="FFFFFF"/>
                    </a:solidFill>
                    <a:ln>
                      <a:noFill/>
                    </a:ln>
                  </pic:spPr>
                </pic:pic>
              </a:graphicData>
            </a:graphic>
          </wp:inline>
        </w:drawing>
      </w:r>
    </w:p>
    <w:p w14:paraId="2A2520BD" w14:textId="6AC8B77A" w:rsidR="004C53A3" w:rsidRPr="00F959A9" w:rsidRDefault="004C53A3">
      <w:pPr>
        <w:pStyle w:val="16"/>
        <w:rPr>
          <w:szCs w:val="19"/>
        </w:rPr>
      </w:pPr>
      <w:bookmarkStart w:id="125" w:name="_Ref79399843"/>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6</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1</w:t>
      </w:r>
      <w:r w:rsidR="00076472" w:rsidRPr="00F959A9">
        <w:rPr>
          <w:szCs w:val="19"/>
        </w:rPr>
        <w:fldChar w:fldCharType="end"/>
      </w:r>
      <w:bookmarkEnd w:id="125"/>
    </w:p>
    <w:p w14:paraId="6D65CCB9" w14:textId="77777777" w:rsidR="004C53A3" w:rsidRPr="00F959A9" w:rsidRDefault="004C53A3">
      <w:pPr>
        <w:rPr>
          <w:szCs w:val="19"/>
        </w:rPr>
      </w:pPr>
      <w:r w:rsidRPr="00F959A9">
        <w:rPr>
          <w:szCs w:val="19"/>
        </w:rPr>
        <w:t xml:space="preserve">В нем можно указать каталог, куда следует помещать распаковываемые файлы (по умолчанию указан </w:t>
      </w:r>
      <w:r w:rsidRPr="00F959A9">
        <w:rPr>
          <w:i/>
          <w:iCs/>
          <w:szCs w:val="19"/>
        </w:rPr>
        <w:t>каталог данных</w:t>
      </w:r>
      <w:r w:rsidRPr="00F959A9">
        <w:rPr>
          <w:szCs w:val="19"/>
        </w:rPr>
        <w:t xml:space="preserve">) и определить, надо ли создавать </w:t>
      </w:r>
      <w:r w:rsidRPr="00F959A9">
        <w:rPr>
          <w:i/>
          <w:iCs/>
          <w:szCs w:val="19"/>
        </w:rPr>
        <w:t>резервный архив</w:t>
      </w:r>
      <w:r w:rsidRPr="00F959A9">
        <w:rPr>
          <w:szCs w:val="19"/>
        </w:rPr>
        <w:t xml:space="preserve">. Если Вы оставили флажок </w:t>
      </w:r>
      <w:r w:rsidRPr="00F959A9">
        <w:rPr>
          <w:b/>
          <w:bCs/>
          <w:szCs w:val="19"/>
        </w:rPr>
        <w:t>«предварительно создать резервный архив»</w:t>
      </w:r>
      <w:r w:rsidRPr="00F959A9">
        <w:rPr>
          <w:szCs w:val="19"/>
        </w:rPr>
        <w:t xml:space="preserve">, то </w:t>
      </w:r>
      <w:r w:rsidRPr="00F959A9">
        <w:rPr>
          <w:szCs w:val="19"/>
        </w:rPr>
        <w:lastRenderedPageBreak/>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сначала сохранит текущие данные из каталога данных в </w:t>
      </w:r>
      <w:r w:rsidRPr="00F959A9">
        <w:rPr>
          <w:i/>
          <w:szCs w:val="19"/>
        </w:rPr>
        <w:t>резервном архиве</w:t>
      </w:r>
      <w:r w:rsidRPr="00F959A9">
        <w:rPr>
          <w:szCs w:val="19"/>
        </w:rPr>
        <w:t xml:space="preserve">, и только после этого раскроет архив. Если Вам впоследствии понадобится вернуться к тем данным, которые были до раскрытия архива, Вы сможете сделать это, раскрыв соответствующий резервный архив. </w:t>
      </w:r>
    </w:p>
    <w:p w14:paraId="756BBBC8" w14:textId="44619C94" w:rsidR="004C53A3" w:rsidRPr="00F959A9" w:rsidRDefault="004C53A3">
      <w:pPr>
        <w:tabs>
          <w:tab w:val="left" w:pos="7088"/>
        </w:tabs>
        <w:rPr>
          <w:szCs w:val="19"/>
        </w:rPr>
      </w:pPr>
      <w:r w:rsidRPr="00F959A9">
        <w:rPr>
          <w:szCs w:val="19"/>
        </w:rPr>
        <w:t xml:space="preserve">Для </w:t>
      </w:r>
      <w:r w:rsidRPr="00F959A9">
        <w:rPr>
          <w:i/>
          <w:szCs w:val="19"/>
        </w:rPr>
        <w:t>сборных архивов</w:t>
      </w:r>
      <w:r w:rsidRPr="00F959A9">
        <w:rPr>
          <w:szCs w:val="19"/>
        </w:rPr>
        <w:t xml:space="preserve"> (см. подробнее в параграфах «</w:t>
      </w:r>
      <w:r w:rsidRPr="00F959A9">
        <w:rPr>
          <w:szCs w:val="19"/>
        </w:rPr>
        <w:fldChar w:fldCharType="begin"/>
      </w:r>
      <w:r w:rsidRPr="00F959A9">
        <w:rPr>
          <w:szCs w:val="19"/>
        </w:rPr>
        <w:instrText xml:space="preserve"> REF _Ref36440421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3.1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_Ref36440421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Основные понятия</w:t>
      </w:r>
      <w:r w:rsidRPr="00F959A9">
        <w:rPr>
          <w:szCs w:val="19"/>
        </w:rPr>
        <w:fldChar w:fldCharType="end"/>
      </w:r>
      <w:r w:rsidRPr="00F959A9">
        <w:rPr>
          <w:szCs w:val="19"/>
        </w:rPr>
        <w:t>» и «</w:t>
      </w:r>
      <w:r w:rsidRPr="00F959A9">
        <w:rPr>
          <w:szCs w:val="19"/>
        </w:rPr>
        <w:fldChar w:fldCharType="begin"/>
      </w:r>
      <w:r w:rsidRPr="00F959A9">
        <w:rPr>
          <w:szCs w:val="19"/>
        </w:rPr>
        <w:instrText xml:space="preserve"> REF _Ref36542971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_Ref36542971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Страница «Файлы»</w:t>
      </w:r>
      <w:r w:rsidRPr="00F959A9">
        <w:rPr>
          <w:szCs w:val="19"/>
        </w:rPr>
        <w:fldChar w:fldCharType="end"/>
      </w:r>
      <w:r w:rsidRPr="00F959A9">
        <w:rPr>
          <w:szCs w:val="19"/>
        </w:rPr>
        <w:t xml:space="preserve">) в диалоге раскрытия появляется флажок «раскрывать всё в указанный каталог». Если этот флажок отключен, то файлы восстанавливаются в те каталоги, из которых они были взяты при архивировании. Если флажок установлен, то все файлы будут размещены в указанном каталоге (каталоге для раскрытия) и его подкаталогах. При этом те файлы, которые не располагались в </w:t>
      </w:r>
      <w:r w:rsidRPr="00F959A9">
        <w:rPr>
          <w:i/>
          <w:szCs w:val="19"/>
        </w:rPr>
        <w:t xml:space="preserve">базовом каталоге данных, </w:t>
      </w:r>
      <w:r w:rsidRPr="00F959A9">
        <w:rPr>
          <w:szCs w:val="19"/>
        </w:rPr>
        <w:t xml:space="preserve">будут размещены в специальном подкаталоге </w:t>
      </w:r>
      <w:r w:rsidRPr="00F959A9">
        <w:rPr>
          <w:rFonts w:ascii="Courier New" w:hAnsi="Courier New" w:cs="Courier New"/>
          <w:szCs w:val="19"/>
        </w:rPr>
        <w:t>$extfiles.dir</w:t>
      </w:r>
      <w:r w:rsidRPr="00F959A9">
        <w:rPr>
          <w:szCs w:val="19"/>
        </w:rPr>
        <w:t xml:space="preserve"> внутри каталога для раскрытия. </w:t>
      </w:r>
    </w:p>
    <w:p w14:paraId="410FDB1F" w14:textId="77777777" w:rsidR="004C53A3" w:rsidRPr="00F959A9" w:rsidRDefault="004C53A3">
      <w:pPr>
        <w:rPr>
          <w:szCs w:val="19"/>
        </w:rPr>
      </w:pPr>
    </w:p>
    <w:p w14:paraId="657701AD" w14:textId="023D3549" w:rsidR="004C53A3" w:rsidRPr="00F959A9" w:rsidRDefault="004C53A3">
      <w:pPr>
        <w:pStyle w:val="ad"/>
        <w:rPr>
          <w:szCs w:val="19"/>
        </w:rPr>
      </w:pPr>
      <w:r w:rsidRPr="00F959A9">
        <w:rPr>
          <w:szCs w:val="19"/>
        </w:rPr>
        <w:t>При раскрытии архива данных «1С:Предприятия 8», открывается</w:t>
      </w:r>
      <w:r w:rsidR="006A6A75" w:rsidRPr="00F959A9">
        <w:rPr>
          <w:szCs w:val="19"/>
        </w:rPr>
        <w:t xml:space="preserve"> другой диалог </w:t>
      </w:r>
      <w:r w:rsidRPr="00F959A9">
        <w:rPr>
          <w:szCs w:val="19"/>
        </w:rPr>
        <w:t>(</w:t>
      </w:r>
      <w:r w:rsidRPr="00F959A9">
        <w:rPr>
          <w:szCs w:val="19"/>
        </w:rPr>
        <w:fldChar w:fldCharType="begin"/>
      </w:r>
      <w:r w:rsidRPr="00F959A9">
        <w:rPr>
          <w:szCs w:val="19"/>
        </w:rPr>
        <w:instrText xml:space="preserve"> REF _Ref79400461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6</w:t>
      </w:r>
      <w:r w:rsidR="004C0775" w:rsidRPr="00F959A9">
        <w:rPr>
          <w:szCs w:val="19"/>
        </w:rPr>
        <w:t>.</w:t>
      </w:r>
      <w:r w:rsidR="004C0775">
        <w:rPr>
          <w:noProof/>
          <w:szCs w:val="19"/>
        </w:rPr>
        <w:t>2</w:t>
      </w:r>
      <w:r w:rsidRPr="00F959A9">
        <w:rPr>
          <w:szCs w:val="19"/>
        </w:rPr>
        <w:fldChar w:fldCharType="end"/>
      </w:r>
      <w:r w:rsidRPr="00F959A9">
        <w:rPr>
          <w:szCs w:val="19"/>
        </w:rPr>
        <w:t>).</w:t>
      </w:r>
    </w:p>
    <w:p w14:paraId="21884914" w14:textId="77777777" w:rsidR="004C53A3" w:rsidRPr="00F959A9" w:rsidRDefault="004C0880">
      <w:pPr>
        <w:keepNext/>
        <w:ind w:firstLine="0"/>
        <w:jc w:val="center"/>
        <w:rPr>
          <w:szCs w:val="19"/>
        </w:rPr>
      </w:pPr>
      <w:r w:rsidRPr="00F959A9">
        <w:rPr>
          <w:noProof/>
          <w:szCs w:val="19"/>
          <w:lang w:eastAsia="ru-RU"/>
        </w:rPr>
        <w:drawing>
          <wp:inline distT="0" distB="0" distL="0" distR="0" wp14:anchorId="053B7ECC" wp14:editId="567C188C">
            <wp:extent cx="2233930" cy="159702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33930" cy="1597025"/>
                    </a:xfrm>
                    <a:prstGeom prst="rect">
                      <a:avLst/>
                    </a:prstGeom>
                    <a:solidFill>
                      <a:srgbClr val="FFFFFF"/>
                    </a:solidFill>
                    <a:ln>
                      <a:noFill/>
                    </a:ln>
                  </pic:spPr>
                </pic:pic>
              </a:graphicData>
            </a:graphic>
          </wp:inline>
        </w:drawing>
      </w:r>
    </w:p>
    <w:p w14:paraId="04684814" w14:textId="2EC1AFAD" w:rsidR="004C53A3" w:rsidRPr="00F959A9" w:rsidRDefault="004C53A3">
      <w:pPr>
        <w:pStyle w:val="16"/>
        <w:rPr>
          <w:szCs w:val="19"/>
        </w:rPr>
      </w:pPr>
      <w:bookmarkStart w:id="126" w:name="_Ref79400461"/>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6</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2</w:t>
      </w:r>
      <w:r w:rsidR="00076472" w:rsidRPr="00F959A9">
        <w:rPr>
          <w:szCs w:val="19"/>
        </w:rPr>
        <w:fldChar w:fldCharType="end"/>
      </w:r>
      <w:bookmarkEnd w:id="126"/>
    </w:p>
    <w:p w14:paraId="2FA1E981" w14:textId="77777777" w:rsidR="004C53A3" w:rsidRPr="00F959A9" w:rsidRDefault="004C53A3">
      <w:pPr>
        <w:rPr>
          <w:szCs w:val="19"/>
        </w:rPr>
      </w:pPr>
    </w:p>
    <w:p w14:paraId="7187C337" w14:textId="77777777" w:rsidR="004C53A3" w:rsidRPr="00F959A9" w:rsidRDefault="004C53A3">
      <w:pPr>
        <w:rPr>
          <w:szCs w:val="19"/>
        </w:rPr>
      </w:pPr>
      <w:r w:rsidRPr="00F959A9">
        <w:rPr>
          <w:szCs w:val="19"/>
        </w:rPr>
        <w:t xml:space="preserve">Процесс раскрытия архива можно прервать, выбрав в меню </w:t>
      </w:r>
      <w:r w:rsidRPr="00F959A9">
        <w:rPr>
          <w:b/>
          <w:bCs/>
          <w:szCs w:val="19"/>
        </w:rPr>
        <w:t>«Действия»</w:t>
      </w:r>
      <w:r w:rsidRPr="00F959A9">
        <w:rPr>
          <w:szCs w:val="19"/>
        </w:rPr>
        <w:t xml:space="preserve"> команду </w:t>
      </w:r>
      <w:r w:rsidRPr="00F959A9">
        <w:rPr>
          <w:b/>
          <w:bCs/>
          <w:szCs w:val="19"/>
        </w:rPr>
        <w:t>«Прервать задачу»</w:t>
      </w:r>
      <w:r w:rsidRPr="00F959A9">
        <w:rPr>
          <w:szCs w:val="19"/>
        </w:rPr>
        <w:t xml:space="preserve">. </w:t>
      </w:r>
    </w:p>
    <w:p w14:paraId="00590E85" w14:textId="77777777" w:rsidR="004C53A3" w:rsidRPr="00F959A9" w:rsidRDefault="004C53A3">
      <w:pPr>
        <w:rPr>
          <w:szCs w:val="19"/>
        </w:rPr>
      </w:pPr>
    </w:p>
    <w:tbl>
      <w:tblPr>
        <w:tblW w:w="0" w:type="auto"/>
        <w:tblLayout w:type="fixed"/>
        <w:tblLook w:val="0000" w:firstRow="0" w:lastRow="0" w:firstColumn="0" w:lastColumn="0" w:noHBand="0" w:noVBand="0"/>
      </w:tblPr>
      <w:tblGrid>
        <w:gridCol w:w="817"/>
        <w:gridCol w:w="6685"/>
      </w:tblGrid>
      <w:tr w:rsidR="004C53A3" w:rsidRPr="00F959A9" w14:paraId="06D8EC98" w14:textId="77777777">
        <w:tc>
          <w:tcPr>
            <w:tcW w:w="817" w:type="dxa"/>
            <w:shd w:val="clear" w:color="auto" w:fill="auto"/>
          </w:tcPr>
          <w:p w14:paraId="738EA967"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71C694CA" wp14:editId="6A46F2BB">
                  <wp:extent cx="358775" cy="358775"/>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4305D140"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w:t>
            </w:r>
          </w:p>
          <w:p w14:paraId="51395DA4" w14:textId="77777777" w:rsidR="004C53A3" w:rsidRPr="00F959A9" w:rsidRDefault="004C53A3">
            <w:pPr>
              <w:numPr>
                <w:ilvl w:val="0"/>
                <w:numId w:val="43"/>
              </w:numPr>
              <w:rPr>
                <w:szCs w:val="19"/>
              </w:rPr>
            </w:pPr>
            <w:r w:rsidRPr="00F959A9">
              <w:rPr>
                <w:szCs w:val="19"/>
              </w:rPr>
              <w:t>При раскрытии резервного архива новый резервный архив не создается.</w:t>
            </w:r>
          </w:p>
          <w:p w14:paraId="20CA2ACE" w14:textId="77777777" w:rsidR="004C53A3" w:rsidRPr="00F959A9" w:rsidRDefault="004C53A3">
            <w:pPr>
              <w:numPr>
                <w:ilvl w:val="0"/>
                <w:numId w:val="43"/>
              </w:numPr>
              <w:rPr>
                <w:szCs w:val="19"/>
              </w:rPr>
            </w:pPr>
            <w:r w:rsidRPr="00F959A9">
              <w:rPr>
                <w:szCs w:val="19"/>
              </w:rPr>
              <w:t>Если восстановление производится в каталог, отличный от каталога, откуда брались данные для архивирования, то он либо должен быть пустым, либо его не должно существовать (в этом случае он будет создан).</w:t>
            </w:r>
          </w:p>
        </w:tc>
      </w:tr>
    </w:tbl>
    <w:p w14:paraId="4AF928D5" w14:textId="77777777" w:rsidR="004C53A3" w:rsidRPr="00F959A9" w:rsidRDefault="004C53A3"/>
    <w:p w14:paraId="53A05443" w14:textId="77777777" w:rsidR="004C53A3" w:rsidRPr="00F959A9" w:rsidRDefault="004C53A3" w:rsidP="0050758B">
      <w:pPr>
        <w:pStyle w:val="2"/>
      </w:pPr>
      <w:bookmarkStart w:id="127" w:name="_Ref459965346"/>
      <w:bookmarkStart w:id="128" w:name="_Toc493771805"/>
      <w:r w:rsidRPr="00F959A9">
        <w:lastRenderedPageBreak/>
        <w:t>Пробное раскрытие архива</w:t>
      </w:r>
      <w:bookmarkEnd w:id="127"/>
      <w:bookmarkEnd w:id="128"/>
    </w:p>
    <w:p w14:paraId="48CD62DC" w14:textId="77777777" w:rsidR="004C53A3" w:rsidRPr="00F959A9" w:rsidRDefault="004C53A3">
      <w:pPr>
        <w:rPr>
          <w:szCs w:val="19"/>
        </w:rPr>
      </w:pPr>
      <w:r w:rsidRPr="00F959A9">
        <w:rPr>
          <w:szCs w:val="19"/>
        </w:rPr>
        <w:t xml:space="preserve">Пробное раскрытие архива доступно только в разделах, архивирующих наборы файлов, а не информационные базы </w:t>
      </w:r>
      <w:r w:rsidRPr="00F959A9">
        <w:rPr>
          <w:szCs w:val="19"/>
          <w:lang w:val="en-US"/>
        </w:rPr>
        <w:t>SQL</w:t>
      </w:r>
      <w:r w:rsidRPr="00F959A9">
        <w:rPr>
          <w:szCs w:val="19"/>
        </w:rPr>
        <w:t>.</w:t>
      </w:r>
    </w:p>
    <w:p w14:paraId="0A566792" w14:textId="77777777" w:rsidR="004C53A3" w:rsidRPr="00F959A9" w:rsidRDefault="004C53A3">
      <w:pPr>
        <w:rPr>
          <w:szCs w:val="19"/>
        </w:rPr>
      </w:pPr>
      <w:r w:rsidRPr="00F959A9">
        <w:rPr>
          <w:szCs w:val="19"/>
        </w:rPr>
        <w:t>Режим пробного раскрытия удобен в тех случаях, когда Вам надо временно раскрыть архив (например, для того, чтобы просмотреть данные из него) и затем удалить с диска данные, раскрытые из архива.</w:t>
      </w:r>
    </w:p>
    <w:p w14:paraId="2FCFF0C1" w14:textId="77777777" w:rsidR="004C53A3" w:rsidRPr="00F959A9" w:rsidRDefault="004C53A3">
      <w:pPr>
        <w:rPr>
          <w:rFonts w:ascii="MS Sans Serif" w:hAnsi="MS Sans Serif"/>
          <w:szCs w:val="19"/>
        </w:rPr>
      </w:pPr>
      <w:r w:rsidRPr="00F959A9">
        <w:rPr>
          <w:szCs w:val="19"/>
        </w:rPr>
        <w:t>Пробное раскрытие архива включает в себя следующие этапы</w:t>
      </w:r>
      <w:r w:rsidRPr="00F959A9">
        <w:rPr>
          <w:rFonts w:ascii="MS Sans Serif" w:hAnsi="MS Sans Serif"/>
          <w:szCs w:val="19"/>
        </w:rPr>
        <w:t>:</w:t>
      </w:r>
    </w:p>
    <w:p w14:paraId="5753F61A" w14:textId="77777777" w:rsidR="004C53A3" w:rsidRPr="00F959A9" w:rsidRDefault="004C53A3">
      <w:pPr>
        <w:numPr>
          <w:ilvl w:val="0"/>
          <w:numId w:val="62"/>
        </w:numPr>
        <w:rPr>
          <w:rFonts w:ascii="MS Sans Serif" w:hAnsi="MS Sans Serif"/>
          <w:szCs w:val="19"/>
        </w:rPr>
      </w:pPr>
      <w:r w:rsidRPr="00F959A9">
        <w:rPr>
          <w:szCs w:val="19"/>
        </w:rPr>
        <w:t xml:space="preserve">раскрытие архива в </w:t>
      </w:r>
      <w:r w:rsidRPr="00F959A9">
        <w:rPr>
          <w:i/>
          <w:iCs/>
          <w:szCs w:val="19"/>
        </w:rPr>
        <w:t>пробный каталог</w:t>
      </w:r>
      <w:r w:rsidRPr="00F959A9">
        <w:rPr>
          <w:rFonts w:ascii="MS Sans Serif" w:hAnsi="MS Sans Serif"/>
          <w:szCs w:val="19"/>
        </w:rPr>
        <w:t>;</w:t>
      </w:r>
    </w:p>
    <w:p w14:paraId="4B15230E" w14:textId="77777777" w:rsidR="004C53A3" w:rsidRPr="00F959A9" w:rsidRDefault="004C53A3">
      <w:pPr>
        <w:numPr>
          <w:ilvl w:val="0"/>
          <w:numId w:val="48"/>
        </w:numPr>
        <w:rPr>
          <w:szCs w:val="19"/>
        </w:rPr>
      </w:pPr>
      <w:r w:rsidRPr="00F959A9">
        <w:rPr>
          <w:szCs w:val="19"/>
        </w:rPr>
        <w:t>очистка пробного каталога при выходе из Менеджера.</w:t>
      </w:r>
    </w:p>
    <w:p w14:paraId="04EEA13D" w14:textId="77777777" w:rsidR="004C53A3" w:rsidRPr="00F959A9" w:rsidRDefault="004C53A3">
      <w:pPr>
        <w:pStyle w:val="ad"/>
        <w:rPr>
          <w:szCs w:val="19"/>
        </w:rPr>
      </w:pPr>
      <w:r w:rsidRPr="00F959A9">
        <w:rPr>
          <w:szCs w:val="19"/>
        </w:rPr>
        <w:t>Пробный каталог очищается каждый раз при пробном раскрытии архива. Кроме того, при входе и при выходе из Менеджера программа проверяет, есть ли данные в пробном каталоге и, если данные есть, предлагает их удалить.</w:t>
      </w:r>
    </w:p>
    <w:p w14:paraId="51AC49C5" w14:textId="77777777" w:rsidR="004C53A3" w:rsidRPr="00F959A9" w:rsidRDefault="004C53A3">
      <w:pPr>
        <w:pStyle w:val="ad"/>
        <w:rPr>
          <w:szCs w:val="19"/>
        </w:rPr>
      </w:pPr>
      <w:r w:rsidRPr="00F959A9">
        <w:rPr>
          <w:szCs w:val="19"/>
        </w:rPr>
        <w:t>Путь к пробному каталогу устанавливается в диалоге для настройки глобальных параметров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(команда </w:t>
      </w:r>
      <w:r w:rsidRPr="00F959A9">
        <w:rPr>
          <w:b/>
          <w:bCs/>
          <w:szCs w:val="19"/>
        </w:rPr>
        <w:t>«Настройка»</w:t>
      </w:r>
      <w:r w:rsidRPr="00F959A9">
        <w:rPr>
          <w:szCs w:val="19"/>
        </w:rPr>
        <w:t xml:space="preserve"> в меню </w:t>
      </w:r>
      <w:r w:rsidRPr="00F959A9">
        <w:rPr>
          <w:b/>
          <w:bCs/>
          <w:szCs w:val="19"/>
        </w:rPr>
        <w:t>«Сервис»</w:t>
      </w:r>
      <w:r w:rsidRPr="00F959A9">
        <w:rPr>
          <w:szCs w:val="19"/>
        </w:rPr>
        <w:t xml:space="preserve">), на странице </w:t>
      </w:r>
      <w:r w:rsidRPr="00F959A9">
        <w:rPr>
          <w:b/>
          <w:bCs/>
          <w:szCs w:val="19"/>
        </w:rPr>
        <w:t>«Менеджер — Опции»</w:t>
      </w:r>
      <w:r w:rsidRPr="00F959A9">
        <w:rPr>
          <w:szCs w:val="19"/>
        </w:rPr>
        <w:t xml:space="preserve">. </w:t>
      </w:r>
    </w:p>
    <w:p w14:paraId="5996F5A3" w14:textId="77777777" w:rsidR="004C53A3" w:rsidRPr="00F959A9" w:rsidRDefault="004C53A3">
      <w:pPr>
        <w:rPr>
          <w:bCs/>
          <w:szCs w:val="19"/>
        </w:rPr>
      </w:pPr>
      <w:r w:rsidRPr="00F959A9">
        <w:rPr>
          <w:bCs/>
          <w:szCs w:val="19"/>
        </w:rPr>
        <w:t>Для пробного раскрытия архива выполните следующие действия:</w:t>
      </w:r>
    </w:p>
    <w:p w14:paraId="0F5A5DB6" w14:textId="77777777" w:rsidR="004C53A3" w:rsidRPr="00F959A9" w:rsidRDefault="004C53A3">
      <w:pPr>
        <w:numPr>
          <w:ilvl w:val="0"/>
          <w:numId w:val="65"/>
        </w:numPr>
        <w:rPr>
          <w:szCs w:val="19"/>
        </w:rPr>
      </w:pPr>
      <w:r w:rsidRPr="00F959A9">
        <w:rPr>
          <w:szCs w:val="19"/>
        </w:rPr>
        <w:t xml:space="preserve">запустите </w:t>
      </w:r>
      <w:r w:rsidRPr="00F959A9">
        <w:rPr>
          <w:i/>
          <w:iCs/>
          <w:szCs w:val="19"/>
        </w:rPr>
        <w:t>Менеджер Хранителя</w:t>
      </w:r>
      <w:r w:rsidRPr="00F959A9">
        <w:rPr>
          <w:szCs w:val="19"/>
        </w:rPr>
        <w:t xml:space="preserve">; </w:t>
      </w:r>
    </w:p>
    <w:p w14:paraId="18C9CD63" w14:textId="77777777" w:rsidR="004C53A3" w:rsidRPr="00F959A9" w:rsidRDefault="004C53A3">
      <w:pPr>
        <w:numPr>
          <w:ilvl w:val="0"/>
          <w:numId w:val="65"/>
        </w:numPr>
        <w:rPr>
          <w:szCs w:val="19"/>
        </w:rPr>
      </w:pPr>
      <w:r w:rsidRPr="00F959A9">
        <w:rPr>
          <w:szCs w:val="19"/>
        </w:rPr>
        <w:t xml:space="preserve">в </w:t>
      </w:r>
      <w:r w:rsidRPr="00F959A9">
        <w:rPr>
          <w:i/>
          <w:iCs/>
          <w:szCs w:val="19"/>
        </w:rPr>
        <w:t>окне разделов</w:t>
      </w:r>
      <w:r w:rsidRPr="00F959A9">
        <w:rPr>
          <w:szCs w:val="19"/>
        </w:rPr>
        <w:t xml:space="preserve"> выберите нужный раздел;</w:t>
      </w:r>
    </w:p>
    <w:p w14:paraId="10D90045" w14:textId="77777777" w:rsidR="004C53A3" w:rsidRPr="00F959A9" w:rsidRDefault="004C53A3">
      <w:pPr>
        <w:numPr>
          <w:ilvl w:val="0"/>
          <w:numId w:val="65"/>
        </w:numPr>
        <w:rPr>
          <w:szCs w:val="19"/>
        </w:rPr>
      </w:pPr>
      <w:r w:rsidRPr="00F959A9">
        <w:rPr>
          <w:szCs w:val="19"/>
        </w:rPr>
        <w:t xml:space="preserve">выберите нужный архив в </w:t>
      </w:r>
      <w:r w:rsidRPr="00F959A9">
        <w:rPr>
          <w:i/>
          <w:iCs/>
          <w:szCs w:val="19"/>
        </w:rPr>
        <w:t>окне архивов</w:t>
      </w:r>
      <w:r w:rsidRPr="00F959A9">
        <w:rPr>
          <w:szCs w:val="19"/>
        </w:rPr>
        <w:t>;</w:t>
      </w:r>
    </w:p>
    <w:p w14:paraId="6FEC1E78" w14:textId="77777777" w:rsidR="004C53A3" w:rsidRPr="00F959A9" w:rsidRDefault="004C53A3">
      <w:pPr>
        <w:numPr>
          <w:ilvl w:val="0"/>
          <w:numId w:val="65"/>
        </w:numPr>
        <w:rPr>
          <w:szCs w:val="19"/>
        </w:rPr>
      </w:pPr>
      <w:r w:rsidRPr="00F959A9">
        <w:rPr>
          <w:szCs w:val="19"/>
        </w:rPr>
        <w:t xml:space="preserve">в меню </w:t>
      </w:r>
      <w:r w:rsidRPr="00F959A9">
        <w:rPr>
          <w:b/>
          <w:bCs/>
          <w:szCs w:val="19"/>
        </w:rPr>
        <w:t>«Архивы»</w:t>
      </w:r>
      <w:r w:rsidRPr="00F959A9">
        <w:rPr>
          <w:szCs w:val="19"/>
        </w:rPr>
        <w:t xml:space="preserve"> выберите команду </w:t>
      </w:r>
      <w:r w:rsidRPr="00F959A9">
        <w:rPr>
          <w:b/>
          <w:bCs/>
          <w:szCs w:val="19"/>
        </w:rPr>
        <w:t>«Раскрыть в пробный каталог»</w:t>
      </w:r>
      <w:r w:rsidRPr="00F959A9">
        <w:rPr>
          <w:szCs w:val="19"/>
        </w:rPr>
        <w:t xml:space="preserve">. </w:t>
      </w:r>
    </w:p>
    <w:p w14:paraId="5059E5C4" w14:textId="77777777" w:rsidR="004C53A3" w:rsidRPr="00F959A9" w:rsidRDefault="004C53A3" w:rsidP="0050758B">
      <w:pPr>
        <w:pStyle w:val="2"/>
      </w:pPr>
      <w:bookmarkStart w:id="129" w:name="_Ref36708733"/>
      <w:bookmarkStart w:id="130" w:name="_Toc493771806"/>
      <w:r w:rsidRPr="00F959A9">
        <w:t>Просмотр содержимого архива</w:t>
      </w:r>
      <w:bookmarkEnd w:id="129"/>
      <w:bookmarkEnd w:id="130"/>
    </w:p>
    <w:p w14:paraId="23D079EE" w14:textId="77777777" w:rsidR="004C53A3" w:rsidRPr="00F959A9" w:rsidRDefault="004C53A3">
      <w:pPr>
        <w:rPr>
          <w:szCs w:val="19"/>
        </w:rPr>
      </w:pPr>
      <w:r w:rsidRPr="00F959A9">
        <w:rPr>
          <w:szCs w:val="19"/>
        </w:rPr>
        <w:t>Для каждого архива, созданного в программе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существует возможность просмотреть список хранящихся в нем файлов, а также некоторые общие свойства архива. Для этого надо:</w:t>
      </w:r>
    </w:p>
    <w:p w14:paraId="0FE25E41" w14:textId="77777777" w:rsidR="004C53A3" w:rsidRPr="00F959A9" w:rsidRDefault="004C53A3">
      <w:pPr>
        <w:numPr>
          <w:ilvl w:val="0"/>
          <w:numId w:val="22"/>
        </w:numPr>
        <w:rPr>
          <w:szCs w:val="19"/>
        </w:rPr>
      </w:pPr>
      <w:r w:rsidRPr="00F959A9">
        <w:rPr>
          <w:szCs w:val="19"/>
        </w:rPr>
        <w:t xml:space="preserve">запустить </w:t>
      </w:r>
      <w:r w:rsidRPr="00F959A9">
        <w:rPr>
          <w:i/>
          <w:iCs/>
          <w:szCs w:val="19"/>
        </w:rPr>
        <w:t>Менеджер Хранителя</w:t>
      </w:r>
      <w:r w:rsidRPr="00F959A9">
        <w:rPr>
          <w:szCs w:val="19"/>
        </w:rPr>
        <w:t>;</w:t>
      </w:r>
    </w:p>
    <w:p w14:paraId="7A469F54" w14:textId="77777777" w:rsidR="004C53A3" w:rsidRPr="00F959A9" w:rsidRDefault="004C53A3">
      <w:pPr>
        <w:numPr>
          <w:ilvl w:val="0"/>
          <w:numId w:val="22"/>
        </w:numPr>
        <w:rPr>
          <w:szCs w:val="19"/>
        </w:rPr>
      </w:pPr>
      <w:r w:rsidRPr="00F959A9">
        <w:rPr>
          <w:szCs w:val="19"/>
        </w:rPr>
        <w:t>выбрать архив в окне архивов;</w:t>
      </w:r>
    </w:p>
    <w:p w14:paraId="025B50CE" w14:textId="77777777" w:rsidR="004C53A3" w:rsidRPr="00F959A9" w:rsidRDefault="004C53A3">
      <w:pPr>
        <w:numPr>
          <w:ilvl w:val="0"/>
          <w:numId w:val="22"/>
        </w:numPr>
        <w:rPr>
          <w:szCs w:val="19"/>
        </w:rPr>
      </w:pPr>
      <w:r w:rsidRPr="00F959A9">
        <w:rPr>
          <w:szCs w:val="19"/>
        </w:rPr>
        <w:t xml:space="preserve">в меню </w:t>
      </w:r>
      <w:r w:rsidRPr="00F959A9">
        <w:rPr>
          <w:b/>
          <w:bCs/>
          <w:szCs w:val="19"/>
        </w:rPr>
        <w:t>«Архивы»</w:t>
      </w:r>
      <w:r w:rsidRPr="00F959A9">
        <w:rPr>
          <w:szCs w:val="19"/>
        </w:rPr>
        <w:t xml:space="preserve"> выбрать команду </w:t>
      </w:r>
      <w:r w:rsidRPr="00F959A9">
        <w:rPr>
          <w:b/>
          <w:bCs/>
          <w:szCs w:val="19"/>
        </w:rPr>
        <w:t>«Просмотр содержимого»</w:t>
      </w:r>
      <w:r w:rsidRPr="00F959A9">
        <w:rPr>
          <w:szCs w:val="19"/>
        </w:rPr>
        <w:t xml:space="preserve">. </w:t>
      </w:r>
    </w:p>
    <w:p w14:paraId="0437A8E9" w14:textId="77777777" w:rsidR="004C53A3" w:rsidRPr="00F959A9" w:rsidRDefault="004C53A3">
      <w:pPr>
        <w:rPr>
          <w:szCs w:val="19"/>
        </w:rPr>
      </w:pPr>
      <w:r w:rsidRPr="00F959A9">
        <w:rPr>
          <w:szCs w:val="19"/>
        </w:rPr>
        <w:t xml:space="preserve">На экране появится окно свойств архива. В этом окне отображаются файлы, содержащиеся в архиве. Для </w:t>
      </w:r>
      <w:r w:rsidRPr="00F959A9">
        <w:rPr>
          <w:i/>
          <w:iCs/>
          <w:szCs w:val="19"/>
        </w:rPr>
        <w:t>разностных</w:t>
      </w:r>
      <w:r w:rsidRPr="00F959A9">
        <w:rPr>
          <w:szCs w:val="19"/>
        </w:rPr>
        <w:t xml:space="preserve"> архивов отображаются также файлы, которых нет в самом разностном архиве, но которые есть в </w:t>
      </w:r>
      <w:r w:rsidRPr="00F959A9">
        <w:rPr>
          <w:i/>
          <w:iCs/>
          <w:szCs w:val="19"/>
        </w:rPr>
        <w:t>базовом полном</w:t>
      </w:r>
      <w:r w:rsidRPr="00F959A9">
        <w:rPr>
          <w:szCs w:val="19"/>
        </w:rPr>
        <w:t xml:space="preserve"> архиве. </w:t>
      </w:r>
    </w:p>
    <w:p w14:paraId="66579D5B" w14:textId="3E82EE8E" w:rsidR="004C53A3" w:rsidRPr="00F959A9" w:rsidRDefault="00B466E9">
      <w:pPr>
        <w:keepNext/>
        <w:ind w:firstLine="0"/>
        <w:jc w:val="center"/>
        <w:rPr>
          <w:szCs w:val="19"/>
        </w:rPr>
      </w:pPr>
      <w:r w:rsidRPr="00F959A9">
        <w:rPr>
          <w:noProof/>
          <w:lang w:eastAsia="ru-RU"/>
        </w:rPr>
        <w:lastRenderedPageBreak/>
        <w:drawing>
          <wp:inline distT="0" distB="0" distL="0" distR="0" wp14:anchorId="40068059" wp14:editId="6F3FAC08">
            <wp:extent cx="4626610" cy="2606675"/>
            <wp:effectExtent l="0" t="0" r="2540" b="317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26610" cy="2606675"/>
                    </a:xfrm>
                    <a:prstGeom prst="rect">
                      <a:avLst/>
                    </a:prstGeom>
                  </pic:spPr>
                </pic:pic>
              </a:graphicData>
            </a:graphic>
          </wp:inline>
        </w:drawing>
      </w:r>
    </w:p>
    <w:p w14:paraId="4A3C8B0F" w14:textId="38A43F5C" w:rsidR="004C53A3" w:rsidRPr="00F959A9" w:rsidRDefault="004C53A3">
      <w:pPr>
        <w:pStyle w:val="16"/>
        <w:rPr>
          <w:szCs w:val="19"/>
        </w:rPr>
      </w:pPr>
      <w:bookmarkStart w:id="131" w:name="_Ref66693130"/>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6</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3</w:t>
      </w:r>
      <w:r w:rsidR="00076472" w:rsidRPr="00F959A9">
        <w:rPr>
          <w:szCs w:val="19"/>
        </w:rPr>
        <w:fldChar w:fldCharType="end"/>
      </w:r>
      <w:bookmarkEnd w:id="131"/>
    </w:p>
    <w:p w14:paraId="0FAF954B" w14:textId="77777777" w:rsidR="004C53A3" w:rsidRPr="00F959A9" w:rsidRDefault="004C53A3">
      <w:pPr>
        <w:rPr>
          <w:szCs w:val="19"/>
        </w:rPr>
      </w:pPr>
      <w:r w:rsidRPr="00F959A9">
        <w:rPr>
          <w:szCs w:val="19"/>
        </w:rPr>
        <w:t xml:space="preserve">Значки файлов в архиве показывают, что произошло с этим файлом за время, прошедшее с момента последнего архивирования (файл не изменился, изменился, добавлен, удален). </w:t>
      </w:r>
    </w:p>
    <w:p w14:paraId="5DFF25BA" w14:textId="77777777" w:rsidR="004C53A3" w:rsidRPr="00F959A9" w:rsidRDefault="004C53A3">
      <w:pPr>
        <w:rPr>
          <w:szCs w:val="19"/>
        </w:rPr>
      </w:pPr>
      <w:r w:rsidRPr="00F959A9">
        <w:rPr>
          <w:szCs w:val="19"/>
        </w:rPr>
        <w:t>Кнопки на панели инструментов окна свойств архива позволяют устанавливать режим отображения файлов:</w:t>
      </w:r>
    </w:p>
    <w:p w14:paraId="2057355A" w14:textId="77777777" w:rsidR="004C53A3" w:rsidRPr="00F959A9" w:rsidRDefault="004C53A3">
      <w:pPr>
        <w:numPr>
          <w:ilvl w:val="0"/>
          <w:numId w:val="70"/>
        </w:numPr>
        <w:tabs>
          <w:tab w:val="left" w:pos="284"/>
        </w:tabs>
        <w:ind w:left="284" w:hanging="284"/>
        <w:rPr>
          <w:szCs w:val="19"/>
        </w:rPr>
      </w:pPr>
      <w:r w:rsidRPr="00F959A9">
        <w:rPr>
          <w:szCs w:val="19"/>
        </w:rPr>
        <w:t xml:space="preserve">Кнопки </w:t>
      </w:r>
      <w:r w:rsidR="004C0880" w:rsidRPr="00F959A9">
        <w:rPr>
          <w:noProof/>
          <w:szCs w:val="19"/>
          <w:lang w:eastAsia="ru-RU"/>
        </w:rPr>
        <w:drawing>
          <wp:inline distT="0" distB="0" distL="0" distR="0" wp14:anchorId="4650E178" wp14:editId="27E68519">
            <wp:extent cx="590550" cy="15049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0550" cy="150495"/>
                    </a:xfrm>
                    <a:prstGeom prst="rect">
                      <a:avLst/>
                    </a:prstGeom>
                    <a:solidFill>
                      <a:srgbClr val="FFFFFF"/>
                    </a:solidFill>
                    <a:ln>
                      <a:noFill/>
                    </a:ln>
                  </pic:spPr>
                </pic:pic>
              </a:graphicData>
            </a:graphic>
          </wp:inline>
        </w:drawing>
      </w:r>
      <w:r w:rsidRPr="00F959A9">
        <w:rPr>
          <w:szCs w:val="19"/>
        </w:rPr>
        <w:t xml:space="preserve"> включают и отключают отображение файлов, оставшихся прежними, удаленных, измененных или добавленных по сравнению с предыдущим архивом.</w:t>
      </w:r>
    </w:p>
    <w:p w14:paraId="4CA67CEF" w14:textId="0DBA1AF4" w:rsidR="004C53A3" w:rsidRPr="00F959A9" w:rsidRDefault="004C53A3">
      <w:pPr>
        <w:numPr>
          <w:ilvl w:val="0"/>
          <w:numId w:val="70"/>
        </w:numPr>
        <w:tabs>
          <w:tab w:val="left" w:pos="284"/>
        </w:tabs>
        <w:ind w:left="284" w:hanging="284"/>
        <w:rPr>
          <w:szCs w:val="19"/>
        </w:rPr>
      </w:pPr>
      <w:r w:rsidRPr="00F959A9">
        <w:rPr>
          <w:szCs w:val="19"/>
        </w:rPr>
        <w:t xml:space="preserve">Кнопка </w:t>
      </w:r>
      <w:r w:rsidR="004C0880" w:rsidRPr="00F959A9">
        <w:rPr>
          <w:noProof/>
          <w:szCs w:val="19"/>
          <w:lang w:eastAsia="ru-RU"/>
        </w:rPr>
        <w:drawing>
          <wp:inline distT="0" distB="0" distL="0" distR="0" wp14:anchorId="518CD504" wp14:editId="22D4D87E">
            <wp:extent cx="150495" cy="150495"/>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solidFill>
                      <a:srgbClr val="FFFFFF"/>
                    </a:solidFill>
                    <a:ln>
                      <a:noFill/>
                    </a:ln>
                  </pic:spPr>
                </pic:pic>
              </a:graphicData>
            </a:graphic>
          </wp:inline>
        </w:drawing>
      </w:r>
      <w:r w:rsidRPr="00F959A9">
        <w:rPr>
          <w:szCs w:val="19"/>
        </w:rPr>
        <w:t xml:space="preserve">  переключает режим отображения файлов из подкаталогов. Имеется два режима отображения: </w:t>
      </w:r>
      <w:r w:rsidRPr="00F959A9">
        <w:rPr>
          <w:i/>
          <w:iCs/>
          <w:szCs w:val="19"/>
        </w:rPr>
        <w:t>иерархический</w:t>
      </w:r>
      <w:r w:rsidRPr="00F959A9">
        <w:rPr>
          <w:szCs w:val="19"/>
        </w:rPr>
        <w:t xml:space="preserve">, при котором файлы сгруппированы по подкаталогам (см. </w:t>
      </w:r>
      <w:r w:rsidRPr="00F959A9">
        <w:rPr>
          <w:szCs w:val="19"/>
        </w:rPr>
        <w:fldChar w:fldCharType="begin"/>
      </w:r>
      <w:r w:rsidRPr="00F959A9">
        <w:rPr>
          <w:szCs w:val="19"/>
        </w:rPr>
        <w:instrText xml:space="preserve"> REF _Ref66693130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6</w:t>
      </w:r>
      <w:r w:rsidR="004C0775" w:rsidRPr="00F959A9">
        <w:rPr>
          <w:szCs w:val="19"/>
        </w:rPr>
        <w:t>.</w:t>
      </w:r>
      <w:r w:rsidR="004C0775">
        <w:rPr>
          <w:noProof/>
          <w:szCs w:val="19"/>
        </w:rPr>
        <w:t>3</w:t>
      </w:r>
      <w:r w:rsidRPr="00F959A9">
        <w:rPr>
          <w:szCs w:val="19"/>
        </w:rPr>
        <w:fldChar w:fldCharType="end"/>
      </w:r>
      <w:r w:rsidRPr="00F959A9">
        <w:rPr>
          <w:szCs w:val="19"/>
        </w:rPr>
        <w:t xml:space="preserve">), и </w:t>
      </w:r>
      <w:r w:rsidRPr="00F959A9">
        <w:rPr>
          <w:i/>
          <w:iCs/>
          <w:szCs w:val="19"/>
        </w:rPr>
        <w:t>сплошной</w:t>
      </w:r>
      <w:r w:rsidRPr="00F959A9">
        <w:rPr>
          <w:szCs w:val="19"/>
        </w:rPr>
        <w:t xml:space="preserve">, при котором все файлы отображаются общим списком, а подкаталоги, в которых они размещены, указаны в последней колонке таблицы (см. </w:t>
      </w:r>
      <w:r w:rsidRPr="00F959A9">
        <w:rPr>
          <w:szCs w:val="19"/>
        </w:rPr>
        <w:fldChar w:fldCharType="begin"/>
      </w:r>
      <w:r w:rsidRPr="00F959A9">
        <w:rPr>
          <w:szCs w:val="19"/>
        </w:rPr>
        <w:instrText xml:space="preserve"> REF _Ref66693253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Рисунок 6</w:t>
      </w:r>
      <w:r w:rsidR="004C0775" w:rsidRPr="00F959A9">
        <w:rPr>
          <w:b/>
          <w:bCs/>
          <w:szCs w:val="19"/>
        </w:rPr>
        <w:t>.</w:t>
      </w:r>
      <w:r w:rsidR="004C0775">
        <w:rPr>
          <w:b/>
          <w:bCs/>
          <w:noProof/>
          <w:szCs w:val="19"/>
        </w:rPr>
        <w:t>4</w:t>
      </w:r>
      <w:r w:rsidRPr="00F959A9">
        <w:rPr>
          <w:szCs w:val="19"/>
        </w:rPr>
        <w:fldChar w:fldCharType="end"/>
      </w:r>
      <w:r w:rsidRPr="00F959A9">
        <w:rPr>
          <w:szCs w:val="19"/>
        </w:rPr>
        <w:t xml:space="preserve">). Режим отображения сплошным списком удобен при поиске файла в архиве и анализе изменений. </w:t>
      </w:r>
    </w:p>
    <w:p w14:paraId="2A13C25B" w14:textId="77777777" w:rsidR="004C53A3" w:rsidRPr="00F959A9" w:rsidRDefault="004C53A3">
      <w:pPr>
        <w:pStyle w:val="ae"/>
        <w:tabs>
          <w:tab w:val="clear" w:pos="4153"/>
          <w:tab w:val="clear" w:pos="8306"/>
        </w:tabs>
        <w:rPr>
          <w:szCs w:val="19"/>
        </w:rPr>
      </w:pPr>
    </w:p>
    <w:p w14:paraId="5313D541" w14:textId="3358AAE9" w:rsidR="004C53A3" w:rsidRPr="00F959A9" w:rsidRDefault="006F46CC">
      <w:pPr>
        <w:keepNext/>
        <w:ind w:firstLine="0"/>
        <w:jc w:val="center"/>
        <w:rPr>
          <w:b/>
          <w:bCs/>
          <w:szCs w:val="19"/>
        </w:rPr>
      </w:pPr>
      <w:r w:rsidRPr="00F959A9">
        <w:rPr>
          <w:noProof/>
          <w:lang w:eastAsia="ru-RU"/>
        </w:rPr>
        <w:lastRenderedPageBreak/>
        <w:drawing>
          <wp:inline distT="0" distB="0" distL="0" distR="0" wp14:anchorId="6BA172DA" wp14:editId="213BB87A">
            <wp:extent cx="2470150" cy="2220435"/>
            <wp:effectExtent l="0" t="0" r="6350" b="889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78084" cy="2227567"/>
                    </a:xfrm>
                    <a:prstGeom prst="rect">
                      <a:avLst/>
                    </a:prstGeom>
                  </pic:spPr>
                </pic:pic>
              </a:graphicData>
            </a:graphic>
          </wp:inline>
        </w:drawing>
      </w:r>
    </w:p>
    <w:p w14:paraId="3AE9014B" w14:textId="262A8DD8" w:rsidR="004C53A3" w:rsidRPr="00F959A9" w:rsidRDefault="004C53A3">
      <w:pPr>
        <w:ind w:firstLine="0"/>
        <w:jc w:val="center"/>
        <w:rPr>
          <w:szCs w:val="19"/>
        </w:rPr>
      </w:pPr>
      <w:bookmarkStart w:id="132" w:name="_Ref66693253"/>
      <w:r w:rsidRPr="00F959A9">
        <w:rPr>
          <w:b/>
          <w:bCs/>
          <w:szCs w:val="19"/>
        </w:rPr>
        <w:t xml:space="preserve">Рисунок </w:t>
      </w:r>
      <w:r w:rsidR="00076472" w:rsidRPr="00F959A9">
        <w:rPr>
          <w:b/>
          <w:bCs/>
          <w:szCs w:val="19"/>
        </w:rPr>
        <w:fldChar w:fldCharType="begin"/>
      </w:r>
      <w:r w:rsidR="00076472" w:rsidRPr="00F959A9">
        <w:rPr>
          <w:b/>
          <w:bCs/>
          <w:szCs w:val="19"/>
        </w:rPr>
        <w:instrText xml:space="preserve"> STYLEREF 1 \s </w:instrText>
      </w:r>
      <w:r w:rsidR="00076472" w:rsidRPr="00F959A9">
        <w:rPr>
          <w:b/>
          <w:bCs/>
          <w:szCs w:val="19"/>
        </w:rPr>
        <w:fldChar w:fldCharType="separate"/>
      </w:r>
      <w:r w:rsidR="004C0775">
        <w:rPr>
          <w:b/>
          <w:bCs/>
          <w:noProof/>
          <w:szCs w:val="19"/>
        </w:rPr>
        <w:t>6</w:t>
      </w:r>
      <w:r w:rsidR="00076472" w:rsidRPr="00F959A9">
        <w:rPr>
          <w:b/>
          <w:bCs/>
          <w:szCs w:val="19"/>
        </w:rPr>
        <w:fldChar w:fldCharType="end"/>
      </w:r>
      <w:r w:rsidR="00076472" w:rsidRPr="00F959A9">
        <w:rPr>
          <w:b/>
          <w:bCs/>
          <w:szCs w:val="19"/>
        </w:rPr>
        <w:t>.</w:t>
      </w:r>
      <w:r w:rsidR="00076472" w:rsidRPr="00F959A9">
        <w:rPr>
          <w:b/>
          <w:bCs/>
          <w:szCs w:val="19"/>
        </w:rPr>
        <w:fldChar w:fldCharType="begin"/>
      </w:r>
      <w:r w:rsidR="00076472" w:rsidRPr="00F959A9">
        <w:rPr>
          <w:b/>
          <w:bCs/>
          <w:szCs w:val="19"/>
        </w:rPr>
        <w:instrText xml:space="preserve"> SEQ Рисунок \* ARABIC \s 1 </w:instrText>
      </w:r>
      <w:r w:rsidR="00076472" w:rsidRPr="00F959A9">
        <w:rPr>
          <w:b/>
          <w:bCs/>
          <w:szCs w:val="19"/>
        </w:rPr>
        <w:fldChar w:fldCharType="separate"/>
      </w:r>
      <w:r w:rsidR="004C0775">
        <w:rPr>
          <w:b/>
          <w:bCs/>
          <w:noProof/>
          <w:szCs w:val="19"/>
        </w:rPr>
        <w:t>4</w:t>
      </w:r>
      <w:r w:rsidR="00076472" w:rsidRPr="00F959A9">
        <w:rPr>
          <w:b/>
          <w:bCs/>
          <w:szCs w:val="19"/>
        </w:rPr>
        <w:fldChar w:fldCharType="end"/>
      </w:r>
      <w:bookmarkEnd w:id="132"/>
    </w:p>
    <w:p w14:paraId="17E37C8E" w14:textId="77777777" w:rsidR="004C53A3" w:rsidRPr="00F959A9" w:rsidRDefault="004C53A3">
      <w:pPr>
        <w:rPr>
          <w:szCs w:val="19"/>
        </w:rPr>
      </w:pPr>
    </w:p>
    <w:p w14:paraId="0D2E130E" w14:textId="77777777" w:rsidR="004C53A3" w:rsidRPr="00F959A9" w:rsidRDefault="004C53A3">
      <w:pPr>
        <w:rPr>
          <w:szCs w:val="19"/>
        </w:rPr>
      </w:pPr>
      <w:r w:rsidRPr="00F959A9">
        <w:rPr>
          <w:szCs w:val="19"/>
        </w:rPr>
        <w:t xml:space="preserve">Для переключения режима (иерархический/сплошной) можно также использовать команду меню </w:t>
      </w:r>
      <w:r w:rsidRPr="00F959A9">
        <w:rPr>
          <w:b/>
          <w:bCs/>
          <w:szCs w:val="19"/>
        </w:rPr>
        <w:t>«Вид — Сплошной список»</w:t>
      </w:r>
      <w:r w:rsidRPr="00F959A9">
        <w:rPr>
          <w:szCs w:val="19"/>
        </w:rPr>
        <w:t>.</w:t>
      </w:r>
    </w:p>
    <w:p w14:paraId="3B9DADCB" w14:textId="33D528EC" w:rsidR="004C53A3" w:rsidRPr="00F959A9" w:rsidRDefault="004C53A3">
      <w:pPr>
        <w:rPr>
          <w:szCs w:val="19"/>
        </w:rPr>
      </w:pPr>
      <w:r w:rsidRPr="00F959A9">
        <w:rPr>
          <w:szCs w:val="19"/>
        </w:rPr>
        <w:t xml:space="preserve">Для того чтобы просмотреть общие свойства архива (размер архива, количество файлов в архиве и т.п.), необходимо в меню окна свойств архива выбрать команду </w:t>
      </w:r>
      <w:r w:rsidRPr="00F959A9">
        <w:rPr>
          <w:b/>
          <w:bCs/>
          <w:szCs w:val="19"/>
        </w:rPr>
        <w:t>«Файл — Свойства архива»</w:t>
      </w:r>
      <w:r w:rsidRPr="00F959A9">
        <w:rPr>
          <w:szCs w:val="19"/>
        </w:rPr>
        <w:t xml:space="preserve"> (см. </w:t>
      </w:r>
      <w:r w:rsidRPr="00F959A9">
        <w:rPr>
          <w:szCs w:val="19"/>
        </w:rPr>
        <w:fldChar w:fldCharType="begin"/>
      </w:r>
      <w:r w:rsidRPr="00F959A9">
        <w:rPr>
          <w:szCs w:val="19"/>
        </w:rPr>
        <w:instrText xml:space="preserve"> REF _Ref44924033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6</w:t>
      </w:r>
      <w:r w:rsidR="004C0775" w:rsidRPr="00F959A9">
        <w:rPr>
          <w:szCs w:val="19"/>
        </w:rPr>
        <w:t>.</w:t>
      </w:r>
      <w:r w:rsidR="004C0775">
        <w:rPr>
          <w:noProof/>
          <w:szCs w:val="19"/>
        </w:rPr>
        <w:t>5</w:t>
      </w:r>
      <w:r w:rsidRPr="00F959A9">
        <w:rPr>
          <w:szCs w:val="19"/>
        </w:rPr>
        <w:fldChar w:fldCharType="end"/>
      </w:r>
      <w:r w:rsidRPr="00F959A9">
        <w:rPr>
          <w:szCs w:val="19"/>
        </w:rPr>
        <w:t xml:space="preserve">). То же самое можно сделать из главного окна Менеджера, если щелкнуть правой кнопкой мыши на архиве и в контекстном меню выбрать команду </w:t>
      </w:r>
      <w:r w:rsidRPr="00F959A9">
        <w:rPr>
          <w:b/>
          <w:bCs/>
          <w:szCs w:val="19"/>
        </w:rPr>
        <w:t>«Свойства архива»</w:t>
      </w:r>
      <w:r w:rsidRPr="00F959A9">
        <w:rPr>
          <w:szCs w:val="19"/>
        </w:rPr>
        <w:t>. Появится диалог, в содержащий свойства архива.</w:t>
      </w:r>
    </w:p>
    <w:p w14:paraId="2B2116F2" w14:textId="7019495F" w:rsidR="004C53A3" w:rsidRPr="00F959A9" w:rsidRDefault="009D37FE">
      <w:pPr>
        <w:keepNext/>
        <w:ind w:firstLine="0"/>
        <w:jc w:val="center"/>
        <w:rPr>
          <w:szCs w:val="19"/>
        </w:rPr>
      </w:pPr>
      <w:r w:rsidRPr="00F959A9">
        <w:rPr>
          <w:noProof/>
          <w:lang w:eastAsia="ru-RU"/>
        </w:rPr>
        <w:lastRenderedPageBreak/>
        <w:drawing>
          <wp:inline distT="0" distB="0" distL="0" distR="0" wp14:anchorId="1520BDD2" wp14:editId="64D3E213">
            <wp:extent cx="3331210" cy="2710780"/>
            <wp:effectExtent l="0" t="0" r="254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36569" cy="2715141"/>
                    </a:xfrm>
                    <a:prstGeom prst="rect">
                      <a:avLst/>
                    </a:prstGeom>
                  </pic:spPr>
                </pic:pic>
              </a:graphicData>
            </a:graphic>
          </wp:inline>
        </w:drawing>
      </w:r>
    </w:p>
    <w:p w14:paraId="2F79FF5B" w14:textId="4330D9A0" w:rsidR="004C53A3" w:rsidRPr="00F959A9" w:rsidRDefault="004C53A3">
      <w:pPr>
        <w:pStyle w:val="16"/>
        <w:rPr>
          <w:szCs w:val="19"/>
        </w:rPr>
      </w:pPr>
      <w:bookmarkStart w:id="133" w:name="_Ref44924033"/>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6</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5</w:t>
      </w:r>
      <w:r w:rsidR="00076472" w:rsidRPr="00F959A9">
        <w:rPr>
          <w:szCs w:val="19"/>
        </w:rPr>
        <w:fldChar w:fldCharType="end"/>
      </w:r>
      <w:bookmarkEnd w:id="133"/>
    </w:p>
    <w:p w14:paraId="76461DCC" w14:textId="77777777" w:rsidR="004C53A3" w:rsidRPr="00F959A9" w:rsidRDefault="004C53A3">
      <w:pPr>
        <w:ind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24B6853C" w14:textId="77777777">
        <w:tc>
          <w:tcPr>
            <w:tcW w:w="817" w:type="dxa"/>
            <w:shd w:val="clear" w:color="auto" w:fill="auto"/>
          </w:tcPr>
          <w:p w14:paraId="7AF20FD8"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14A43534" wp14:editId="7A99C7AE">
                  <wp:extent cx="358775" cy="358775"/>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3356D1AC"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В нижней части данного диалога отображается список каталогов, в которых расположены дубликаты архива. В этом списке перечислены не все каталоги для дублирования, указанные в настройках раздела, а только те, в которых действительно есть дубликат </w:t>
            </w:r>
            <w:r w:rsidRPr="00F959A9">
              <w:rPr>
                <w:szCs w:val="19"/>
                <w:u w:val="single"/>
              </w:rPr>
              <w:t>данного</w:t>
            </w:r>
            <w:r w:rsidRPr="00F959A9">
              <w:rPr>
                <w:szCs w:val="19"/>
              </w:rPr>
              <w:t xml:space="preserve"> архива. Если каталог указан в настройках раздела, но в нем нет дубликата архива (например, каталог расположен на другом компьютере и был недоступен в момент создания архива), то этот каталог в свойствах </w:t>
            </w:r>
            <w:r w:rsidRPr="00F959A9">
              <w:rPr>
                <w:szCs w:val="19"/>
                <w:u w:val="single"/>
              </w:rPr>
              <w:t>архива</w:t>
            </w:r>
            <w:r w:rsidRPr="00F959A9">
              <w:rPr>
                <w:szCs w:val="19"/>
              </w:rPr>
              <w:t xml:space="preserve"> не отображается.</w:t>
            </w:r>
          </w:p>
        </w:tc>
      </w:tr>
    </w:tbl>
    <w:p w14:paraId="092208CC" w14:textId="77777777" w:rsidR="004C53A3" w:rsidRPr="00F959A9" w:rsidRDefault="004C53A3"/>
    <w:p w14:paraId="79B81DD9" w14:textId="77777777" w:rsidR="004C53A3" w:rsidRPr="00F959A9" w:rsidRDefault="004C53A3" w:rsidP="0050758B">
      <w:pPr>
        <w:pStyle w:val="2"/>
      </w:pPr>
      <w:bookmarkStart w:id="134" w:name="_Ref36633969"/>
      <w:bookmarkStart w:id="135" w:name="_Ref36633966"/>
      <w:bookmarkStart w:id="136" w:name="_Toc493771807"/>
      <w:r w:rsidRPr="00F959A9">
        <w:t>Удаление архива</w:t>
      </w:r>
      <w:bookmarkEnd w:id="134"/>
      <w:bookmarkEnd w:id="135"/>
      <w:bookmarkEnd w:id="136"/>
    </w:p>
    <w:p w14:paraId="275E0053" w14:textId="77777777" w:rsidR="004C53A3" w:rsidRPr="00F959A9" w:rsidRDefault="004C53A3">
      <w:pPr>
        <w:rPr>
          <w:szCs w:val="19"/>
        </w:rPr>
      </w:pPr>
      <w:r w:rsidRPr="00F959A9">
        <w:rPr>
          <w:szCs w:val="19"/>
        </w:rPr>
        <w:t>Для того чтобы удалить архив, выполните следующие действия:</w:t>
      </w:r>
    </w:p>
    <w:p w14:paraId="5C3F389B" w14:textId="77777777" w:rsidR="004C53A3" w:rsidRPr="00F959A9" w:rsidRDefault="004C53A3">
      <w:pPr>
        <w:numPr>
          <w:ilvl w:val="0"/>
          <w:numId w:val="66"/>
        </w:numPr>
        <w:rPr>
          <w:szCs w:val="19"/>
        </w:rPr>
      </w:pPr>
      <w:r w:rsidRPr="00F959A9">
        <w:rPr>
          <w:szCs w:val="19"/>
        </w:rPr>
        <w:t>запустите Менеджер Хранителя;</w:t>
      </w:r>
    </w:p>
    <w:p w14:paraId="006B84F4" w14:textId="77777777" w:rsidR="004C53A3" w:rsidRPr="00F959A9" w:rsidRDefault="004C53A3">
      <w:pPr>
        <w:numPr>
          <w:ilvl w:val="0"/>
          <w:numId w:val="66"/>
        </w:numPr>
        <w:rPr>
          <w:szCs w:val="19"/>
        </w:rPr>
      </w:pPr>
      <w:r w:rsidRPr="00F959A9">
        <w:rPr>
          <w:szCs w:val="19"/>
        </w:rPr>
        <w:t>выберите архив в окне архивов;</w:t>
      </w:r>
    </w:p>
    <w:p w14:paraId="37D834AC" w14:textId="77777777" w:rsidR="004C53A3" w:rsidRPr="00F959A9" w:rsidRDefault="004C53A3">
      <w:pPr>
        <w:numPr>
          <w:ilvl w:val="0"/>
          <w:numId w:val="22"/>
        </w:numPr>
        <w:rPr>
          <w:szCs w:val="19"/>
        </w:rPr>
      </w:pPr>
      <w:r w:rsidRPr="00F959A9">
        <w:rPr>
          <w:szCs w:val="19"/>
        </w:rPr>
        <w:t xml:space="preserve">в меню </w:t>
      </w:r>
      <w:r w:rsidRPr="00F959A9">
        <w:rPr>
          <w:b/>
          <w:bCs/>
          <w:szCs w:val="19"/>
        </w:rPr>
        <w:t>«Архивы»</w:t>
      </w:r>
      <w:r w:rsidRPr="00F959A9">
        <w:rPr>
          <w:szCs w:val="19"/>
        </w:rPr>
        <w:t xml:space="preserve"> выберите команду </w:t>
      </w:r>
      <w:r w:rsidRPr="00F959A9">
        <w:rPr>
          <w:b/>
          <w:bCs/>
          <w:szCs w:val="19"/>
        </w:rPr>
        <w:t>«Удалить архив»</w:t>
      </w:r>
      <w:r w:rsidRPr="00F959A9">
        <w:rPr>
          <w:szCs w:val="19"/>
        </w:rPr>
        <w:t xml:space="preserve">. </w:t>
      </w:r>
    </w:p>
    <w:p w14:paraId="7C696E84" w14:textId="77777777" w:rsidR="004C53A3" w:rsidRPr="00F959A9" w:rsidRDefault="004C53A3">
      <w:pPr>
        <w:pStyle w:val="ae"/>
        <w:tabs>
          <w:tab w:val="clear" w:pos="4153"/>
          <w:tab w:val="clear" w:pos="8306"/>
        </w:tabs>
        <w:rPr>
          <w:szCs w:val="19"/>
        </w:rPr>
      </w:pPr>
      <w:r w:rsidRPr="00F959A9">
        <w:rPr>
          <w:szCs w:val="19"/>
        </w:rPr>
        <w:t>Перед удалением архива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выдаст запрос с просьбой подтвердить удаление архива и указать, надо ли удалять дубликаты данного архива (если они есть). </w:t>
      </w:r>
    </w:p>
    <w:p w14:paraId="73C1C6EB" w14:textId="77777777" w:rsidR="004C53A3" w:rsidRPr="00F959A9" w:rsidRDefault="004C53A3">
      <w:pPr>
        <w:pStyle w:val="ae"/>
        <w:tabs>
          <w:tab w:val="clear" w:pos="4153"/>
          <w:tab w:val="clear" w:pos="8306"/>
        </w:tabs>
        <w:rPr>
          <w:szCs w:val="19"/>
        </w:rPr>
      </w:pPr>
    </w:p>
    <w:p w14:paraId="6BF92712" w14:textId="77777777" w:rsidR="004C53A3" w:rsidRPr="00F959A9" w:rsidRDefault="004C53A3" w:rsidP="0050758B">
      <w:pPr>
        <w:pStyle w:val="2"/>
      </w:pPr>
      <w:bookmarkStart w:id="137" w:name="_Ref36875932"/>
      <w:bookmarkStart w:id="138" w:name="_Ref36709127"/>
      <w:bookmarkStart w:id="139" w:name="_Ref36709114"/>
      <w:bookmarkStart w:id="140" w:name="_Toc493771808"/>
      <w:r w:rsidRPr="00F959A9">
        <w:lastRenderedPageBreak/>
        <w:t>Закрепление архива</w:t>
      </w:r>
      <w:bookmarkEnd w:id="137"/>
      <w:bookmarkEnd w:id="138"/>
      <w:bookmarkEnd w:id="139"/>
      <w:bookmarkEnd w:id="140"/>
    </w:p>
    <w:p w14:paraId="505CC790" w14:textId="378EDEBE" w:rsidR="004C53A3" w:rsidRPr="00F959A9" w:rsidRDefault="004C53A3">
      <w:pPr>
        <w:rPr>
          <w:szCs w:val="19"/>
        </w:rPr>
      </w:pPr>
      <w:r w:rsidRPr="00F959A9">
        <w:rPr>
          <w:szCs w:val="19"/>
        </w:rPr>
        <w:t xml:space="preserve">При переполнении коллекции архивов (т.е. когда размер коллекции превышает установленный в разделе максимальный размер коллекции), старые архивы удаляются. Для того чтобы предотвратить удаление некоторого архива (например, содержащего ценные данные), необходимо </w:t>
      </w:r>
      <w:r w:rsidRPr="00F959A9">
        <w:rPr>
          <w:b/>
          <w:bCs/>
          <w:i/>
          <w:iCs/>
          <w:szCs w:val="19"/>
        </w:rPr>
        <w:t>закрепить</w:t>
      </w:r>
      <w:r w:rsidRPr="00F959A9">
        <w:rPr>
          <w:szCs w:val="19"/>
        </w:rPr>
        <w:t xml:space="preserve"> данный архив. При переполнении коллекции архивов закрепленные архивы не уничтожаются. Однако такой архив может быть удален вручную (см. «</w:t>
      </w:r>
      <w:r w:rsidRPr="00F959A9">
        <w:rPr>
          <w:szCs w:val="19"/>
        </w:rPr>
        <w:fldChar w:fldCharType="begin"/>
      </w:r>
      <w:r w:rsidRPr="00F959A9">
        <w:rPr>
          <w:szCs w:val="19"/>
        </w:rPr>
        <w:instrText xml:space="preserve"> REF _Ref36633966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Удаление архива</w:t>
      </w:r>
      <w:r w:rsidRPr="00F959A9">
        <w:rPr>
          <w:szCs w:val="19"/>
        </w:rPr>
        <w:fldChar w:fldCharType="end"/>
      </w:r>
      <w:r w:rsidRPr="00F959A9">
        <w:rPr>
          <w:szCs w:val="19"/>
        </w:rPr>
        <w:t xml:space="preserve">» данного Руководства). </w:t>
      </w:r>
    </w:p>
    <w:p w14:paraId="1260BA0E" w14:textId="77777777" w:rsidR="004C53A3" w:rsidRPr="00F959A9" w:rsidRDefault="004C53A3">
      <w:pPr>
        <w:rPr>
          <w:szCs w:val="19"/>
        </w:rPr>
      </w:pPr>
      <w:r w:rsidRPr="00F959A9">
        <w:rPr>
          <w:szCs w:val="19"/>
        </w:rPr>
        <w:t>Для того чтобы закрепить архив, необходимо:</w:t>
      </w:r>
    </w:p>
    <w:p w14:paraId="23CE5D4A" w14:textId="77777777" w:rsidR="004C53A3" w:rsidRPr="00F959A9" w:rsidRDefault="004C53A3">
      <w:pPr>
        <w:numPr>
          <w:ilvl w:val="0"/>
          <w:numId w:val="77"/>
        </w:numPr>
        <w:rPr>
          <w:szCs w:val="19"/>
        </w:rPr>
      </w:pPr>
      <w:r w:rsidRPr="00F959A9">
        <w:rPr>
          <w:szCs w:val="19"/>
        </w:rPr>
        <w:t>запустить Менеджер Хранителя;</w:t>
      </w:r>
    </w:p>
    <w:p w14:paraId="3EDDAE2F" w14:textId="77777777" w:rsidR="004C53A3" w:rsidRPr="00F959A9" w:rsidRDefault="004C53A3">
      <w:pPr>
        <w:numPr>
          <w:ilvl w:val="0"/>
          <w:numId w:val="77"/>
        </w:numPr>
        <w:rPr>
          <w:szCs w:val="19"/>
        </w:rPr>
      </w:pPr>
      <w:r w:rsidRPr="00F959A9">
        <w:rPr>
          <w:szCs w:val="19"/>
        </w:rPr>
        <w:t>выбрать архив в окне архивов;</w:t>
      </w:r>
    </w:p>
    <w:p w14:paraId="597013CB" w14:textId="77777777" w:rsidR="004C53A3" w:rsidRPr="00F959A9" w:rsidRDefault="004C53A3">
      <w:pPr>
        <w:numPr>
          <w:ilvl w:val="0"/>
          <w:numId w:val="77"/>
        </w:numPr>
        <w:rPr>
          <w:szCs w:val="19"/>
        </w:rPr>
      </w:pPr>
      <w:r w:rsidRPr="00F959A9">
        <w:rPr>
          <w:szCs w:val="19"/>
        </w:rPr>
        <w:t xml:space="preserve">выбрать в меню </w:t>
      </w:r>
      <w:r w:rsidRPr="00F959A9">
        <w:rPr>
          <w:b/>
          <w:bCs/>
          <w:szCs w:val="19"/>
        </w:rPr>
        <w:t>«Архивы»</w:t>
      </w:r>
      <w:r w:rsidRPr="00F959A9">
        <w:rPr>
          <w:szCs w:val="19"/>
        </w:rPr>
        <w:t xml:space="preserve">  команду </w:t>
      </w:r>
      <w:r w:rsidRPr="00F959A9">
        <w:rPr>
          <w:b/>
          <w:bCs/>
          <w:szCs w:val="19"/>
        </w:rPr>
        <w:t>«Закрепить архив»</w:t>
      </w:r>
      <w:r w:rsidRPr="00F959A9">
        <w:rPr>
          <w:szCs w:val="19"/>
        </w:rPr>
        <w:t xml:space="preserve">. </w:t>
      </w:r>
    </w:p>
    <w:p w14:paraId="3BB440F7" w14:textId="77777777" w:rsidR="004C53A3" w:rsidRPr="00F959A9" w:rsidRDefault="004C53A3">
      <w:pPr>
        <w:pStyle w:val="ad"/>
        <w:rPr>
          <w:szCs w:val="19"/>
        </w:rPr>
      </w:pPr>
      <w:r w:rsidRPr="00F959A9">
        <w:rPr>
          <w:szCs w:val="19"/>
        </w:rPr>
        <w:t xml:space="preserve">При закреплении архива ZIP-файл переименовывается, имена закрепленных архивов имеют формат: </w:t>
      </w:r>
    </w:p>
    <w:p w14:paraId="0D2D24FE" w14:textId="77777777" w:rsidR="004C53A3" w:rsidRPr="00F959A9" w:rsidRDefault="004C53A3">
      <w:pPr>
        <w:ind w:firstLine="0"/>
        <w:jc w:val="center"/>
        <w:rPr>
          <w:rFonts w:ascii="Courier New" w:hAnsi="Courier New" w:cs="Courier New"/>
          <w:szCs w:val="19"/>
        </w:rPr>
      </w:pPr>
      <w:r w:rsidRPr="00F959A9">
        <w:rPr>
          <w:rFonts w:ascii="Courier New" w:hAnsi="Courier New" w:cs="Courier New"/>
          <w:szCs w:val="19"/>
        </w:rPr>
        <w:t>(ИмяПрофиля)ИмяРаздела_$NNN.zip</w:t>
      </w:r>
    </w:p>
    <w:p w14:paraId="17F0CEE9" w14:textId="77777777" w:rsidR="004C53A3" w:rsidRPr="00F959A9" w:rsidRDefault="004C53A3">
      <w:pPr>
        <w:rPr>
          <w:szCs w:val="19"/>
        </w:rPr>
      </w:pPr>
      <w:r w:rsidRPr="00F959A9">
        <w:rPr>
          <w:szCs w:val="19"/>
        </w:rPr>
        <w:t>или</w:t>
      </w:r>
    </w:p>
    <w:p w14:paraId="0C3E81B0" w14:textId="77777777" w:rsidR="004C53A3" w:rsidRPr="00F959A9" w:rsidRDefault="004C53A3">
      <w:pPr>
        <w:ind w:firstLine="0"/>
        <w:jc w:val="center"/>
        <w:rPr>
          <w:rFonts w:ascii="Courier New" w:hAnsi="Courier New" w:cs="Courier New"/>
          <w:szCs w:val="19"/>
        </w:rPr>
      </w:pPr>
      <w:r w:rsidRPr="00F959A9">
        <w:rPr>
          <w:rFonts w:ascii="Courier New" w:hAnsi="Courier New" w:cs="Courier New"/>
          <w:szCs w:val="19"/>
        </w:rPr>
        <w:t>ИмяРаздела_$NNN.zip</w:t>
      </w:r>
    </w:p>
    <w:p w14:paraId="5501E386" w14:textId="77777777" w:rsidR="004C53A3" w:rsidRPr="00F959A9" w:rsidRDefault="004C53A3">
      <w:pPr>
        <w:rPr>
          <w:szCs w:val="19"/>
        </w:rPr>
      </w:pPr>
    </w:p>
    <w:p w14:paraId="44827A6C" w14:textId="77777777" w:rsidR="004C53A3" w:rsidRPr="00F959A9" w:rsidRDefault="004C53A3">
      <w:pPr>
        <w:rPr>
          <w:szCs w:val="19"/>
        </w:rPr>
      </w:pPr>
      <w:r w:rsidRPr="00F959A9">
        <w:rPr>
          <w:szCs w:val="19"/>
        </w:rPr>
        <w:t xml:space="preserve">где NNN — трехзначный номер. </w:t>
      </w:r>
    </w:p>
    <w:p w14:paraId="5C9F6CE8" w14:textId="77777777" w:rsidR="004C53A3" w:rsidRPr="00F959A9" w:rsidRDefault="004C53A3">
      <w:pPr>
        <w:rPr>
          <w:szCs w:val="19"/>
        </w:rPr>
      </w:pPr>
      <w:r w:rsidRPr="00F959A9">
        <w:rPr>
          <w:szCs w:val="19"/>
        </w:rPr>
        <w:t xml:space="preserve">Закрепленные архивы имеют значок, содержащий «замóк», например:  </w:t>
      </w:r>
      <w:r w:rsidR="004C0880" w:rsidRPr="00F959A9">
        <w:rPr>
          <w:noProof/>
          <w:szCs w:val="19"/>
          <w:lang w:eastAsia="ru-RU"/>
        </w:rPr>
        <w:drawing>
          <wp:inline distT="0" distB="0" distL="0" distR="0" wp14:anchorId="788E5C76" wp14:editId="087E1D9F">
            <wp:extent cx="405130" cy="231775"/>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130" cy="231775"/>
                    </a:xfrm>
                    <a:prstGeom prst="rect">
                      <a:avLst/>
                    </a:prstGeom>
                    <a:solidFill>
                      <a:srgbClr val="FFFFFF"/>
                    </a:solidFill>
                    <a:ln>
                      <a:noFill/>
                    </a:ln>
                  </pic:spPr>
                </pic:pic>
              </a:graphicData>
            </a:graphic>
          </wp:inline>
        </w:drawing>
      </w:r>
      <w:r w:rsidRPr="00F959A9">
        <w:rPr>
          <w:szCs w:val="19"/>
        </w:rPr>
        <w:t>.</w:t>
      </w:r>
    </w:p>
    <w:p w14:paraId="6B21DACB" w14:textId="77777777" w:rsidR="004C53A3" w:rsidRPr="00F959A9" w:rsidRDefault="004C53A3">
      <w:pPr>
        <w:ind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397D67E7" w14:textId="77777777">
        <w:tc>
          <w:tcPr>
            <w:tcW w:w="817" w:type="dxa"/>
            <w:shd w:val="clear" w:color="auto" w:fill="auto"/>
          </w:tcPr>
          <w:p w14:paraId="0CD387C6"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69430EE3" wp14:editId="4C9F0829">
                  <wp:extent cx="358775" cy="358775"/>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2A0C6B4E"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При закреплении </w:t>
            </w:r>
            <w:r w:rsidRPr="00F959A9">
              <w:rPr>
                <w:i/>
                <w:iCs/>
                <w:szCs w:val="19"/>
              </w:rPr>
              <w:t>разностного</w:t>
            </w:r>
            <w:r w:rsidRPr="00F959A9">
              <w:rPr>
                <w:szCs w:val="19"/>
              </w:rPr>
              <w:t xml:space="preserve"> архива этот архив сначала преобразуется в полный, и только затем закрепляется. Это сделано для того чтобы этот архив можно было впоследствии корректно раскрыть.</w:t>
            </w:r>
          </w:p>
        </w:tc>
      </w:tr>
    </w:tbl>
    <w:p w14:paraId="1B07D738" w14:textId="77777777" w:rsidR="004C53A3" w:rsidRPr="00F959A9" w:rsidRDefault="004C53A3"/>
    <w:p w14:paraId="16D85211" w14:textId="77777777" w:rsidR="004C53A3" w:rsidRPr="00F959A9" w:rsidRDefault="004C53A3" w:rsidP="0050758B">
      <w:pPr>
        <w:pStyle w:val="2"/>
      </w:pPr>
      <w:bookmarkStart w:id="141" w:name="_Ref37063584"/>
      <w:bookmarkStart w:id="142" w:name="_Ref37063570"/>
      <w:bookmarkStart w:id="143" w:name="_Toc493771809"/>
      <w:r w:rsidRPr="00F959A9">
        <w:t>Экспорт и импорт архивов</w:t>
      </w:r>
      <w:bookmarkEnd w:id="141"/>
      <w:bookmarkEnd w:id="142"/>
      <w:bookmarkEnd w:id="143"/>
    </w:p>
    <w:p w14:paraId="03D11E09" w14:textId="77777777" w:rsidR="004C53A3" w:rsidRPr="00F959A9" w:rsidRDefault="004C53A3">
      <w:pPr>
        <w:pStyle w:val="3"/>
        <w:rPr>
          <w:szCs w:val="19"/>
        </w:rPr>
      </w:pPr>
      <w:bookmarkStart w:id="144" w:name="_Ref36875889"/>
      <w:bookmarkStart w:id="145" w:name="_Toc493771810"/>
      <w:r w:rsidRPr="00F959A9">
        <w:rPr>
          <w:szCs w:val="19"/>
        </w:rPr>
        <w:t>Экспорт</w:t>
      </w:r>
      <w:bookmarkEnd w:id="144"/>
      <w:bookmarkEnd w:id="145"/>
    </w:p>
    <w:p w14:paraId="0879FA2B" w14:textId="77777777" w:rsidR="004C53A3" w:rsidRPr="00F959A9" w:rsidRDefault="004C53A3">
      <w:pPr>
        <w:rPr>
          <w:szCs w:val="19"/>
        </w:rPr>
      </w:pPr>
      <w:r w:rsidRPr="00F959A9">
        <w:rPr>
          <w:szCs w:val="19"/>
        </w:rPr>
        <w:t xml:space="preserve">В некоторых случаях может потребоваться записать архив на одну или несколько дискет, или разбить файл архива на несколько частей. Обычно файл разбивают на несколько частей для того, чтобы скопировать большой по размеру архив на несколько дискет. Эта операция называется </w:t>
      </w:r>
      <w:r w:rsidRPr="00F959A9">
        <w:rPr>
          <w:b/>
          <w:bCs/>
          <w:szCs w:val="19"/>
        </w:rPr>
        <w:t>экспорт архива</w:t>
      </w:r>
      <w:r w:rsidRPr="00F959A9">
        <w:rPr>
          <w:szCs w:val="19"/>
        </w:rPr>
        <w:t xml:space="preserve">. </w:t>
      </w:r>
    </w:p>
    <w:p w14:paraId="4A7EEE41" w14:textId="77777777" w:rsidR="004C53A3" w:rsidRPr="00F959A9" w:rsidRDefault="004C53A3">
      <w:pPr>
        <w:rPr>
          <w:szCs w:val="19"/>
        </w:rPr>
      </w:pPr>
      <w:r w:rsidRPr="00F959A9">
        <w:rPr>
          <w:szCs w:val="19"/>
        </w:rPr>
        <w:t xml:space="preserve">Для того чтобы произвести экспорт архива, выберите его в окне архивов, и в меню </w:t>
      </w:r>
      <w:r w:rsidRPr="00F959A9">
        <w:rPr>
          <w:b/>
          <w:bCs/>
          <w:szCs w:val="19"/>
        </w:rPr>
        <w:t>«Архивы»</w:t>
      </w:r>
      <w:r w:rsidRPr="00F959A9">
        <w:rPr>
          <w:szCs w:val="19"/>
        </w:rPr>
        <w:t xml:space="preserve"> выберите команду </w:t>
      </w:r>
      <w:r w:rsidRPr="00F959A9">
        <w:rPr>
          <w:b/>
          <w:bCs/>
          <w:szCs w:val="19"/>
        </w:rPr>
        <w:t>«Экспортировать архив»</w:t>
      </w:r>
      <w:r w:rsidRPr="00F959A9">
        <w:rPr>
          <w:szCs w:val="19"/>
        </w:rPr>
        <w:t xml:space="preserve">. </w:t>
      </w:r>
    </w:p>
    <w:p w14:paraId="02871B05" w14:textId="77777777" w:rsidR="004C53A3" w:rsidRPr="00F959A9" w:rsidRDefault="004C0880">
      <w:pPr>
        <w:ind w:firstLine="0"/>
        <w:jc w:val="center"/>
        <w:rPr>
          <w:szCs w:val="19"/>
        </w:rPr>
      </w:pPr>
      <w:r w:rsidRPr="00F959A9">
        <w:rPr>
          <w:noProof/>
          <w:szCs w:val="19"/>
          <w:lang w:eastAsia="ru-RU"/>
        </w:rPr>
        <w:lastRenderedPageBreak/>
        <w:drawing>
          <wp:inline distT="0" distB="0" distL="0" distR="0" wp14:anchorId="0C08E3BD" wp14:editId="4C159124">
            <wp:extent cx="2592705" cy="232664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92705" cy="2326640"/>
                    </a:xfrm>
                    <a:prstGeom prst="rect">
                      <a:avLst/>
                    </a:prstGeom>
                    <a:solidFill>
                      <a:srgbClr val="FFFFFF"/>
                    </a:solidFill>
                    <a:ln>
                      <a:noFill/>
                    </a:ln>
                  </pic:spPr>
                </pic:pic>
              </a:graphicData>
            </a:graphic>
          </wp:inline>
        </w:drawing>
      </w:r>
    </w:p>
    <w:p w14:paraId="14243568" w14:textId="33EADDD8" w:rsidR="004C53A3" w:rsidRPr="00F959A9" w:rsidRDefault="004C53A3">
      <w:pPr>
        <w:pStyle w:val="16"/>
        <w:rPr>
          <w:szCs w:val="19"/>
        </w:rPr>
      </w:pPr>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6</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6</w:t>
      </w:r>
      <w:r w:rsidR="00076472" w:rsidRPr="00F959A9">
        <w:rPr>
          <w:szCs w:val="19"/>
        </w:rPr>
        <w:fldChar w:fldCharType="end"/>
      </w:r>
    </w:p>
    <w:p w14:paraId="4C219F2A" w14:textId="77777777" w:rsidR="004C53A3" w:rsidRPr="00F959A9" w:rsidRDefault="004C53A3">
      <w:pPr>
        <w:rPr>
          <w:szCs w:val="19"/>
        </w:rPr>
      </w:pPr>
      <w:r w:rsidRPr="00F959A9">
        <w:rPr>
          <w:szCs w:val="19"/>
        </w:rPr>
        <w:t>После этого появится диалог, в котором необходимо указать, куда надо копировать части архива. По умолчанию предлагается записывать их на диск ‘</w:t>
      </w:r>
      <w:r w:rsidRPr="00F959A9">
        <w:rPr>
          <w:rFonts w:ascii="Courier New" w:hAnsi="Courier New" w:cs="Courier New"/>
          <w:szCs w:val="19"/>
        </w:rPr>
        <w:t>a:</w:t>
      </w:r>
      <w:r w:rsidRPr="00F959A9">
        <w:rPr>
          <w:szCs w:val="19"/>
        </w:rPr>
        <w:t xml:space="preserve">’, но при необходимости Вы можете указать любой каталог. Кроме того, Вы должны выбрать максимальный размер части архива, которая может быть записана на одну дискету (размер тома). Обычно при записи архива на дискету Вам надо будет выбрать либо пункт </w:t>
      </w:r>
      <w:r w:rsidRPr="00F959A9">
        <w:rPr>
          <w:b/>
          <w:bCs/>
          <w:szCs w:val="19"/>
        </w:rPr>
        <w:t>«по размеру диска»</w:t>
      </w:r>
      <w:r w:rsidRPr="00F959A9">
        <w:rPr>
          <w:szCs w:val="19"/>
        </w:rPr>
        <w:t xml:space="preserve">, либо </w:t>
      </w:r>
      <w:r w:rsidRPr="00F959A9">
        <w:rPr>
          <w:b/>
          <w:bCs/>
          <w:szCs w:val="19"/>
        </w:rPr>
        <w:t>«стандартный»</w:t>
      </w:r>
      <w:r w:rsidRPr="00F959A9">
        <w:rPr>
          <w:szCs w:val="19"/>
        </w:rPr>
        <w:t xml:space="preserve"> и в списке указать емкость дискеты (обычно 1,44 Мб). Если Вы хотите записать архив на частично заполненные дискеты, выберите пункт </w:t>
      </w:r>
      <w:r w:rsidRPr="00F959A9">
        <w:rPr>
          <w:b/>
          <w:bCs/>
          <w:szCs w:val="19"/>
        </w:rPr>
        <w:t>«по объему свободного места на каждом диске»</w:t>
      </w:r>
      <w:r w:rsidRPr="00F959A9">
        <w:rPr>
          <w:szCs w:val="19"/>
        </w:rPr>
        <w:t xml:space="preserve">. </w:t>
      </w:r>
    </w:p>
    <w:p w14:paraId="40E3EA92" w14:textId="77777777" w:rsidR="004C53A3" w:rsidRPr="00F959A9" w:rsidRDefault="004C53A3">
      <w:pPr>
        <w:rPr>
          <w:szCs w:val="19"/>
        </w:rPr>
      </w:pPr>
      <w:r w:rsidRPr="00F959A9">
        <w:rPr>
          <w:szCs w:val="19"/>
        </w:rPr>
        <w:t xml:space="preserve">Если при записи архива на дискеты Вы указали опцию </w:t>
      </w:r>
      <w:r w:rsidRPr="00F959A9">
        <w:rPr>
          <w:b/>
          <w:bCs/>
          <w:szCs w:val="19"/>
        </w:rPr>
        <w:t>«по размеру диска»</w:t>
      </w:r>
      <w:r w:rsidRPr="00F959A9">
        <w:rPr>
          <w:szCs w:val="19"/>
        </w:rPr>
        <w:t xml:space="preserve">, то программа разобьет архив на части так, что размер каждой части будет равен размеру дискеты. При этом дискеты, на которые Вы записываете архив, должны быть пустыми (не должны содержать других файлов). Если вставленный Вами диск не пуст, программа выдаст предупреждение и предложит вставить другую дискету. Существует также возможность автоматической очистки дискет. Для этого надо установить флажок </w:t>
      </w:r>
      <w:r w:rsidRPr="00F959A9">
        <w:rPr>
          <w:b/>
          <w:bCs/>
          <w:szCs w:val="19"/>
        </w:rPr>
        <w:t>«Очищать дискеты перед копированием»</w:t>
      </w:r>
      <w:r w:rsidRPr="00F959A9">
        <w:rPr>
          <w:szCs w:val="19"/>
        </w:rPr>
        <w:t xml:space="preserve"> в диалоге разбиения архива на дискеты. Если этот флажок установлен и вставленный Вами диск не пуст, программа выдаст диалог с предложением автоматически удалить все файлы, находящиеся на этом диске. </w:t>
      </w:r>
    </w:p>
    <w:p w14:paraId="02AAB47D" w14:textId="77777777" w:rsidR="004C53A3" w:rsidRPr="00F959A9" w:rsidRDefault="004C53A3">
      <w:pPr>
        <w:rPr>
          <w:szCs w:val="19"/>
        </w:rPr>
      </w:pPr>
      <w:r w:rsidRPr="00F959A9">
        <w:rPr>
          <w:szCs w:val="19"/>
        </w:rPr>
        <w:t xml:space="preserve">Если экспорт архива производится на жесткий диск, то в указанном Вам каталоге будут созданы подкаталоги </w:t>
      </w:r>
      <w:r w:rsidRPr="00F959A9">
        <w:rPr>
          <w:rFonts w:ascii="Courier New" w:hAnsi="Courier New" w:cs="Courier New"/>
          <w:szCs w:val="19"/>
        </w:rPr>
        <w:t>Disk_001</w:t>
      </w:r>
      <w:r w:rsidRPr="00F959A9">
        <w:rPr>
          <w:szCs w:val="19"/>
        </w:rPr>
        <w:t xml:space="preserve">, </w:t>
      </w:r>
      <w:r w:rsidRPr="00F959A9">
        <w:rPr>
          <w:rFonts w:ascii="Courier New" w:hAnsi="Courier New" w:cs="Courier New"/>
          <w:szCs w:val="19"/>
        </w:rPr>
        <w:t>Disk_002</w:t>
      </w:r>
      <w:r w:rsidRPr="00F959A9">
        <w:rPr>
          <w:szCs w:val="19"/>
        </w:rPr>
        <w:t xml:space="preserve">, и т.д. — по числу получившихся томов. </w:t>
      </w:r>
    </w:p>
    <w:p w14:paraId="69DAE3E4" w14:textId="77777777" w:rsidR="004C53A3" w:rsidRPr="00F959A9" w:rsidRDefault="004C53A3">
      <w:pPr>
        <w:rPr>
          <w:szCs w:val="19"/>
        </w:rPr>
      </w:pPr>
    </w:p>
    <w:p w14:paraId="0D65A2C9" w14:textId="77777777" w:rsidR="004C53A3" w:rsidRPr="00F959A9" w:rsidRDefault="004C53A3">
      <w:pPr>
        <w:pStyle w:val="3"/>
        <w:rPr>
          <w:szCs w:val="19"/>
        </w:rPr>
      </w:pPr>
      <w:bookmarkStart w:id="146" w:name="_Toc493771811"/>
      <w:r w:rsidRPr="00F959A9">
        <w:rPr>
          <w:szCs w:val="19"/>
        </w:rPr>
        <w:lastRenderedPageBreak/>
        <w:t>Импорт</w:t>
      </w:r>
      <w:bookmarkEnd w:id="146"/>
    </w:p>
    <w:p w14:paraId="0F22B44B" w14:textId="77777777" w:rsidR="004C53A3" w:rsidRPr="00F959A9" w:rsidRDefault="004C53A3">
      <w:pPr>
        <w:rPr>
          <w:szCs w:val="19"/>
        </w:rPr>
      </w:pPr>
      <w:r w:rsidRPr="00F959A9">
        <w:rPr>
          <w:szCs w:val="19"/>
        </w:rPr>
        <w:t xml:space="preserve">Для того чтобы загрузить (импортировать) архив с дискет, необходимо запустить Менеджер Хранителя и выполнить описанные ниже действия. </w:t>
      </w:r>
    </w:p>
    <w:p w14:paraId="416B485C" w14:textId="77777777" w:rsidR="004C53A3" w:rsidRPr="00F959A9" w:rsidRDefault="004C53A3">
      <w:pPr>
        <w:numPr>
          <w:ilvl w:val="0"/>
          <w:numId w:val="22"/>
        </w:numPr>
        <w:rPr>
          <w:szCs w:val="19"/>
        </w:rPr>
      </w:pPr>
      <w:r w:rsidRPr="00F959A9">
        <w:rPr>
          <w:szCs w:val="19"/>
        </w:rPr>
        <w:t xml:space="preserve">Вставьте в дисковод дискету с архивом. Если архив расположен на нескольких дискетах, надо вставить первую дискету. </w:t>
      </w:r>
    </w:p>
    <w:p w14:paraId="4BC3C438" w14:textId="77777777" w:rsidR="004C53A3" w:rsidRPr="00F959A9" w:rsidRDefault="004C53A3">
      <w:pPr>
        <w:numPr>
          <w:ilvl w:val="0"/>
          <w:numId w:val="22"/>
        </w:numPr>
        <w:rPr>
          <w:szCs w:val="19"/>
        </w:rPr>
      </w:pPr>
      <w:r w:rsidRPr="00F959A9">
        <w:rPr>
          <w:szCs w:val="19"/>
        </w:rPr>
        <w:t xml:space="preserve">В дереве разделов выберите нужный раздел. </w:t>
      </w:r>
    </w:p>
    <w:p w14:paraId="304B672B" w14:textId="77777777" w:rsidR="004C53A3" w:rsidRPr="00F959A9" w:rsidRDefault="004C53A3">
      <w:pPr>
        <w:numPr>
          <w:ilvl w:val="0"/>
          <w:numId w:val="22"/>
        </w:numPr>
        <w:rPr>
          <w:szCs w:val="19"/>
        </w:rPr>
      </w:pPr>
      <w:r w:rsidRPr="00F959A9">
        <w:rPr>
          <w:szCs w:val="19"/>
        </w:rPr>
        <w:t xml:space="preserve">В </w:t>
      </w:r>
      <w:r w:rsidRPr="00F959A9">
        <w:rPr>
          <w:i/>
          <w:iCs/>
          <w:szCs w:val="19"/>
        </w:rPr>
        <w:t>окне архивов</w:t>
      </w:r>
      <w:r w:rsidRPr="00F959A9">
        <w:rPr>
          <w:szCs w:val="19"/>
        </w:rPr>
        <w:t xml:space="preserve"> нажмите правую кнопку мыши. В появившемся меню выберите команду </w:t>
      </w:r>
      <w:r w:rsidRPr="00F959A9">
        <w:rPr>
          <w:b/>
          <w:bCs/>
          <w:szCs w:val="19"/>
        </w:rPr>
        <w:t>«Импортировать архив»</w:t>
      </w:r>
      <w:r w:rsidRPr="00F959A9">
        <w:rPr>
          <w:szCs w:val="19"/>
        </w:rPr>
        <w:t xml:space="preserve">. </w:t>
      </w:r>
    </w:p>
    <w:p w14:paraId="57C1B9C1" w14:textId="11DBE913" w:rsidR="004C53A3" w:rsidRPr="00F959A9" w:rsidRDefault="004C53A3">
      <w:pPr>
        <w:numPr>
          <w:ilvl w:val="0"/>
          <w:numId w:val="22"/>
        </w:numPr>
        <w:rPr>
          <w:szCs w:val="19"/>
        </w:rPr>
      </w:pPr>
      <w:r w:rsidRPr="00F959A9">
        <w:rPr>
          <w:szCs w:val="19"/>
        </w:rPr>
        <w:t>Появится диалог (</w:t>
      </w:r>
      <w:r w:rsidRPr="00F959A9">
        <w:rPr>
          <w:szCs w:val="19"/>
        </w:rPr>
        <w:fldChar w:fldCharType="begin"/>
      </w:r>
      <w:r w:rsidRPr="00F959A9">
        <w:rPr>
          <w:szCs w:val="19"/>
        </w:rPr>
        <w:instrText xml:space="preserve"> REF _Ref40874744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6</w:t>
      </w:r>
      <w:r w:rsidR="004C0775" w:rsidRPr="00F959A9">
        <w:rPr>
          <w:szCs w:val="19"/>
        </w:rPr>
        <w:t>.</w:t>
      </w:r>
      <w:r w:rsidR="004C0775">
        <w:rPr>
          <w:noProof/>
          <w:szCs w:val="19"/>
        </w:rPr>
        <w:t>7</w:t>
      </w:r>
      <w:r w:rsidRPr="00F959A9">
        <w:rPr>
          <w:szCs w:val="19"/>
        </w:rPr>
        <w:fldChar w:fldCharType="end"/>
      </w:r>
      <w:r w:rsidRPr="00F959A9">
        <w:rPr>
          <w:szCs w:val="19"/>
        </w:rPr>
        <w:t xml:space="preserve">), в котором Вы должны указать путь к файлу архива и имя раздела, в который необходимо занести архив (по умолчанию предлагается текущий раздел). В этом же диалоге Вы можете создать новый раздел, в который будет включен импортируемый архив. </w:t>
      </w:r>
    </w:p>
    <w:p w14:paraId="3E0018D9" w14:textId="77777777" w:rsidR="004C53A3" w:rsidRPr="00F959A9" w:rsidRDefault="004C53A3">
      <w:pPr>
        <w:numPr>
          <w:ilvl w:val="0"/>
          <w:numId w:val="22"/>
        </w:numPr>
        <w:rPr>
          <w:szCs w:val="19"/>
        </w:rPr>
      </w:pPr>
      <w:r w:rsidRPr="00F959A9">
        <w:rPr>
          <w:szCs w:val="19"/>
        </w:rPr>
        <w:t xml:space="preserve">Нажмите кнопку </w:t>
      </w:r>
      <w:r w:rsidRPr="00F959A9">
        <w:rPr>
          <w:b/>
          <w:bCs/>
          <w:szCs w:val="19"/>
        </w:rPr>
        <w:t>«OK»</w:t>
      </w:r>
      <w:r w:rsidRPr="00F959A9">
        <w:rPr>
          <w:szCs w:val="19"/>
        </w:rPr>
        <w:t xml:space="preserve">. </w:t>
      </w:r>
    </w:p>
    <w:p w14:paraId="24C620B7" w14:textId="77777777" w:rsidR="004C53A3" w:rsidRPr="00F959A9" w:rsidRDefault="004C0880">
      <w:pPr>
        <w:ind w:firstLine="0"/>
        <w:jc w:val="center"/>
        <w:rPr>
          <w:szCs w:val="19"/>
        </w:rPr>
      </w:pPr>
      <w:r w:rsidRPr="00F959A9">
        <w:rPr>
          <w:noProof/>
          <w:szCs w:val="19"/>
          <w:lang w:eastAsia="ru-RU"/>
        </w:rPr>
        <w:drawing>
          <wp:inline distT="0" distB="0" distL="0" distR="0" wp14:anchorId="726DF6DB" wp14:editId="7FA41528">
            <wp:extent cx="2882265" cy="171323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82265" cy="1713230"/>
                    </a:xfrm>
                    <a:prstGeom prst="rect">
                      <a:avLst/>
                    </a:prstGeom>
                    <a:solidFill>
                      <a:srgbClr val="FFFFFF"/>
                    </a:solidFill>
                    <a:ln>
                      <a:noFill/>
                    </a:ln>
                  </pic:spPr>
                </pic:pic>
              </a:graphicData>
            </a:graphic>
          </wp:inline>
        </w:drawing>
      </w:r>
    </w:p>
    <w:p w14:paraId="5FE1C4D3" w14:textId="5EDDA40E" w:rsidR="004C53A3" w:rsidRPr="00F959A9" w:rsidRDefault="004C53A3">
      <w:pPr>
        <w:pStyle w:val="16"/>
        <w:rPr>
          <w:szCs w:val="19"/>
        </w:rPr>
      </w:pPr>
      <w:bookmarkStart w:id="147" w:name="_Ref40874744"/>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6</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7</w:t>
      </w:r>
      <w:r w:rsidR="00076472" w:rsidRPr="00F959A9">
        <w:rPr>
          <w:szCs w:val="19"/>
        </w:rPr>
        <w:fldChar w:fldCharType="end"/>
      </w:r>
      <w:bookmarkEnd w:id="147"/>
    </w:p>
    <w:p w14:paraId="7348C344" w14:textId="77777777" w:rsidR="004C53A3" w:rsidRPr="00F959A9" w:rsidRDefault="004C53A3">
      <w:pPr>
        <w:rPr>
          <w:szCs w:val="19"/>
        </w:rPr>
      </w:pPr>
      <w:r w:rsidRPr="00F959A9">
        <w:rPr>
          <w:szCs w:val="19"/>
        </w:rPr>
        <w:t>Если импортируется многотомный архив (т.е. архив, расположенный на нескольких дискетах), то программа сначала попросит вставить последнюю дискету, а затем последовательно все дискеты, начиная с первой (такой порядок обусловлен форматом многотомных архивов ZIP).</w:t>
      </w:r>
    </w:p>
    <w:p w14:paraId="49780821" w14:textId="0638DC81" w:rsidR="004C53A3" w:rsidRPr="00F959A9" w:rsidRDefault="004C53A3">
      <w:pPr>
        <w:rPr>
          <w:szCs w:val="19"/>
        </w:rPr>
      </w:pPr>
      <w:r w:rsidRPr="00F959A9">
        <w:rPr>
          <w:szCs w:val="19"/>
        </w:rPr>
        <w:t>При импорте «</w:t>
      </w:r>
      <w:r w:rsidRPr="00F959A9">
        <w:rPr>
          <w:i/>
          <w:iCs/>
          <w:szCs w:val="19"/>
        </w:rPr>
        <w:t xml:space="preserve">Хранитель </w:t>
      </w:r>
      <w:r w:rsidRPr="00F959A9">
        <w:rPr>
          <w:i/>
          <w:iCs/>
          <w:szCs w:val="19"/>
          <w:lang w:val="en-US"/>
        </w:rPr>
        <w:t>V</w:t>
      </w:r>
      <w:r w:rsidRPr="00F959A9">
        <w:rPr>
          <w:szCs w:val="19"/>
        </w:rPr>
        <w:t>» проверяет соо</w:t>
      </w:r>
      <w:r w:rsidR="00E836A9" w:rsidRPr="00F959A9">
        <w:rPr>
          <w:szCs w:val="19"/>
        </w:rPr>
        <w:t xml:space="preserve">тветствие типа данных в архиве </w:t>
      </w:r>
      <w:r w:rsidRPr="00F959A9">
        <w:rPr>
          <w:szCs w:val="19"/>
        </w:rPr>
        <w:t>типу данных, установленному в параметрах раздела (см. параграф «</w:t>
      </w:r>
      <w:r w:rsidRPr="00F959A9">
        <w:rPr>
          <w:szCs w:val="19"/>
        </w:rPr>
        <w:fldChar w:fldCharType="begin"/>
      </w:r>
      <w:r w:rsidRPr="00F959A9">
        <w:rPr>
          <w:szCs w:val="19"/>
        </w:rPr>
        <w:instrText xml:space="preserve"> REF _Ref36638102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_Ref36638102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Создание и настройка разделов</w:t>
      </w:r>
      <w:r w:rsidRPr="00F959A9">
        <w:rPr>
          <w:szCs w:val="19"/>
        </w:rPr>
        <w:fldChar w:fldCharType="end"/>
      </w:r>
      <w:r w:rsidRPr="00F959A9">
        <w:rPr>
          <w:szCs w:val="19"/>
        </w:rPr>
        <w:t>»). При несовпадении выдается сообщение об этом и просьба подтвердить или отменить импорт.</w:t>
      </w:r>
    </w:p>
    <w:p w14:paraId="1CDCC0B8" w14:textId="77777777" w:rsidR="004C53A3" w:rsidRPr="00F959A9" w:rsidRDefault="004C53A3">
      <w:pPr>
        <w:rPr>
          <w:b/>
          <w:szCs w:val="19"/>
          <w:u w:val="single"/>
        </w:rPr>
      </w:pPr>
    </w:p>
    <w:p w14:paraId="5BDA0771" w14:textId="77777777" w:rsidR="004C53A3" w:rsidRPr="00F959A9" w:rsidRDefault="004C53A3" w:rsidP="0050758B">
      <w:pPr>
        <w:pStyle w:val="2"/>
      </w:pPr>
      <w:bookmarkStart w:id="148" w:name="_Ref37755790"/>
      <w:bookmarkStart w:id="149" w:name="_Toc493771812"/>
      <w:r w:rsidRPr="00F959A9">
        <w:lastRenderedPageBreak/>
        <w:t>Управление задачами</w:t>
      </w:r>
      <w:bookmarkEnd w:id="148"/>
      <w:bookmarkEnd w:id="149"/>
    </w:p>
    <w:p w14:paraId="565C6785" w14:textId="77777777" w:rsidR="004C53A3" w:rsidRPr="00F959A9" w:rsidRDefault="004C53A3">
      <w:pPr>
        <w:pStyle w:val="3"/>
        <w:rPr>
          <w:szCs w:val="19"/>
        </w:rPr>
      </w:pPr>
      <w:bookmarkStart w:id="150" w:name="_Toc493771813"/>
      <w:r w:rsidRPr="00F959A9">
        <w:rPr>
          <w:szCs w:val="19"/>
        </w:rPr>
        <w:t>Типы задач</w:t>
      </w:r>
      <w:bookmarkEnd w:id="150"/>
    </w:p>
    <w:p w14:paraId="31FC419E" w14:textId="77777777" w:rsidR="004C53A3" w:rsidRPr="00F959A9" w:rsidRDefault="004C53A3">
      <w:pPr>
        <w:pStyle w:val="ae"/>
        <w:tabs>
          <w:tab w:val="clear" w:pos="4153"/>
          <w:tab w:val="clear" w:pos="8306"/>
        </w:tabs>
        <w:rPr>
          <w:szCs w:val="19"/>
        </w:rPr>
      </w:pPr>
      <w:r w:rsidRPr="00F959A9">
        <w:rPr>
          <w:szCs w:val="19"/>
        </w:rPr>
        <w:t xml:space="preserve">Под задачей понимается последовательность согласованных действий, выполняемых программой. Задачи могут запускаться либо </w:t>
      </w:r>
      <w:r w:rsidRPr="00F959A9">
        <w:rPr>
          <w:b/>
          <w:bCs/>
          <w:i/>
          <w:iCs/>
          <w:szCs w:val="19"/>
        </w:rPr>
        <w:t>вручную</w:t>
      </w:r>
      <w:r w:rsidRPr="00F959A9">
        <w:rPr>
          <w:szCs w:val="19"/>
        </w:rPr>
        <w:t xml:space="preserve"> (по команде пользователя — например, при выборе пользователем определенной команды в меню), либо </w:t>
      </w:r>
      <w:r w:rsidRPr="00F959A9">
        <w:rPr>
          <w:b/>
          <w:bCs/>
          <w:i/>
          <w:iCs/>
          <w:szCs w:val="19"/>
        </w:rPr>
        <w:t>автоматически</w:t>
      </w:r>
      <w:r w:rsidRPr="00F959A9">
        <w:rPr>
          <w:szCs w:val="19"/>
        </w:rPr>
        <w:t xml:space="preserve"> (при наступлении определенного времени, время вычисляется на основе </w:t>
      </w:r>
      <w:r w:rsidRPr="00F959A9">
        <w:rPr>
          <w:i/>
          <w:iCs/>
          <w:szCs w:val="19"/>
        </w:rPr>
        <w:t>расписания</w:t>
      </w:r>
      <w:r w:rsidRPr="00F959A9">
        <w:rPr>
          <w:szCs w:val="19"/>
        </w:rPr>
        <w:t>). Наиболее важным типом задач в «</w:t>
      </w:r>
      <w:r w:rsidRPr="00F959A9">
        <w:rPr>
          <w:rFonts w:ascii="Book Antiqua" w:hAnsi="Book Antiqua"/>
          <w:i/>
          <w:iCs/>
          <w:szCs w:val="19"/>
        </w:rPr>
        <w:t xml:space="preserve">Хранителе </w:t>
      </w:r>
      <w:r w:rsidRPr="00F959A9">
        <w:rPr>
          <w:rFonts w:ascii="Book Antiqua" w:hAnsi="Book Antiqua"/>
          <w:i/>
          <w:iCs/>
          <w:szCs w:val="19"/>
          <w:lang w:val="en-US"/>
        </w:rPr>
        <w:t>V</w:t>
      </w:r>
      <w:r w:rsidRPr="00F959A9">
        <w:rPr>
          <w:szCs w:val="19"/>
        </w:rPr>
        <w:t>» является архивирование. Помимо задачи архивирования бывают еще задачи разархивирования (раскрытия архива), получения параметров и/или содержимого архива, задачи удаления/импорта/экспорта архива и т.д. В настоящей версии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только задача архивирования может быть автоматической (т.е. запускаться по расписанию).</w:t>
      </w:r>
    </w:p>
    <w:p w14:paraId="356E1E3F" w14:textId="77777777" w:rsidR="004C53A3" w:rsidRPr="00F959A9" w:rsidRDefault="004C53A3">
      <w:pPr>
        <w:pStyle w:val="ae"/>
        <w:tabs>
          <w:tab w:val="clear" w:pos="4153"/>
          <w:tab w:val="clear" w:pos="8306"/>
        </w:tabs>
        <w:rPr>
          <w:szCs w:val="19"/>
        </w:rPr>
      </w:pPr>
      <w:r w:rsidRPr="00F959A9">
        <w:rPr>
          <w:szCs w:val="19"/>
        </w:rPr>
        <w:t xml:space="preserve">В текущей версии программы каждая задача «привязана» к одному из разделов. Например, задача архивирования «привязана» к архивируемому разделу, задача раскрытия архива — к разделу, в котором находится раскрываемый архив. </w:t>
      </w:r>
    </w:p>
    <w:p w14:paraId="5C8B142D" w14:textId="77777777" w:rsidR="004C53A3" w:rsidRPr="00F959A9" w:rsidRDefault="004C53A3">
      <w:pPr>
        <w:pStyle w:val="ae"/>
        <w:tabs>
          <w:tab w:val="clear" w:pos="4153"/>
          <w:tab w:val="clear" w:pos="8306"/>
        </w:tabs>
        <w:rPr>
          <w:szCs w:val="19"/>
        </w:rPr>
      </w:pPr>
      <w:r w:rsidRPr="00F959A9">
        <w:rPr>
          <w:szCs w:val="19"/>
        </w:rPr>
        <w:t>Задача может находиться в одном из следующих состояний:</w:t>
      </w:r>
    </w:p>
    <w:p w14:paraId="5E91F284" w14:textId="77777777" w:rsidR="004C53A3" w:rsidRPr="00F959A9" w:rsidRDefault="004C53A3">
      <w:pPr>
        <w:pStyle w:val="ae"/>
        <w:numPr>
          <w:ilvl w:val="0"/>
          <w:numId w:val="41"/>
        </w:numPr>
        <w:tabs>
          <w:tab w:val="clear" w:pos="4153"/>
          <w:tab w:val="clear" w:pos="8306"/>
        </w:tabs>
        <w:rPr>
          <w:szCs w:val="19"/>
        </w:rPr>
      </w:pPr>
      <w:r w:rsidRPr="00F959A9">
        <w:rPr>
          <w:szCs w:val="19"/>
        </w:rPr>
        <w:t>ожидающая — пока ничего не делает, ожидает наступления назначенного времени;</w:t>
      </w:r>
    </w:p>
    <w:p w14:paraId="20118893" w14:textId="77777777" w:rsidR="004C53A3" w:rsidRPr="00F959A9" w:rsidRDefault="004C53A3">
      <w:pPr>
        <w:pStyle w:val="ae"/>
        <w:numPr>
          <w:ilvl w:val="0"/>
          <w:numId w:val="41"/>
        </w:numPr>
        <w:tabs>
          <w:tab w:val="clear" w:pos="4153"/>
          <w:tab w:val="clear" w:pos="8306"/>
        </w:tabs>
        <w:rPr>
          <w:szCs w:val="19"/>
        </w:rPr>
      </w:pPr>
      <w:r w:rsidRPr="00F959A9">
        <w:rPr>
          <w:szCs w:val="19"/>
        </w:rPr>
        <w:t>активная — запущена и работает в настоящее время;</w:t>
      </w:r>
    </w:p>
    <w:p w14:paraId="5BB121FA" w14:textId="77777777" w:rsidR="004C53A3" w:rsidRPr="00F959A9" w:rsidRDefault="004C53A3">
      <w:pPr>
        <w:pStyle w:val="ae"/>
        <w:numPr>
          <w:ilvl w:val="0"/>
          <w:numId w:val="41"/>
        </w:numPr>
        <w:tabs>
          <w:tab w:val="clear" w:pos="4153"/>
          <w:tab w:val="clear" w:pos="8306"/>
        </w:tabs>
        <w:rPr>
          <w:szCs w:val="19"/>
        </w:rPr>
      </w:pPr>
      <w:r w:rsidRPr="00F959A9">
        <w:rPr>
          <w:szCs w:val="19"/>
        </w:rPr>
        <w:t>приостановленная — была запущена (автоматически или вручную), но затем была приостановлена пользователем.</w:t>
      </w:r>
    </w:p>
    <w:p w14:paraId="357164F7" w14:textId="3C5AC67C" w:rsidR="004C53A3" w:rsidRPr="00F959A9" w:rsidRDefault="004C53A3">
      <w:pPr>
        <w:pStyle w:val="ae"/>
        <w:tabs>
          <w:tab w:val="clear" w:pos="4153"/>
          <w:tab w:val="clear" w:pos="8306"/>
        </w:tabs>
        <w:rPr>
          <w:szCs w:val="19"/>
        </w:rPr>
      </w:pPr>
      <w:r w:rsidRPr="00F959A9">
        <w:rPr>
          <w:szCs w:val="19"/>
        </w:rPr>
        <w:t>В главном окне Менеджера состояние задачи для каждого раздела отражается специальным значком в колонке «Статус» окна разделов (</w:t>
      </w:r>
      <w:r w:rsidRPr="00F959A9">
        <w:rPr>
          <w:szCs w:val="19"/>
        </w:rPr>
        <w:fldChar w:fldCharType="begin"/>
      </w:r>
      <w:r w:rsidRPr="00F959A9">
        <w:rPr>
          <w:szCs w:val="19"/>
        </w:rPr>
        <w:instrText xml:space="preserve"> REF _Ref40770968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Таблица </w:t>
      </w:r>
      <w:r w:rsidR="004C0775">
        <w:rPr>
          <w:szCs w:val="19"/>
        </w:rPr>
        <w:t>3</w:t>
      </w:r>
      <w:r w:rsidRPr="00F959A9">
        <w:rPr>
          <w:szCs w:val="19"/>
        </w:rPr>
        <w:fldChar w:fldCharType="end"/>
      </w:r>
      <w:r w:rsidRPr="00F959A9">
        <w:rPr>
          <w:szCs w:val="19"/>
        </w:rPr>
        <w:t>). Отсутствие значка в этой колонке означает, что у раздела вообще нет задачи — то есть либо для раздела не установлен режим автоматического архивирования, либо это группа или профиль.</w:t>
      </w:r>
    </w:p>
    <w:p w14:paraId="5A3B15D8" w14:textId="08C89C33" w:rsidR="004C53A3" w:rsidRPr="00F959A9" w:rsidRDefault="004C53A3">
      <w:pPr>
        <w:pStyle w:val="16"/>
        <w:ind w:right="517"/>
        <w:jc w:val="right"/>
        <w:rPr>
          <w:rFonts w:ascii="Arial" w:hAnsi="Arial" w:cs="Arial"/>
          <w:szCs w:val="19"/>
        </w:rPr>
      </w:pPr>
      <w:bookmarkStart w:id="151" w:name="_Ref40770968"/>
      <w:r w:rsidRPr="00F959A9">
        <w:rPr>
          <w:szCs w:val="19"/>
        </w:rPr>
        <w:t xml:space="preserve">Таблица </w:t>
      </w:r>
      <w:r w:rsidRPr="00F959A9">
        <w:rPr>
          <w:szCs w:val="19"/>
        </w:rPr>
        <w:fldChar w:fldCharType="begin"/>
      </w:r>
      <w:r w:rsidRPr="00F959A9">
        <w:rPr>
          <w:szCs w:val="19"/>
        </w:rPr>
        <w:instrText xml:space="preserve"> SEQ "Таблица" \*Arabic </w:instrText>
      </w:r>
      <w:r w:rsidRPr="00F959A9">
        <w:rPr>
          <w:szCs w:val="19"/>
        </w:rPr>
        <w:fldChar w:fldCharType="separate"/>
      </w:r>
      <w:r w:rsidR="004C0775">
        <w:rPr>
          <w:noProof/>
          <w:szCs w:val="19"/>
        </w:rPr>
        <w:t>3</w:t>
      </w:r>
      <w:r w:rsidRPr="00F959A9">
        <w:rPr>
          <w:szCs w:val="19"/>
        </w:rPr>
        <w:fldChar w:fldCharType="end"/>
      </w:r>
      <w:bookmarkEnd w:id="151"/>
    </w:p>
    <w:tbl>
      <w:tblPr>
        <w:tblW w:w="0" w:type="auto"/>
        <w:tblInd w:w="1076" w:type="dxa"/>
        <w:tblLayout w:type="fixed"/>
        <w:tblLook w:val="0000" w:firstRow="0" w:lastRow="0" w:firstColumn="0" w:lastColumn="0" w:noHBand="0" w:noVBand="0"/>
      </w:tblPr>
      <w:tblGrid>
        <w:gridCol w:w="1701"/>
        <w:gridCol w:w="3310"/>
      </w:tblGrid>
      <w:tr w:rsidR="004C53A3" w:rsidRPr="00F959A9" w14:paraId="4719586E" w14:textId="77777777">
        <w:tc>
          <w:tcPr>
            <w:tcW w:w="1701" w:type="dxa"/>
            <w:tcBorders>
              <w:top w:val="double" w:sz="1" w:space="0" w:color="000000"/>
              <w:left w:val="single" w:sz="4" w:space="0" w:color="000000"/>
              <w:bottom w:val="double" w:sz="1" w:space="0" w:color="000000"/>
            </w:tcBorders>
            <w:shd w:val="clear" w:color="auto" w:fill="auto"/>
            <w:vAlign w:val="center"/>
          </w:tcPr>
          <w:p w14:paraId="27C1EF90"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Значок</w:t>
            </w:r>
          </w:p>
        </w:tc>
        <w:tc>
          <w:tcPr>
            <w:tcW w:w="3310" w:type="dxa"/>
            <w:tcBorders>
              <w:top w:val="double" w:sz="1" w:space="0" w:color="000000"/>
              <w:bottom w:val="double" w:sz="1" w:space="0" w:color="000000"/>
              <w:right w:val="single" w:sz="4" w:space="0" w:color="000000"/>
            </w:tcBorders>
            <w:shd w:val="clear" w:color="auto" w:fill="auto"/>
            <w:vAlign w:val="center"/>
          </w:tcPr>
          <w:p w14:paraId="561036F6"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Состояние задачи</w:t>
            </w:r>
          </w:p>
        </w:tc>
      </w:tr>
      <w:tr w:rsidR="004C53A3" w:rsidRPr="00F959A9" w14:paraId="48BDC65B" w14:textId="77777777">
        <w:tc>
          <w:tcPr>
            <w:tcW w:w="1701" w:type="dxa"/>
            <w:tcBorders>
              <w:top w:val="double" w:sz="1" w:space="0" w:color="000000"/>
              <w:left w:val="single" w:sz="4" w:space="0" w:color="000000"/>
              <w:bottom w:val="single" w:sz="4" w:space="0" w:color="000000"/>
            </w:tcBorders>
            <w:shd w:val="clear" w:color="auto" w:fill="auto"/>
            <w:vAlign w:val="center"/>
          </w:tcPr>
          <w:p w14:paraId="32623E5E" w14:textId="77777777" w:rsidR="004C53A3" w:rsidRPr="00F959A9" w:rsidRDefault="004C0880">
            <w:pPr>
              <w:snapToGrid w:val="0"/>
              <w:ind w:firstLine="0"/>
              <w:jc w:val="center"/>
              <w:rPr>
                <w:szCs w:val="19"/>
              </w:rPr>
            </w:pPr>
            <w:r w:rsidRPr="00F959A9">
              <w:rPr>
                <w:noProof/>
                <w:szCs w:val="19"/>
                <w:lang w:eastAsia="ru-RU"/>
              </w:rPr>
              <w:drawing>
                <wp:inline distT="0" distB="0" distL="0" distR="0" wp14:anchorId="54CCAB6C" wp14:editId="4AD92CDE">
                  <wp:extent cx="208280" cy="1968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8280" cy="196850"/>
                          </a:xfrm>
                          <a:prstGeom prst="rect">
                            <a:avLst/>
                          </a:prstGeom>
                          <a:solidFill>
                            <a:srgbClr val="FFFFFF"/>
                          </a:solidFill>
                          <a:ln>
                            <a:noFill/>
                          </a:ln>
                        </pic:spPr>
                      </pic:pic>
                    </a:graphicData>
                  </a:graphic>
                </wp:inline>
              </w:drawing>
            </w:r>
          </w:p>
        </w:tc>
        <w:tc>
          <w:tcPr>
            <w:tcW w:w="3310" w:type="dxa"/>
            <w:tcBorders>
              <w:top w:val="double" w:sz="1" w:space="0" w:color="000000"/>
              <w:bottom w:val="single" w:sz="4" w:space="0" w:color="000000"/>
              <w:right w:val="single" w:sz="4" w:space="0" w:color="000000"/>
            </w:tcBorders>
            <w:shd w:val="clear" w:color="auto" w:fill="auto"/>
            <w:vAlign w:val="center"/>
          </w:tcPr>
          <w:p w14:paraId="7DFF5DC8" w14:textId="77777777" w:rsidR="004C53A3" w:rsidRPr="00F959A9" w:rsidRDefault="004C53A3">
            <w:pPr>
              <w:snapToGrid w:val="0"/>
              <w:jc w:val="left"/>
              <w:rPr>
                <w:szCs w:val="19"/>
              </w:rPr>
            </w:pPr>
            <w:r w:rsidRPr="00F959A9">
              <w:rPr>
                <w:szCs w:val="19"/>
              </w:rPr>
              <w:t>Ожидающая</w:t>
            </w:r>
          </w:p>
        </w:tc>
      </w:tr>
      <w:tr w:rsidR="004C53A3" w:rsidRPr="00F959A9" w14:paraId="4DD31AF4" w14:textId="77777777">
        <w:tc>
          <w:tcPr>
            <w:tcW w:w="1701" w:type="dxa"/>
            <w:tcBorders>
              <w:top w:val="single" w:sz="4" w:space="0" w:color="000000"/>
              <w:left w:val="single" w:sz="4" w:space="0" w:color="000000"/>
              <w:bottom w:val="single" w:sz="4" w:space="0" w:color="000000"/>
            </w:tcBorders>
            <w:shd w:val="clear" w:color="auto" w:fill="auto"/>
            <w:vAlign w:val="center"/>
          </w:tcPr>
          <w:p w14:paraId="336F5EE9" w14:textId="77777777" w:rsidR="004C53A3" w:rsidRPr="00F959A9" w:rsidRDefault="004C0880">
            <w:pPr>
              <w:snapToGrid w:val="0"/>
              <w:ind w:firstLine="0"/>
              <w:jc w:val="center"/>
              <w:rPr>
                <w:szCs w:val="19"/>
              </w:rPr>
            </w:pPr>
            <w:r w:rsidRPr="00F959A9">
              <w:rPr>
                <w:noProof/>
                <w:szCs w:val="19"/>
                <w:lang w:eastAsia="ru-RU"/>
              </w:rPr>
              <w:drawing>
                <wp:inline distT="0" distB="0" distL="0" distR="0" wp14:anchorId="089B2A4D" wp14:editId="43B283CB">
                  <wp:extent cx="185420" cy="24320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5420" cy="243205"/>
                          </a:xfrm>
                          <a:prstGeom prst="rect">
                            <a:avLst/>
                          </a:prstGeom>
                          <a:solidFill>
                            <a:srgbClr val="FFFFFF"/>
                          </a:solidFill>
                          <a:ln>
                            <a:noFill/>
                          </a:ln>
                        </pic:spPr>
                      </pic:pic>
                    </a:graphicData>
                  </a:graphic>
                </wp:inline>
              </w:drawing>
            </w:r>
          </w:p>
        </w:tc>
        <w:tc>
          <w:tcPr>
            <w:tcW w:w="3310" w:type="dxa"/>
            <w:tcBorders>
              <w:top w:val="single" w:sz="4" w:space="0" w:color="000000"/>
              <w:bottom w:val="single" w:sz="4" w:space="0" w:color="000000"/>
              <w:right w:val="single" w:sz="4" w:space="0" w:color="000000"/>
            </w:tcBorders>
            <w:shd w:val="clear" w:color="auto" w:fill="auto"/>
            <w:vAlign w:val="center"/>
          </w:tcPr>
          <w:p w14:paraId="5298DFEB" w14:textId="77777777" w:rsidR="004C53A3" w:rsidRPr="00F959A9" w:rsidRDefault="004C53A3">
            <w:pPr>
              <w:snapToGrid w:val="0"/>
              <w:jc w:val="left"/>
              <w:rPr>
                <w:szCs w:val="19"/>
              </w:rPr>
            </w:pPr>
            <w:r w:rsidRPr="00F959A9">
              <w:rPr>
                <w:szCs w:val="19"/>
              </w:rPr>
              <w:t>Активная</w:t>
            </w:r>
          </w:p>
        </w:tc>
      </w:tr>
      <w:tr w:rsidR="004C53A3" w:rsidRPr="00F959A9" w14:paraId="1C6D02E8" w14:textId="77777777">
        <w:tc>
          <w:tcPr>
            <w:tcW w:w="1701" w:type="dxa"/>
            <w:tcBorders>
              <w:top w:val="single" w:sz="4" w:space="0" w:color="000000"/>
              <w:left w:val="single" w:sz="4" w:space="0" w:color="000000"/>
              <w:bottom w:val="single" w:sz="4" w:space="0" w:color="000000"/>
            </w:tcBorders>
            <w:shd w:val="clear" w:color="auto" w:fill="auto"/>
            <w:vAlign w:val="center"/>
          </w:tcPr>
          <w:p w14:paraId="36BDE1A7" w14:textId="77777777" w:rsidR="004C53A3" w:rsidRPr="00F959A9" w:rsidRDefault="004C0880">
            <w:pPr>
              <w:snapToGrid w:val="0"/>
              <w:ind w:firstLine="0"/>
              <w:jc w:val="center"/>
              <w:rPr>
                <w:szCs w:val="19"/>
              </w:rPr>
            </w:pPr>
            <w:r w:rsidRPr="00F959A9">
              <w:rPr>
                <w:noProof/>
                <w:szCs w:val="19"/>
                <w:lang w:eastAsia="ru-RU"/>
              </w:rPr>
              <w:drawing>
                <wp:inline distT="0" distB="0" distL="0" distR="0" wp14:anchorId="3276E8F3" wp14:editId="16D382D4">
                  <wp:extent cx="185420" cy="173355"/>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5420" cy="173355"/>
                          </a:xfrm>
                          <a:prstGeom prst="rect">
                            <a:avLst/>
                          </a:prstGeom>
                          <a:solidFill>
                            <a:srgbClr val="FFFFFF"/>
                          </a:solidFill>
                          <a:ln>
                            <a:noFill/>
                          </a:ln>
                        </pic:spPr>
                      </pic:pic>
                    </a:graphicData>
                  </a:graphic>
                </wp:inline>
              </w:drawing>
            </w:r>
          </w:p>
        </w:tc>
        <w:tc>
          <w:tcPr>
            <w:tcW w:w="3310" w:type="dxa"/>
            <w:tcBorders>
              <w:top w:val="single" w:sz="4" w:space="0" w:color="000000"/>
              <w:bottom w:val="single" w:sz="4" w:space="0" w:color="000000"/>
              <w:right w:val="single" w:sz="4" w:space="0" w:color="000000"/>
            </w:tcBorders>
            <w:shd w:val="clear" w:color="auto" w:fill="auto"/>
            <w:vAlign w:val="center"/>
          </w:tcPr>
          <w:p w14:paraId="2D86836F" w14:textId="77777777" w:rsidR="004C53A3" w:rsidRPr="00F959A9" w:rsidRDefault="004C53A3">
            <w:pPr>
              <w:snapToGrid w:val="0"/>
              <w:jc w:val="left"/>
              <w:rPr>
                <w:szCs w:val="19"/>
              </w:rPr>
            </w:pPr>
            <w:r w:rsidRPr="00F959A9">
              <w:rPr>
                <w:szCs w:val="19"/>
              </w:rPr>
              <w:t>Приостановленная</w:t>
            </w:r>
          </w:p>
        </w:tc>
      </w:tr>
    </w:tbl>
    <w:p w14:paraId="1D153FFF" w14:textId="77777777" w:rsidR="004C53A3" w:rsidRPr="00F959A9" w:rsidRDefault="004C53A3"/>
    <w:p w14:paraId="5344D893" w14:textId="77777777" w:rsidR="004C53A3" w:rsidRPr="00F959A9" w:rsidRDefault="004C53A3">
      <w:pPr>
        <w:pStyle w:val="3"/>
        <w:rPr>
          <w:szCs w:val="19"/>
        </w:rPr>
      </w:pPr>
      <w:bookmarkStart w:id="152" w:name="_Toc493771814"/>
      <w:r w:rsidRPr="00F959A9">
        <w:rPr>
          <w:szCs w:val="19"/>
        </w:rPr>
        <w:lastRenderedPageBreak/>
        <w:t>Команды для управления задачами</w:t>
      </w:r>
      <w:bookmarkEnd w:id="152"/>
    </w:p>
    <w:p w14:paraId="13356F6C" w14:textId="77777777" w:rsidR="004C53A3" w:rsidRPr="00F959A9" w:rsidRDefault="004C53A3">
      <w:pPr>
        <w:pStyle w:val="ad"/>
        <w:rPr>
          <w:szCs w:val="19"/>
        </w:rPr>
      </w:pPr>
      <w:r w:rsidRPr="00F959A9">
        <w:rPr>
          <w:szCs w:val="19"/>
        </w:rPr>
        <w:t xml:space="preserve">Порядок запуска задачи зависит от вида задачи (архивирование, разархивирование, просмотр архива и т.п.) и описан в соответствующем параграфе данного Руководства. </w:t>
      </w:r>
    </w:p>
    <w:p w14:paraId="04004AEB" w14:textId="43DFDD49" w:rsidR="004C53A3" w:rsidRPr="00F959A9" w:rsidRDefault="004C53A3">
      <w:pPr>
        <w:rPr>
          <w:szCs w:val="19"/>
        </w:rPr>
      </w:pPr>
      <w:r w:rsidRPr="00F959A9">
        <w:rPr>
          <w:szCs w:val="19"/>
        </w:rPr>
        <w:t xml:space="preserve">Для управления задачами используются кнопки на панели инструментов или соответствующие команды в меню </w:t>
      </w:r>
      <w:r w:rsidRPr="00F959A9">
        <w:rPr>
          <w:b/>
          <w:bCs/>
          <w:szCs w:val="19"/>
        </w:rPr>
        <w:t>«Действия»</w:t>
      </w:r>
      <w:r w:rsidRPr="00F959A9">
        <w:rPr>
          <w:szCs w:val="19"/>
        </w:rPr>
        <w:t xml:space="preserve"> (</w:t>
      </w:r>
      <w:r w:rsidRPr="00F959A9">
        <w:rPr>
          <w:szCs w:val="19"/>
        </w:rPr>
        <w:fldChar w:fldCharType="begin"/>
      </w:r>
      <w:r w:rsidRPr="00F959A9">
        <w:rPr>
          <w:szCs w:val="19"/>
        </w:rPr>
        <w:instrText xml:space="preserve"> REF _Ref40775433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Таблица </w:t>
      </w:r>
      <w:r w:rsidR="004C0775">
        <w:rPr>
          <w:szCs w:val="19"/>
        </w:rPr>
        <w:t>4</w:t>
      </w:r>
      <w:r w:rsidRPr="00F959A9">
        <w:rPr>
          <w:szCs w:val="19"/>
        </w:rPr>
        <w:fldChar w:fldCharType="end"/>
      </w:r>
      <w:r w:rsidRPr="00F959A9">
        <w:rPr>
          <w:szCs w:val="19"/>
        </w:rPr>
        <w:t xml:space="preserve">). </w:t>
      </w:r>
    </w:p>
    <w:p w14:paraId="1A46D431" w14:textId="0F71916C" w:rsidR="004C53A3" w:rsidRPr="00F959A9" w:rsidRDefault="004C53A3">
      <w:pPr>
        <w:pStyle w:val="16"/>
        <w:ind w:right="482"/>
        <w:jc w:val="right"/>
        <w:rPr>
          <w:rFonts w:ascii="Arial" w:hAnsi="Arial" w:cs="Arial"/>
          <w:szCs w:val="19"/>
        </w:rPr>
      </w:pPr>
      <w:bookmarkStart w:id="153" w:name="_Ref40775433"/>
      <w:r w:rsidRPr="00F959A9">
        <w:rPr>
          <w:szCs w:val="19"/>
        </w:rPr>
        <w:t xml:space="preserve">Таблица </w:t>
      </w:r>
      <w:r w:rsidRPr="00F959A9">
        <w:rPr>
          <w:szCs w:val="19"/>
        </w:rPr>
        <w:fldChar w:fldCharType="begin"/>
      </w:r>
      <w:r w:rsidRPr="00F959A9">
        <w:rPr>
          <w:szCs w:val="19"/>
        </w:rPr>
        <w:instrText xml:space="preserve"> SEQ "Таблица" \*Arabic </w:instrText>
      </w:r>
      <w:r w:rsidRPr="00F959A9">
        <w:rPr>
          <w:szCs w:val="19"/>
        </w:rPr>
        <w:fldChar w:fldCharType="separate"/>
      </w:r>
      <w:r w:rsidR="004C0775">
        <w:rPr>
          <w:noProof/>
          <w:szCs w:val="19"/>
        </w:rPr>
        <w:t>4</w:t>
      </w:r>
      <w:r w:rsidRPr="00F959A9">
        <w:rPr>
          <w:szCs w:val="19"/>
        </w:rPr>
        <w:fldChar w:fldCharType="end"/>
      </w:r>
      <w:bookmarkEnd w:id="153"/>
    </w:p>
    <w:tbl>
      <w:tblPr>
        <w:tblW w:w="0" w:type="auto"/>
        <w:tblInd w:w="225" w:type="dxa"/>
        <w:tblLayout w:type="fixed"/>
        <w:tblLook w:val="0000" w:firstRow="0" w:lastRow="0" w:firstColumn="0" w:lastColumn="0" w:noHBand="0" w:noVBand="0"/>
      </w:tblPr>
      <w:tblGrid>
        <w:gridCol w:w="992"/>
        <w:gridCol w:w="1985"/>
        <w:gridCol w:w="4161"/>
      </w:tblGrid>
      <w:tr w:rsidR="004C53A3" w:rsidRPr="00F959A9" w14:paraId="79BF4D04" w14:textId="77777777">
        <w:tc>
          <w:tcPr>
            <w:tcW w:w="992" w:type="dxa"/>
            <w:tcBorders>
              <w:top w:val="double" w:sz="1" w:space="0" w:color="000000"/>
              <w:left w:val="single" w:sz="4" w:space="0" w:color="000000"/>
              <w:bottom w:val="double" w:sz="1" w:space="0" w:color="000000"/>
            </w:tcBorders>
            <w:shd w:val="clear" w:color="auto" w:fill="auto"/>
            <w:vAlign w:val="center"/>
          </w:tcPr>
          <w:p w14:paraId="2A4725D5"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Кнопка</w:t>
            </w:r>
          </w:p>
        </w:tc>
        <w:tc>
          <w:tcPr>
            <w:tcW w:w="1985" w:type="dxa"/>
            <w:tcBorders>
              <w:top w:val="double" w:sz="1" w:space="0" w:color="000000"/>
              <w:bottom w:val="double" w:sz="1" w:space="0" w:color="000000"/>
            </w:tcBorders>
            <w:shd w:val="clear" w:color="auto" w:fill="auto"/>
          </w:tcPr>
          <w:p w14:paraId="0683218B"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Команда</w:t>
            </w:r>
          </w:p>
        </w:tc>
        <w:tc>
          <w:tcPr>
            <w:tcW w:w="4161" w:type="dxa"/>
            <w:tcBorders>
              <w:top w:val="double" w:sz="1" w:space="0" w:color="000000"/>
              <w:bottom w:val="double" w:sz="1" w:space="0" w:color="000000"/>
              <w:right w:val="single" w:sz="4" w:space="0" w:color="000000"/>
            </w:tcBorders>
            <w:shd w:val="clear" w:color="auto" w:fill="auto"/>
            <w:vAlign w:val="center"/>
          </w:tcPr>
          <w:p w14:paraId="6FAA77B5"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Описание</w:t>
            </w:r>
          </w:p>
        </w:tc>
      </w:tr>
      <w:tr w:rsidR="004C53A3" w:rsidRPr="00F959A9" w14:paraId="74FC632D" w14:textId="77777777">
        <w:tc>
          <w:tcPr>
            <w:tcW w:w="992" w:type="dxa"/>
            <w:tcBorders>
              <w:top w:val="double" w:sz="1" w:space="0" w:color="000000"/>
              <w:left w:val="single" w:sz="4" w:space="0" w:color="000000"/>
              <w:bottom w:val="single" w:sz="4" w:space="0" w:color="000000"/>
            </w:tcBorders>
            <w:shd w:val="clear" w:color="auto" w:fill="auto"/>
          </w:tcPr>
          <w:p w14:paraId="3AFA92CE" w14:textId="77777777" w:rsidR="004C53A3" w:rsidRPr="00F959A9" w:rsidRDefault="004C0880">
            <w:pPr>
              <w:snapToGrid w:val="0"/>
              <w:ind w:firstLine="0"/>
              <w:jc w:val="center"/>
              <w:rPr>
                <w:szCs w:val="19"/>
              </w:rPr>
            </w:pPr>
            <w:r w:rsidRPr="00F959A9">
              <w:rPr>
                <w:noProof/>
                <w:szCs w:val="19"/>
                <w:lang w:eastAsia="ru-RU"/>
              </w:rPr>
              <w:drawing>
                <wp:inline distT="0" distB="0" distL="0" distR="0" wp14:anchorId="4B4EBC9B" wp14:editId="26A66BFD">
                  <wp:extent cx="185420" cy="18542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solidFill>
                            <a:srgbClr val="FFFFFF"/>
                          </a:solidFill>
                          <a:ln>
                            <a:noFill/>
                          </a:ln>
                        </pic:spPr>
                      </pic:pic>
                    </a:graphicData>
                  </a:graphic>
                </wp:inline>
              </w:drawing>
            </w:r>
          </w:p>
        </w:tc>
        <w:tc>
          <w:tcPr>
            <w:tcW w:w="1985" w:type="dxa"/>
            <w:tcBorders>
              <w:top w:val="double" w:sz="1" w:space="0" w:color="000000"/>
              <w:bottom w:val="single" w:sz="4" w:space="0" w:color="000000"/>
            </w:tcBorders>
            <w:shd w:val="clear" w:color="auto" w:fill="auto"/>
          </w:tcPr>
          <w:p w14:paraId="39DEC885" w14:textId="77777777" w:rsidR="004C53A3" w:rsidRPr="00F959A9" w:rsidRDefault="004C53A3">
            <w:pPr>
              <w:snapToGrid w:val="0"/>
              <w:ind w:firstLine="0"/>
              <w:jc w:val="center"/>
              <w:rPr>
                <w:szCs w:val="19"/>
              </w:rPr>
            </w:pPr>
            <w:r w:rsidRPr="00F959A9">
              <w:rPr>
                <w:szCs w:val="19"/>
              </w:rPr>
              <w:t>Приостановить задачу</w:t>
            </w:r>
          </w:p>
        </w:tc>
        <w:tc>
          <w:tcPr>
            <w:tcW w:w="4161" w:type="dxa"/>
            <w:tcBorders>
              <w:top w:val="double" w:sz="1" w:space="0" w:color="000000"/>
              <w:bottom w:val="single" w:sz="4" w:space="0" w:color="000000"/>
              <w:right w:val="single" w:sz="4" w:space="0" w:color="000000"/>
            </w:tcBorders>
            <w:shd w:val="clear" w:color="auto" w:fill="auto"/>
            <w:vAlign w:val="center"/>
          </w:tcPr>
          <w:p w14:paraId="32BF6E6F" w14:textId="77777777" w:rsidR="004C53A3" w:rsidRPr="00F959A9" w:rsidRDefault="004C53A3">
            <w:pPr>
              <w:snapToGrid w:val="0"/>
              <w:ind w:firstLine="0"/>
              <w:jc w:val="left"/>
              <w:rPr>
                <w:szCs w:val="19"/>
              </w:rPr>
            </w:pPr>
            <w:r w:rsidRPr="00F959A9">
              <w:rPr>
                <w:szCs w:val="19"/>
              </w:rPr>
              <w:t>Задача становится приостановленной. Команда доступна только для активных задач.</w:t>
            </w:r>
          </w:p>
        </w:tc>
      </w:tr>
      <w:tr w:rsidR="004C53A3" w:rsidRPr="00F959A9" w14:paraId="2D80FAF8" w14:textId="77777777">
        <w:tc>
          <w:tcPr>
            <w:tcW w:w="992" w:type="dxa"/>
            <w:tcBorders>
              <w:top w:val="single" w:sz="4" w:space="0" w:color="000000"/>
              <w:left w:val="single" w:sz="4" w:space="0" w:color="000000"/>
              <w:bottom w:val="single" w:sz="4" w:space="0" w:color="000000"/>
            </w:tcBorders>
            <w:shd w:val="clear" w:color="auto" w:fill="auto"/>
          </w:tcPr>
          <w:p w14:paraId="1175A0CC" w14:textId="77777777" w:rsidR="004C53A3" w:rsidRPr="00F959A9" w:rsidRDefault="004C0880">
            <w:pPr>
              <w:snapToGrid w:val="0"/>
              <w:ind w:firstLine="0"/>
              <w:jc w:val="center"/>
              <w:rPr>
                <w:szCs w:val="19"/>
              </w:rPr>
            </w:pPr>
            <w:r w:rsidRPr="00F959A9">
              <w:rPr>
                <w:noProof/>
                <w:szCs w:val="19"/>
                <w:lang w:eastAsia="ru-RU"/>
              </w:rPr>
              <w:drawing>
                <wp:inline distT="0" distB="0" distL="0" distR="0" wp14:anchorId="59898F0B" wp14:editId="0D417370">
                  <wp:extent cx="185420" cy="19685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5420" cy="196850"/>
                          </a:xfrm>
                          <a:prstGeom prst="rect">
                            <a:avLst/>
                          </a:prstGeom>
                          <a:solidFill>
                            <a:srgbClr val="FFFFFF"/>
                          </a:solidFill>
                          <a:ln>
                            <a:noFill/>
                          </a:ln>
                        </pic:spPr>
                      </pic:pic>
                    </a:graphicData>
                  </a:graphic>
                </wp:inline>
              </w:drawing>
            </w:r>
          </w:p>
        </w:tc>
        <w:tc>
          <w:tcPr>
            <w:tcW w:w="1985" w:type="dxa"/>
            <w:tcBorders>
              <w:top w:val="single" w:sz="4" w:space="0" w:color="000000"/>
              <w:bottom w:val="single" w:sz="4" w:space="0" w:color="000000"/>
            </w:tcBorders>
            <w:shd w:val="clear" w:color="auto" w:fill="auto"/>
          </w:tcPr>
          <w:p w14:paraId="68A677DE" w14:textId="77777777" w:rsidR="004C53A3" w:rsidRPr="00F959A9" w:rsidRDefault="004C53A3">
            <w:pPr>
              <w:snapToGrid w:val="0"/>
              <w:ind w:firstLine="0"/>
              <w:jc w:val="center"/>
              <w:rPr>
                <w:szCs w:val="19"/>
              </w:rPr>
            </w:pPr>
            <w:r w:rsidRPr="00F959A9">
              <w:rPr>
                <w:szCs w:val="19"/>
              </w:rPr>
              <w:t>Возобновить задачу</w:t>
            </w:r>
          </w:p>
        </w:tc>
        <w:tc>
          <w:tcPr>
            <w:tcW w:w="4161" w:type="dxa"/>
            <w:tcBorders>
              <w:top w:val="single" w:sz="4" w:space="0" w:color="000000"/>
              <w:bottom w:val="single" w:sz="4" w:space="0" w:color="000000"/>
              <w:right w:val="single" w:sz="4" w:space="0" w:color="000000"/>
            </w:tcBorders>
            <w:shd w:val="clear" w:color="auto" w:fill="auto"/>
            <w:vAlign w:val="center"/>
          </w:tcPr>
          <w:p w14:paraId="55515D9C" w14:textId="77777777" w:rsidR="004C53A3" w:rsidRPr="00F959A9" w:rsidRDefault="004C53A3">
            <w:pPr>
              <w:snapToGrid w:val="0"/>
              <w:ind w:firstLine="0"/>
              <w:jc w:val="left"/>
              <w:rPr>
                <w:szCs w:val="19"/>
              </w:rPr>
            </w:pPr>
            <w:r w:rsidRPr="00F959A9">
              <w:rPr>
                <w:szCs w:val="19"/>
              </w:rPr>
              <w:t>Ранее приостановленная задача становится активной. Команда доступна только для приостановленных задач.</w:t>
            </w:r>
          </w:p>
        </w:tc>
      </w:tr>
      <w:tr w:rsidR="004C53A3" w:rsidRPr="00F959A9" w14:paraId="3551F995" w14:textId="77777777">
        <w:tc>
          <w:tcPr>
            <w:tcW w:w="992" w:type="dxa"/>
            <w:tcBorders>
              <w:top w:val="single" w:sz="4" w:space="0" w:color="000000"/>
              <w:left w:val="single" w:sz="4" w:space="0" w:color="000000"/>
              <w:bottom w:val="single" w:sz="4" w:space="0" w:color="000000"/>
            </w:tcBorders>
            <w:shd w:val="clear" w:color="auto" w:fill="auto"/>
          </w:tcPr>
          <w:p w14:paraId="4828D901" w14:textId="77777777" w:rsidR="004C53A3" w:rsidRPr="00F959A9" w:rsidRDefault="004C0880">
            <w:pPr>
              <w:snapToGrid w:val="0"/>
              <w:ind w:firstLine="0"/>
              <w:jc w:val="center"/>
              <w:rPr>
                <w:szCs w:val="19"/>
              </w:rPr>
            </w:pPr>
            <w:r w:rsidRPr="00F959A9">
              <w:rPr>
                <w:noProof/>
                <w:szCs w:val="19"/>
                <w:lang w:eastAsia="ru-RU"/>
              </w:rPr>
              <w:drawing>
                <wp:inline distT="0" distB="0" distL="0" distR="0" wp14:anchorId="22F64C62" wp14:editId="5DDD0405">
                  <wp:extent cx="185420" cy="18542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solidFill>
                            <a:srgbClr val="FFFFFF"/>
                          </a:solidFill>
                          <a:ln>
                            <a:noFill/>
                          </a:ln>
                        </pic:spPr>
                      </pic:pic>
                    </a:graphicData>
                  </a:graphic>
                </wp:inline>
              </w:drawing>
            </w:r>
          </w:p>
        </w:tc>
        <w:tc>
          <w:tcPr>
            <w:tcW w:w="1985" w:type="dxa"/>
            <w:tcBorders>
              <w:top w:val="single" w:sz="4" w:space="0" w:color="000000"/>
              <w:bottom w:val="single" w:sz="4" w:space="0" w:color="000000"/>
            </w:tcBorders>
            <w:shd w:val="clear" w:color="auto" w:fill="auto"/>
          </w:tcPr>
          <w:p w14:paraId="6219DE31" w14:textId="77777777" w:rsidR="004C53A3" w:rsidRPr="00F959A9" w:rsidRDefault="004C53A3">
            <w:pPr>
              <w:snapToGrid w:val="0"/>
              <w:ind w:firstLine="0"/>
              <w:jc w:val="center"/>
              <w:rPr>
                <w:szCs w:val="19"/>
              </w:rPr>
            </w:pPr>
            <w:r w:rsidRPr="00F959A9">
              <w:rPr>
                <w:szCs w:val="19"/>
              </w:rPr>
              <w:t>Прервать задачу</w:t>
            </w:r>
          </w:p>
        </w:tc>
        <w:tc>
          <w:tcPr>
            <w:tcW w:w="4161" w:type="dxa"/>
            <w:tcBorders>
              <w:top w:val="single" w:sz="4" w:space="0" w:color="000000"/>
              <w:bottom w:val="single" w:sz="4" w:space="0" w:color="000000"/>
              <w:right w:val="single" w:sz="4" w:space="0" w:color="000000"/>
            </w:tcBorders>
            <w:shd w:val="clear" w:color="auto" w:fill="auto"/>
            <w:vAlign w:val="center"/>
          </w:tcPr>
          <w:p w14:paraId="156DEE0C" w14:textId="77777777" w:rsidR="004C53A3" w:rsidRPr="00F959A9" w:rsidRDefault="004C53A3">
            <w:pPr>
              <w:snapToGrid w:val="0"/>
              <w:ind w:firstLine="0"/>
              <w:jc w:val="left"/>
              <w:rPr>
                <w:szCs w:val="19"/>
              </w:rPr>
            </w:pPr>
            <w:r w:rsidRPr="00F959A9">
              <w:rPr>
                <w:szCs w:val="19"/>
              </w:rPr>
              <w:t>Задача прекращается. Команда доступна только для активных задач.</w:t>
            </w:r>
          </w:p>
        </w:tc>
      </w:tr>
      <w:tr w:rsidR="004C53A3" w:rsidRPr="00F959A9" w14:paraId="23512CDC" w14:textId="77777777">
        <w:tc>
          <w:tcPr>
            <w:tcW w:w="992" w:type="dxa"/>
            <w:tcBorders>
              <w:top w:val="single" w:sz="4" w:space="0" w:color="000000"/>
              <w:left w:val="single" w:sz="4" w:space="0" w:color="000000"/>
              <w:bottom w:val="single" w:sz="4" w:space="0" w:color="000000"/>
            </w:tcBorders>
            <w:shd w:val="clear" w:color="auto" w:fill="auto"/>
          </w:tcPr>
          <w:p w14:paraId="24E09DF3" w14:textId="77777777" w:rsidR="004C53A3" w:rsidRPr="00F959A9" w:rsidRDefault="004C0880">
            <w:pPr>
              <w:snapToGrid w:val="0"/>
              <w:ind w:firstLine="0"/>
              <w:jc w:val="center"/>
              <w:rPr>
                <w:szCs w:val="19"/>
              </w:rPr>
            </w:pPr>
            <w:r w:rsidRPr="00F959A9">
              <w:rPr>
                <w:noProof/>
                <w:szCs w:val="19"/>
                <w:lang w:eastAsia="ru-RU"/>
              </w:rPr>
              <w:drawing>
                <wp:inline distT="0" distB="0" distL="0" distR="0" wp14:anchorId="02F02B68" wp14:editId="52BDE45C">
                  <wp:extent cx="208280" cy="19685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8280" cy="196850"/>
                          </a:xfrm>
                          <a:prstGeom prst="rect">
                            <a:avLst/>
                          </a:prstGeom>
                          <a:solidFill>
                            <a:srgbClr val="FFFFFF"/>
                          </a:solidFill>
                          <a:ln>
                            <a:noFill/>
                          </a:ln>
                        </pic:spPr>
                      </pic:pic>
                    </a:graphicData>
                  </a:graphic>
                </wp:inline>
              </w:drawing>
            </w:r>
          </w:p>
        </w:tc>
        <w:tc>
          <w:tcPr>
            <w:tcW w:w="1985" w:type="dxa"/>
            <w:tcBorders>
              <w:top w:val="single" w:sz="4" w:space="0" w:color="000000"/>
              <w:bottom w:val="single" w:sz="4" w:space="0" w:color="000000"/>
            </w:tcBorders>
            <w:shd w:val="clear" w:color="auto" w:fill="auto"/>
          </w:tcPr>
          <w:p w14:paraId="58183E6E" w14:textId="77777777" w:rsidR="004C53A3" w:rsidRPr="00F959A9" w:rsidRDefault="004C53A3">
            <w:pPr>
              <w:snapToGrid w:val="0"/>
              <w:ind w:firstLine="0"/>
              <w:jc w:val="center"/>
              <w:rPr>
                <w:szCs w:val="19"/>
              </w:rPr>
            </w:pPr>
            <w:r w:rsidRPr="00F959A9">
              <w:rPr>
                <w:szCs w:val="19"/>
              </w:rPr>
              <w:t>Приостановить все</w:t>
            </w:r>
          </w:p>
        </w:tc>
        <w:tc>
          <w:tcPr>
            <w:tcW w:w="4161" w:type="dxa"/>
            <w:tcBorders>
              <w:top w:val="single" w:sz="4" w:space="0" w:color="000000"/>
              <w:bottom w:val="single" w:sz="4" w:space="0" w:color="000000"/>
              <w:right w:val="single" w:sz="4" w:space="0" w:color="000000"/>
            </w:tcBorders>
            <w:shd w:val="clear" w:color="auto" w:fill="auto"/>
            <w:vAlign w:val="center"/>
          </w:tcPr>
          <w:p w14:paraId="351FE2EB" w14:textId="77777777" w:rsidR="004C53A3" w:rsidRPr="00F959A9" w:rsidRDefault="004C53A3">
            <w:pPr>
              <w:snapToGrid w:val="0"/>
              <w:ind w:firstLine="0"/>
              <w:jc w:val="left"/>
              <w:rPr>
                <w:szCs w:val="19"/>
              </w:rPr>
            </w:pPr>
            <w:r w:rsidRPr="00F959A9">
              <w:rPr>
                <w:szCs w:val="19"/>
              </w:rPr>
              <w:t>Приостанавливаются все активные в данный момент задачи, доступные из текущего профиля.</w:t>
            </w:r>
          </w:p>
        </w:tc>
      </w:tr>
      <w:tr w:rsidR="004C53A3" w:rsidRPr="00F959A9" w14:paraId="4190B1C6" w14:textId="77777777">
        <w:tc>
          <w:tcPr>
            <w:tcW w:w="992" w:type="dxa"/>
            <w:tcBorders>
              <w:top w:val="single" w:sz="4" w:space="0" w:color="000000"/>
              <w:left w:val="single" w:sz="4" w:space="0" w:color="000000"/>
              <w:bottom w:val="single" w:sz="4" w:space="0" w:color="000000"/>
            </w:tcBorders>
            <w:shd w:val="clear" w:color="auto" w:fill="auto"/>
          </w:tcPr>
          <w:p w14:paraId="7C32C571" w14:textId="77777777" w:rsidR="004C53A3" w:rsidRPr="00F959A9" w:rsidRDefault="004C0880">
            <w:pPr>
              <w:snapToGrid w:val="0"/>
              <w:ind w:firstLine="0"/>
              <w:jc w:val="center"/>
              <w:rPr>
                <w:szCs w:val="19"/>
              </w:rPr>
            </w:pPr>
            <w:r w:rsidRPr="00F959A9">
              <w:rPr>
                <w:noProof/>
                <w:szCs w:val="19"/>
                <w:lang w:eastAsia="ru-RU"/>
              </w:rPr>
              <w:drawing>
                <wp:inline distT="0" distB="0" distL="0" distR="0" wp14:anchorId="59EE8460" wp14:editId="2E593762">
                  <wp:extent cx="196850" cy="19685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solidFill>
                            <a:srgbClr val="FFFFFF"/>
                          </a:solidFill>
                          <a:ln>
                            <a:noFill/>
                          </a:ln>
                        </pic:spPr>
                      </pic:pic>
                    </a:graphicData>
                  </a:graphic>
                </wp:inline>
              </w:drawing>
            </w:r>
          </w:p>
        </w:tc>
        <w:tc>
          <w:tcPr>
            <w:tcW w:w="1985" w:type="dxa"/>
            <w:tcBorders>
              <w:top w:val="single" w:sz="4" w:space="0" w:color="000000"/>
              <w:bottom w:val="single" w:sz="4" w:space="0" w:color="000000"/>
            </w:tcBorders>
            <w:shd w:val="clear" w:color="auto" w:fill="auto"/>
          </w:tcPr>
          <w:p w14:paraId="42CD71DE" w14:textId="77777777" w:rsidR="004C53A3" w:rsidRPr="00F959A9" w:rsidRDefault="004C53A3">
            <w:pPr>
              <w:snapToGrid w:val="0"/>
              <w:ind w:firstLine="0"/>
              <w:jc w:val="center"/>
              <w:rPr>
                <w:szCs w:val="19"/>
              </w:rPr>
            </w:pPr>
            <w:r w:rsidRPr="00F959A9">
              <w:rPr>
                <w:szCs w:val="19"/>
              </w:rPr>
              <w:t>Возобновить все</w:t>
            </w:r>
          </w:p>
        </w:tc>
        <w:tc>
          <w:tcPr>
            <w:tcW w:w="4161" w:type="dxa"/>
            <w:tcBorders>
              <w:top w:val="single" w:sz="4" w:space="0" w:color="000000"/>
              <w:bottom w:val="single" w:sz="4" w:space="0" w:color="000000"/>
              <w:right w:val="single" w:sz="4" w:space="0" w:color="000000"/>
            </w:tcBorders>
            <w:shd w:val="clear" w:color="auto" w:fill="auto"/>
            <w:vAlign w:val="center"/>
          </w:tcPr>
          <w:p w14:paraId="5E962830" w14:textId="77777777" w:rsidR="004C53A3" w:rsidRPr="00F959A9" w:rsidRDefault="004C53A3">
            <w:pPr>
              <w:snapToGrid w:val="0"/>
              <w:ind w:firstLine="0"/>
              <w:jc w:val="left"/>
              <w:rPr>
                <w:szCs w:val="19"/>
              </w:rPr>
            </w:pPr>
            <w:r w:rsidRPr="00F959A9">
              <w:rPr>
                <w:szCs w:val="19"/>
              </w:rPr>
              <w:t>Возобновляются все ранее приостановленные задачи, доступные из текущего профиля.</w:t>
            </w:r>
          </w:p>
        </w:tc>
      </w:tr>
      <w:tr w:rsidR="004C53A3" w:rsidRPr="00F959A9" w14:paraId="10B483D9" w14:textId="77777777">
        <w:tc>
          <w:tcPr>
            <w:tcW w:w="992" w:type="dxa"/>
            <w:tcBorders>
              <w:top w:val="single" w:sz="4" w:space="0" w:color="000000"/>
              <w:left w:val="single" w:sz="4" w:space="0" w:color="000000"/>
              <w:bottom w:val="single" w:sz="4" w:space="0" w:color="000000"/>
            </w:tcBorders>
            <w:shd w:val="clear" w:color="auto" w:fill="auto"/>
          </w:tcPr>
          <w:p w14:paraId="6700C7D4" w14:textId="77777777" w:rsidR="004C53A3" w:rsidRPr="00F959A9" w:rsidRDefault="004C0880">
            <w:pPr>
              <w:snapToGrid w:val="0"/>
              <w:ind w:firstLine="0"/>
              <w:jc w:val="center"/>
              <w:rPr>
                <w:szCs w:val="19"/>
              </w:rPr>
            </w:pPr>
            <w:r w:rsidRPr="00F959A9">
              <w:rPr>
                <w:noProof/>
                <w:szCs w:val="19"/>
                <w:lang w:eastAsia="ru-RU"/>
              </w:rPr>
              <w:drawing>
                <wp:inline distT="0" distB="0" distL="0" distR="0" wp14:anchorId="2FAE82A5" wp14:editId="54D6B7D3">
                  <wp:extent cx="196850" cy="19685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solidFill>
                            <a:srgbClr val="FFFFFF"/>
                          </a:solidFill>
                          <a:ln>
                            <a:noFill/>
                          </a:ln>
                        </pic:spPr>
                      </pic:pic>
                    </a:graphicData>
                  </a:graphic>
                </wp:inline>
              </w:drawing>
            </w:r>
          </w:p>
        </w:tc>
        <w:tc>
          <w:tcPr>
            <w:tcW w:w="1985" w:type="dxa"/>
            <w:tcBorders>
              <w:top w:val="single" w:sz="4" w:space="0" w:color="000000"/>
              <w:bottom w:val="single" w:sz="4" w:space="0" w:color="000000"/>
            </w:tcBorders>
            <w:shd w:val="clear" w:color="auto" w:fill="auto"/>
          </w:tcPr>
          <w:p w14:paraId="23FEF41F" w14:textId="77777777" w:rsidR="004C53A3" w:rsidRPr="00F959A9" w:rsidRDefault="004C53A3">
            <w:pPr>
              <w:snapToGrid w:val="0"/>
              <w:ind w:firstLine="0"/>
              <w:jc w:val="center"/>
              <w:rPr>
                <w:szCs w:val="19"/>
              </w:rPr>
            </w:pPr>
            <w:r w:rsidRPr="00F959A9">
              <w:rPr>
                <w:szCs w:val="19"/>
              </w:rPr>
              <w:t>Отложить архивирование</w:t>
            </w:r>
          </w:p>
        </w:tc>
        <w:tc>
          <w:tcPr>
            <w:tcW w:w="4161" w:type="dxa"/>
            <w:tcBorders>
              <w:top w:val="single" w:sz="4" w:space="0" w:color="000000"/>
              <w:bottom w:val="single" w:sz="4" w:space="0" w:color="000000"/>
              <w:right w:val="single" w:sz="4" w:space="0" w:color="000000"/>
            </w:tcBorders>
            <w:shd w:val="clear" w:color="auto" w:fill="auto"/>
            <w:vAlign w:val="center"/>
          </w:tcPr>
          <w:p w14:paraId="06E81684" w14:textId="77777777" w:rsidR="004C53A3" w:rsidRPr="00F959A9" w:rsidRDefault="004C53A3">
            <w:pPr>
              <w:snapToGrid w:val="0"/>
              <w:ind w:firstLine="0"/>
              <w:jc w:val="left"/>
              <w:rPr>
                <w:szCs w:val="19"/>
              </w:rPr>
            </w:pPr>
            <w:r w:rsidRPr="00F959A9">
              <w:rPr>
                <w:szCs w:val="19"/>
              </w:rPr>
              <w:t>При выборе этой команды появляется диалог, позволяющий установить для задачи новое время запуска. Команда доступна только для ожидающих задач.</w:t>
            </w:r>
          </w:p>
        </w:tc>
      </w:tr>
    </w:tbl>
    <w:p w14:paraId="7832D0A7" w14:textId="77777777" w:rsidR="004C53A3" w:rsidRPr="00F959A9" w:rsidRDefault="004C53A3"/>
    <w:p w14:paraId="507B990B" w14:textId="77777777" w:rsidR="004C53A3" w:rsidRPr="00F959A9" w:rsidRDefault="004C53A3">
      <w:pPr>
        <w:rPr>
          <w:szCs w:val="19"/>
        </w:rPr>
      </w:pPr>
      <w:r w:rsidRPr="00F959A9">
        <w:rPr>
          <w:szCs w:val="19"/>
        </w:rPr>
        <w:t xml:space="preserve">Если в дереве разделов текущим является не обычный раздел, а </w:t>
      </w:r>
      <w:r w:rsidRPr="00F959A9">
        <w:rPr>
          <w:i/>
          <w:iCs/>
          <w:szCs w:val="19"/>
        </w:rPr>
        <w:t>группа</w:t>
      </w:r>
      <w:r w:rsidRPr="00F959A9">
        <w:rPr>
          <w:szCs w:val="19"/>
        </w:rPr>
        <w:t xml:space="preserve"> или </w:t>
      </w:r>
      <w:r w:rsidRPr="00F959A9">
        <w:rPr>
          <w:i/>
          <w:iCs/>
          <w:szCs w:val="19"/>
        </w:rPr>
        <w:t>профиль</w:t>
      </w:r>
      <w:r w:rsidRPr="00F959A9">
        <w:rPr>
          <w:szCs w:val="19"/>
        </w:rPr>
        <w:t>, то при выполнении действия над задачей («Приостановить задачу», «Возобновить задачу», «Прервать задачу») это действие выполняется над задачами всех разделов, входящих в данную группу или профиль.</w:t>
      </w:r>
    </w:p>
    <w:p w14:paraId="30AB16EF" w14:textId="77777777" w:rsidR="004C53A3" w:rsidRPr="00F959A9" w:rsidRDefault="004C53A3">
      <w:pPr>
        <w:rPr>
          <w:szCs w:val="19"/>
        </w:rPr>
      </w:pPr>
    </w:p>
    <w:p w14:paraId="2E9BA3CB" w14:textId="77777777" w:rsidR="004C53A3" w:rsidRPr="00F959A9" w:rsidRDefault="004C53A3">
      <w:pPr>
        <w:pStyle w:val="3"/>
        <w:rPr>
          <w:szCs w:val="19"/>
        </w:rPr>
      </w:pPr>
      <w:bookmarkStart w:id="154" w:name="_Ref40781121"/>
      <w:bookmarkStart w:id="155" w:name="_Toc493771815"/>
      <w:r w:rsidRPr="00F959A9">
        <w:rPr>
          <w:szCs w:val="19"/>
        </w:rPr>
        <w:t>Диалог «Состояние Архиватора»</w:t>
      </w:r>
      <w:bookmarkEnd w:id="154"/>
      <w:bookmarkEnd w:id="155"/>
    </w:p>
    <w:p w14:paraId="23E77BD6" w14:textId="77777777" w:rsidR="004C53A3" w:rsidRPr="00F959A9" w:rsidRDefault="004C53A3">
      <w:pPr>
        <w:ind w:firstLine="0"/>
        <w:rPr>
          <w:szCs w:val="19"/>
        </w:rPr>
      </w:pPr>
      <w:r w:rsidRPr="00F959A9">
        <w:rPr>
          <w:szCs w:val="19"/>
        </w:rPr>
        <w:t xml:space="preserve">Полный список всех задач (ожидающих, активных или приостановленных) есть также в диалоге «Состояние Архиватора». Для того чтобы открыть этот диалог, выберите команду </w:t>
      </w:r>
      <w:r w:rsidRPr="00F959A9">
        <w:rPr>
          <w:b/>
          <w:bCs/>
          <w:szCs w:val="19"/>
        </w:rPr>
        <w:t>«Состояние Архиватора»</w:t>
      </w:r>
      <w:r w:rsidRPr="00F959A9">
        <w:rPr>
          <w:szCs w:val="19"/>
        </w:rPr>
        <w:t xml:space="preserve"> в меню </w:t>
      </w:r>
      <w:r w:rsidRPr="00F959A9">
        <w:rPr>
          <w:b/>
          <w:bCs/>
          <w:szCs w:val="19"/>
        </w:rPr>
        <w:t>«Сервис»</w:t>
      </w:r>
      <w:r w:rsidRPr="00F959A9">
        <w:rPr>
          <w:szCs w:val="19"/>
        </w:rPr>
        <w:t xml:space="preserve">. </w:t>
      </w:r>
    </w:p>
    <w:p w14:paraId="02869976" w14:textId="77777777" w:rsidR="004C53A3" w:rsidRPr="00F959A9" w:rsidRDefault="004C0880">
      <w:pPr>
        <w:ind w:firstLine="0"/>
        <w:jc w:val="center"/>
        <w:rPr>
          <w:szCs w:val="19"/>
        </w:rPr>
      </w:pPr>
      <w:r w:rsidRPr="00F959A9">
        <w:rPr>
          <w:noProof/>
          <w:szCs w:val="19"/>
          <w:lang w:eastAsia="ru-RU"/>
        </w:rPr>
        <w:lastRenderedPageBreak/>
        <w:drawing>
          <wp:inline distT="0" distB="0" distL="0" distR="0" wp14:anchorId="4C570938" wp14:editId="420994F1">
            <wp:extent cx="2673985" cy="232664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73985" cy="2326640"/>
                    </a:xfrm>
                    <a:prstGeom prst="rect">
                      <a:avLst/>
                    </a:prstGeom>
                    <a:solidFill>
                      <a:srgbClr val="FFFFFF"/>
                    </a:solidFill>
                    <a:ln>
                      <a:noFill/>
                    </a:ln>
                  </pic:spPr>
                </pic:pic>
              </a:graphicData>
            </a:graphic>
          </wp:inline>
        </w:drawing>
      </w:r>
    </w:p>
    <w:p w14:paraId="00B9F9BF" w14:textId="4E29E117" w:rsidR="004C53A3" w:rsidRPr="00F959A9" w:rsidRDefault="004C53A3">
      <w:pPr>
        <w:pStyle w:val="16"/>
        <w:rPr>
          <w:szCs w:val="19"/>
        </w:rPr>
      </w:pPr>
      <w:bookmarkStart w:id="156" w:name="_Ref40875302"/>
      <w:r w:rsidRPr="00F959A9">
        <w:rPr>
          <w:szCs w:val="19"/>
        </w:rPr>
        <w:t xml:space="preserve">Рисунок </w:t>
      </w:r>
      <w:r w:rsidR="00076472" w:rsidRPr="00F959A9">
        <w:rPr>
          <w:szCs w:val="19"/>
        </w:rPr>
        <w:fldChar w:fldCharType="begin"/>
      </w:r>
      <w:r w:rsidR="00076472" w:rsidRPr="00F959A9">
        <w:rPr>
          <w:szCs w:val="19"/>
        </w:rPr>
        <w:instrText xml:space="preserve"> STYLEREF 1 \s </w:instrText>
      </w:r>
      <w:r w:rsidR="00076472" w:rsidRPr="00F959A9">
        <w:rPr>
          <w:szCs w:val="19"/>
        </w:rPr>
        <w:fldChar w:fldCharType="separate"/>
      </w:r>
      <w:r w:rsidR="004C0775">
        <w:rPr>
          <w:noProof/>
          <w:szCs w:val="19"/>
        </w:rPr>
        <w:t>6</w:t>
      </w:r>
      <w:r w:rsidR="00076472" w:rsidRPr="00F959A9">
        <w:rPr>
          <w:szCs w:val="19"/>
        </w:rPr>
        <w:fldChar w:fldCharType="end"/>
      </w:r>
      <w:r w:rsidR="00076472" w:rsidRPr="00F959A9">
        <w:rPr>
          <w:szCs w:val="19"/>
        </w:rPr>
        <w:t>.</w:t>
      </w:r>
      <w:r w:rsidR="00076472" w:rsidRPr="00F959A9">
        <w:rPr>
          <w:szCs w:val="19"/>
        </w:rPr>
        <w:fldChar w:fldCharType="begin"/>
      </w:r>
      <w:r w:rsidR="00076472" w:rsidRPr="00F959A9">
        <w:rPr>
          <w:szCs w:val="19"/>
        </w:rPr>
        <w:instrText xml:space="preserve"> SEQ Рисунок \* ARABIC \s 1 </w:instrText>
      </w:r>
      <w:r w:rsidR="00076472" w:rsidRPr="00F959A9">
        <w:rPr>
          <w:szCs w:val="19"/>
        </w:rPr>
        <w:fldChar w:fldCharType="separate"/>
      </w:r>
      <w:r w:rsidR="004C0775">
        <w:rPr>
          <w:noProof/>
          <w:szCs w:val="19"/>
        </w:rPr>
        <w:t>8</w:t>
      </w:r>
      <w:r w:rsidR="00076472" w:rsidRPr="00F959A9">
        <w:rPr>
          <w:szCs w:val="19"/>
        </w:rPr>
        <w:fldChar w:fldCharType="end"/>
      </w:r>
      <w:bookmarkEnd w:id="156"/>
    </w:p>
    <w:p w14:paraId="79AEB880" w14:textId="5E673A8E" w:rsidR="004C53A3" w:rsidRPr="00F959A9" w:rsidRDefault="004C53A3">
      <w:pPr>
        <w:rPr>
          <w:szCs w:val="19"/>
        </w:rPr>
      </w:pPr>
      <w:r w:rsidRPr="00F959A9">
        <w:rPr>
          <w:szCs w:val="19"/>
        </w:rPr>
        <w:t>Появится диалог (</w:t>
      </w:r>
      <w:r w:rsidRPr="00F959A9">
        <w:rPr>
          <w:szCs w:val="19"/>
        </w:rPr>
        <w:fldChar w:fldCharType="begin"/>
      </w:r>
      <w:r w:rsidRPr="00F959A9">
        <w:rPr>
          <w:szCs w:val="19"/>
        </w:rPr>
        <w:instrText xml:space="preserve"> REF _Ref40875302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Рисунок </w:t>
      </w:r>
      <w:r w:rsidR="004C0775">
        <w:rPr>
          <w:szCs w:val="19"/>
        </w:rPr>
        <w:t>6</w:t>
      </w:r>
      <w:r w:rsidR="004C0775" w:rsidRPr="00F959A9">
        <w:rPr>
          <w:szCs w:val="19"/>
        </w:rPr>
        <w:t>.</w:t>
      </w:r>
      <w:r w:rsidR="004C0775">
        <w:rPr>
          <w:noProof/>
          <w:szCs w:val="19"/>
        </w:rPr>
        <w:t>8</w:t>
      </w:r>
      <w:r w:rsidRPr="00F959A9">
        <w:rPr>
          <w:szCs w:val="19"/>
        </w:rPr>
        <w:fldChar w:fldCharType="end"/>
      </w:r>
      <w:r w:rsidRPr="00F959A9">
        <w:rPr>
          <w:szCs w:val="19"/>
        </w:rPr>
        <w:t xml:space="preserve">), содержащий три вкладки: </w:t>
      </w:r>
    </w:p>
    <w:p w14:paraId="3EE90C77" w14:textId="77777777" w:rsidR="004C53A3" w:rsidRPr="00F959A9" w:rsidRDefault="004C53A3">
      <w:pPr>
        <w:numPr>
          <w:ilvl w:val="0"/>
          <w:numId w:val="76"/>
        </w:numPr>
        <w:rPr>
          <w:szCs w:val="19"/>
        </w:rPr>
      </w:pPr>
      <w:r w:rsidRPr="00F959A9">
        <w:rPr>
          <w:szCs w:val="19"/>
        </w:rPr>
        <w:t>«Режим» — системная информация об Архиваторе Хранителя;</w:t>
      </w:r>
    </w:p>
    <w:p w14:paraId="0D9015B6" w14:textId="77777777" w:rsidR="004C53A3" w:rsidRPr="00F959A9" w:rsidRDefault="004C53A3">
      <w:pPr>
        <w:numPr>
          <w:ilvl w:val="0"/>
          <w:numId w:val="76"/>
        </w:numPr>
        <w:rPr>
          <w:szCs w:val="19"/>
        </w:rPr>
      </w:pPr>
      <w:r w:rsidRPr="00F959A9">
        <w:rPr>
          <w:szCs w:val="19"/>
        </w:rPr>
        <w:t>«Подключения» — список всех клиентов (Менеджеров и Агентов), подключенных к данному Архиватору;</w:t>
      </w:r>
    </w:p>
    <w:p w14:paraId="6B9DB0D8" w14:textId="77777777" w:rsidR="004C53A3" w:rsidRPr="00F959A9" w:rsidRDefault="004C53A3">
      <w:pPr>
        <w:numPr>
          <w:ilvl w:val="0"/>
          <w:numId w:val="76"/>
        </w:numPr>
        <w:rPr>
          <w:szCs w:val="19"/>
        </w:rPr>
      </w:pPr>
      <w:r w:rsidRPr="00F959A9">
        <w:rPr>
          <w:szCs w:val="19"/>
        </w:rPr>
        <w:t>«Задачи» — список всех задач Архиватора.</w:t>
      </w:r>
    </w:p>
    <w:p w14:paraId="1B96447C" w14:textId="77777777" w:rsidR="004C53A3" w:rsidRPr="00F959A9" w:rsidRDefault="004C53A3">
      <w:pPr>
        <w:rPr>
          <w:szCs w:val="19"/>
        </w:rPr>
      </w:pPr>
    </w:p>
    <w:p w14:paraId="6ECDFFD1" w14:textId="3B6BC4CA" w:rsidR="004C53A3" w:rsidRPr="00F959A9" w:rsidRDefault="004C53A3">
      <w:pPr>
        <w:rPr>
          <w:szCs w:val="19"/>
        </w:rPr>
      </w:pPr>
      <w:r w:rsidRPr="00F959A9">
        <w:rPr>
          <w:szCs w:val="19"/>
        </w:rPr>
        <w:t>На вкладке «Задачи» расположена панель инструментов с кнопками для управления задачами. Эти кнопки аналогичны тем, что расположены на панели инструментов основного окна (</w:t>
      </w:r>
      <w:r w:rsidRPr="00F959A9">
        <w:rPr>
          <w:szCs w:val="19"/>
        </w:rPr>
        <w:fldChar w:fldCharType="begin"/>
      </w:r>
      <w:r w:rsidRPr="00F959A9">
        <w:rPr>
          <w:szCs w:val="19"/>
        </w:rPr>
        <w:instrText xml:space="preserve"> REF _Ref40775433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Таблица </w:t>
      </w:r>
      <w:r w:rsidR="004C0775">
        <w:rPr>
          <w:szCs w:val="19"/>
        </w:rPr>
        <w:t>4</w:t>
      </w:r>
      <w:r w:rsidRPr="00F959A9">
        <w:rPr>
          <w:szCs w:val="19"/>
        </w:rPr>
        <w:fldChar w:fldCharType="end"/>
      </w:r>
      <w:r w:rsidRPr="00F959A9">
        <w:rPr>
          <w:szCs w:val="19"/>
        </w:rPr>
        <w:t>).</w:t>
      </w:r>
    </w:p>
    <w:p w14:paraId="6FDBECA9" w14:textId="77777777" w:rsidR="004C53A3" w:rsidRPr="00F959A9" w:rsidRDefault="004C53A3">
      <w:pPr>
        <w:rPr>
          <w:szCs w:val="19"/>
        </w:rPr>
      </w:pPr>
    </w:p>
    <w:p w14:paraId="6312F36C" w14:textId="77777777" w:rsidR="004C53A3" w:rsidRPr="00F959A9" w:rsidRDefault="004C53A3" w:rsidP="00A10E66">
      <w:pPr>
        <w:pStyle w:val="1"/>
        <w:pageBreakBefore w:val="0"/>
        <w:ind w:left="431" w:hanging="431"/>
      </w:pPr>
      <w:bookmarkStart w:id="157" w:name="_Ref36707986"/>
      <w:bookmarkStart w:id="158" w:name="_Toc493771816"/>
      <w:r w:rsidRPr="00F959A9">
        <w:t>Агент</w:t>
      </w:r>
      <w:bookmarkEnd w:id="157"/>
      <w:bookmarkEnd w:id="158"/>
    </w:p>
    <w:p w14:paraId="691162F4" w14:textId="7E8D5143" w:rsidR="004C53A3" w:rsidRPr="00F959A9" w:rsidRDefault="004C53A3">
      <w:pPr>
        <w:pStyle w:val="ad"/>
        <w:rPr>
          <w:szCs w:val="19"/>
        </w:rPr>
      </w:pPr>
      <w:r w:rsidRPr="00F959A9">
        <w:rPr>
          <w:i/>
          <w:iCs/>
          <w:szCs w:val="19"/>
        </w:rPr>
        <w:t>Агент</w:t>
      </w:r>
      <w:r w:rsidRPr="00F959A9">
        <w:rPr>
          <w:szCs w:val="19"/>
        </w:rPr>
        <w:t xml:space="preserve"> является одной из компонент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(см. параграф «</w:t>
      </w:r>
      <w:r w:rsidRPr="00F959A9">
        <w:rPr>
          <w:szCs w:val="19"/>
        </w:rPr>
        <w:fldChar w:fldCharType="begin"/>
      </w:r>
      <w:r w:rsidRPr="00F959A9">
        <w:rPr>
          <w:szCs w:val="19"/>
        </w:rPr>
        <w:instrText xml:space="preserve"> REF _Ref37755128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3.3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_Ref37755128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Компоненты</w:t>
      </w:r>
      <w:r w:rsidRPr="00F959A9">
        <w:rPr>
          <w:szCs w:val="19"/>
        </w:rPr>
        <w:fldChar w:fldCharType="end"/>
      </w:r>
      <w:r w:rsidRPr="00F959A9">
        <w:rPr>
          <w:szCs w:val="19"/>
        </w:rPr>
        <w:t xml:space="preserve">»). При входе в Windows под учетной записью некоторого пользователя запускается </w:t>
      </w:r>
      <w:r w:rsidRPr="00F959A9">
        <w:rPr>
          <w:i/>
          <w:iCs/>
          <w:szCs w:val="19"/>
        </w:rPr>
        <w:t>Агент</w:t>
      </w:r>
      <w:r w:rsidRPr="00F959A9">
        <w:rPr>
          <w:szCs w:val="19"/>
        </w:rPr>
        <w:t xml:space="preserve">, который сразу сворачивается в значок на системном лотке. Значок Агента визуально отображает состояние Архиватора: </w:t>
      </w:r>
    </w:p>
    <w:p w14:paraId="5B0E19FC" w14:textId="77777777" w:rsidR="004C53A3" w:rsidRPr="00F959A9" w:rsidRDefault="004C53A3">
      <w:pPr>
        <w:numPr>
          <w:ilvl w:val="0"/>
          <w:numId w:val="38"/>
        </w:numPr>
        <w:rPr>
          <w:szCs w:val="19"/>
        </w:rPr>
      </w:pPr>
      <w:r w:rsidRPr="00F959A9">
        <w:rPr>
          <w:szCs w:val="19"/>
        </w:rPr>
        <w:t xml:space="preserve">Архиватор не запущен; </w:t>
      </w:r>
    </w:p>
    <w:p w14:paraId="4707AF3D" w14:textId="77777777" w:rsidR="004C53A3" w:rsidRPr="00F959A9" w:rsidRDefault="004C53A3">
      <w:pPr>
        <w:numPr>
          <w:ilvl w:val="0"/>
          <w:numId w:val="38"/>
        </w:numPr>
        <w:rPr>
          <w:szCs w:val="19"/>
        </w:rPr>
      </w:pPr>
      <w:r w:rsidRPr="00F959A9">
        <w:rPr>
          <w:szCs w:val="19"/>
        </w:rPr>
        <w:t xml:space="preserve">Архиватор запущен, но ни один раздел в данный момент не архивируется; </w:t>
      </w:r>
    </w:p>
    <w:p w14:paraId="0CDA9712" w14:textId="77777777" w:rsidR="004C53A3" w:rsidRPr="00F959A9" w:rsidRDefault="004C53A3">
      <w:pPr>
        <w:numPr>
          <w:ilvl w:val="0"/>
          <w:numId w:val="38"/>
        </w:numPr>
        <w:rPr>
          <w:szCs w:val="19"/>
        </w:rPr>
      </w:pPr>
      <w:r w:rsidRPr="00F959A9">
        <w:rPr>
          <w:szCs w:val="19"/>
        </w:rPr>
        <w:t>идет архивирование (</w:t>
      </w:r>
      <w:r w:rsidRPr="00F959A9">
        <w:rPr>
          <w:i/>
          <w:iCs/>
          <w:szCs w:val="19"/>
        </w:rPr>
        <w:t>автоматическое</w:t>
      </w:r>
      <w:r w:rsidRPr="00F959A9">
        <w:rPr>
          <w:szCs w:val="19"/>
        </w:rPr>
        <w:t xml:space="preserve"> или </w:t>
      </w:r>
      <w:r w:rsidRPr="00F959A9">
        <w:rPr>
          <w:i/>
          <w:iCs/>
          <w:szCs w:val="19"/>
        </w:rPr>
        <w:t>ручное</w:t>
      </w:r>
      <w:r w:rsidRPr="00F959A9">
        <w:rPr>
          <w:szCs w:val="19"/>
        </w:rPr>
        <w:t xml:space="preserve">) одного или нескольких разделов. </w:t>
      </w:r>
    </w:p>
    <w:p w14:paraId="38E25432" w14:textId="77777777" w:rsidR="004C53A3" w:rsidRPr="00F959A9" w:rsidRDefault="004C53A3">
      <w:pPr>
        <w:rPr>
          <w:szCs w:val="19"/>
        </w:rPr>
      </w:pPr>
      <w:r w:rsidRPr="00F959A9">
        <w:rPr>
          <w:szCs w:val="19"/>
        </w:rPr>
        <w:lastRenderedPageBreak/>
        <w:t>Во время архивирования значок Агента анимируется, т.е. последовательно отображает серию изображений.</w:t>
      </w:r>
    </w:p>
    <w:p w14:paraId="5DC4E704" w14:textId="79F5CF37" w:rsidR="004C53A3" w:rsidRPr="00F959A9" w:rsidRDefault="004C53A3">
      <w:pPr>
        <w:rPr>
          <w:szCs w:val="19"/>
        </w:rPr>
      </w:pPr>
      <w:r w:rsidRPr="00F959A9">
        <w:rPr>
          <w:szCs w:val="19"/>
        </w:rPr>
        <w:t>Агент может также отображать сообщения о событиях Архиватора (см. параграф «</w:t>
      </w:r>
      <w:r w:rsidRPr="00F959A9">
        <w:rPr>
          <w:szCs w:val="19"/>
        </w:rPr>
        <w:fldChar w:fldCharType="begin"/>
      </w:r>
      <w:r w:rsidRPr="00F959A9">
        <w:rPr>
          <w:szCs w:val="19"/>
        </w:rPr>
        <w:instrText xml:space="preserve"> REF _Ref37223957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_Ref37223957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Глобальные параметры</w:t>
      </w:r>
      <w:r w:rsidRPr="00F959A9">
        <w:rPr>
          <w:szCs w:val="19"/>
        </w:rPr>
        <w:fldChar w:fldCharType="end"/>
      </w:r>
      <w:r w:rsidRPr="00F959A9">
        <w:rPr>
          <w:szCs w:val="19"/>
        </w:rPr>
        <w:t>») и раздела (см. «</w:t>
      </w:r>
      <w:r w:rsidRPr="00F959A9">
        <w:rPr>
          <w:szCs w:val="19"/>
        </w:rPr>
        <w:fldChar w:fldCharType="begin"/>
      </w:r>
      <w:r w:rsidRPr="00F959A9">
        <w:rPr>
          <w:szCs w:val="19"/>
        </w:rPr>
        <w:instrText xml:space="preserve"> REF _Ref36543234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5.3.6</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_Ref36543234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Страницы «Оповещение» и «Почтовые транспорты»</w:t>
      </w:r>
      <w:r w:rsidRPr="00F959A9">
        <w:rPr>
          <w:szCs w:val="19"/>
        </w:rPr>
        <w:fldChar w:fldCharType="end"/>
      </w:r>
      <w:r w:rsidRPr="00F959A9">
        <w:rPr>
          <w:szCs w:val="19"/>
        </w:rPr>
        <w:t xml:space="preserve">). Сообщения (кроме напоминания об экспорте архива) отображается в виде обычного окна сообщений. Напоминание об экспорте архива помимо текста сообщения и кнопок </w:t>
      </w:r>
      <w:r w:rsidRPr="00F959A9">
        <w:rPr>
          <w:b/>
          <w:bCs/>
          <w:szCs w:val="19"/>
        </w:rPr>
        <w:t>«Закрыть»</w:t>
      </w:r>
      <w:r w:rsidRPr="00F959A9">
        <w:rPr>
          <w:szCs w:val="19"/>
        </w:rPr>
        <w:t xml:space="preserve"> и </w:t>
      </w:r>
      <w:r w:rsidRPr="00F959A9">
        <w:rPr>
          <w:b/>
          <w:bCs/>
          <w:szCs w:val="19"/>
        </w:rPr>
        <w:t>«Справка»</w:t>
      </w:r>
      <w:r w:rsidRPr="00F959A9">
        <w:rPr>
          <w:szCs w:val="19"/>
        </w:rPr>
        <w:t xml:space="preserve"> содержит также кнопку </w:t>
      </w:r>
      <w:r w:rsidRPr="00F959A9">
        <w:rPr>
          <w:b/>
          <w:bCs/>
          <w:szCs w:val="19"/>
        </w:rPr>
        <w:t>«Менеджер»</w:t>
      </w:r>
      <w:r w:rsidRPr="00F959A9">
        <w:rPr>
          <w:szCs w:val="19"/>
        </w:rPr>
        <w:t>, с помощью которой можно запустить Менеджер и сразу выполнить экспорт архива.</w:t>
      </w:r>
    </w:p>
    <w:p w14:paraId="65DF7106" w14:textId="77777777" w:rsidR="004C53A3" w:rsidRPr="00F959A9" w:rsidRDefault="004C53A3">
      <w:pPr>
        <w:rPr>
          <w:szCs w:val="19"/>
        </w:rPr>
      </w:pPr>
    </w:p>
    <w:p w14:paraId="47FFD496" w14:textId="16FFA035" w:rsidR="004C53A3" w:rsidRPr="00F959A9" w:rsidRDefault="004C53A3">
      <w:pPr>
        <w:rPr>
          <w:szCs w:val="19"/>
        </w:rPr>
      </w:pPr>
      <w:r w:rsidRPr="00F959A9">
        <w:rPr>
          <w:szCs w:val="19"/>
        </w:rPr>
        <w:t>При щелчке мышью на значке Агента появляется выпадающее меню, содержащее следующие команды (</w:t>
      </w:r>
      <w:r w:rsidRPr="00F959A9">
        <w:rPr>
          <w:szCs w:val="19"/>
        </w:rPr>
        <w:fldChar w:fldCharType="begin"/>
      </w:r>
      <w:r w:rsidRPr="00F959A9">
        <w:rPr>
          <w:szCs w:val="19"/>
        </w:rPr>
        <w:instrText xml:space="preserve"> REF _Ref37755297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 xml:space="preserve">Таблица </w:t>
      </w:r>
      <w:r w:rsidR="004C0775">
        <w:rPr>
          <w:szCs w:val="19"/>
        </w:rPr>
        <w:t>5</w:t>
      </w:r>
      <w:r w:rsidRPr="00F959A9">
        <w:rPr>
          <w:szCs w:val="19"/>
        </w:rPr>
        <w:fldChar w:fldCharType="end"/>
      </w:r>
      <w:r w:rsidRPr="00F959A9">
        <w:rPr>
          <w:szCs w:val="19"/>
        </w:rPr>
        <w:t>).</w:t>
      </w:r>
    </w:p>
    <w:p w14:paraId="3C8B5D6D" w14:textId="525158D2" w:rsidR="004C53A3" w:rsidRPr="00F959A9" w:rsidRDefault="004C53A3">
      <w:pPr>
        <w:pStyle w:val="16"/>
        <w:ind w:right="482"/>
        <w:jc w:val="right"/>
        <w:rPr>
          <w:rFonts w:ascii="Arial" w:hAnsi="Arial" w:cs="Arial"/>
          <w:szCs w:val="19"/>
        </w:rPr>
      </w:pPr>
      <w:bookmarkStart w:id="159" w:name="_Ref37755297"/>
      <w:r w:rsidRPr="00F959A9">
        <w:rPr>
          <w:szCs w:val="19"/>
        </w:rPr>
        <w:t xml:space="preserve">Таблица </w:t>
      </w:r>
      <w:r w:rsidRPr="00F959A9">
        <w:rPr>
          <w:szCs w:val="19"/>
        </w:rPr>
        <w:fldChar w:fldCharType="begin"/>
      </w:r>
      <w:r w:rsidRPr="00F959A9">
        <w:rPr>
          <w:szCs w:val="19"/>
        </w:rPr>
        <w:instrText xml:space="preserve"> SEQ "Таблица" \*Arabic </w:instrText>
      </w:r>
      <w:r w:rsidRPr="00F959A9">
        <w:rPr>
          <w:szCs w:val="19"/>
        </w:rPr>
        <w:fldChar w:fldCharType="separate"/>
      </w:r>
      <w:r w:rsidR="004C0775">
        <w:rPr>
          <w:noProof/>
          <w:szCs w:val="19"/>
        </w:rPr>
        <w:t>5</w:t>
      </w:r>
      <w:r w:rsidRPr="00F959A9">
        <w:rPr>
          <w:szCs w:val="19"/>
        </w:rPr>
        <w:fldChar w:fldCharType="end"/>
      </w:r>
      <w:bookmarkEnd w:id="159"/>
    </w:p>
    <w:tbl>
      <w:tblPr>
        <w:tblW w:w="0" w:type="auto"/>
        <w:tblInd w:w="225" w:type="dxa"/>
        <w:tblLayout w:type="fixed"/>
        <w:tblLook w:val="0000" w:firstRow="0" w:lastRow="0" w:firstColumn="0" w:lastColumn="0" w:noHBand="0" w:noVBand="0"/>
      </w:tblPr>
      <w:tblGrid>
        <w:gridCol w:w="2693"/>
        <w:gridCol w:w="4445"/>
      </w:tblGrid>
      <w:tr w:rsidR="004C53A3" w:rsidRPr="00F959A9" w14:paraId="0C3CAB0D" w14:textId="77777777">
        <w:tc>
          <w:tcPr>
            <w:tcW w:w="2693" w:type="dxa"/>
            <w:tcBorders>
              <w:top w:val="double" w:sz="1" w:space="0" w:color="000000"/>
              <w:left w:val="single" w:sz="4" w:space="0" w:color="000000"/>
              <w:bottom w:val="double" w:sz="1" w:space="0" w:color="000000"/>
            </w:tcBorders>
            <w:shd w:val="clear" w:color="auto" w:fill="auto"/>
            <w:vAlign w:val="center"/>
          </w:tcPr>
          <w:p w14:paraId="498BFDC2"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Команда</w:t>
            </w:r>
          </w:p>
        </w:tc>
        <w:tc>
          <w:tcPr>
            <w:tcW w:w="4445" w:type="dxa"/>
            <w:tcBorders>
              <w:top w:val="double" w:sz="1" w:space="0" w:color="000000"/>
              <w:bottom w:val="double" w:sz="1" w:space="0" w:color="000000"/>
              <w:right w:val="single" w:sz="4" w:space="0" w:color="000000"/>
            </w:tcBorders>
            <w:shd w:val="clear" w:color="auto" w:fill="auto"/>
            <w:vAlign w:val="center"/>
          </w:tcPr>
          <w:p w14:paraId="1A92C92E" w14:textId="77777777" w:rsidR="004C53A3" w:rsidRPr="00F959A9" w:rsidRDefault="004C53A3">
            <w:pPr>
              <w:snapToGrid w:val="0"/>
              <w:ind w:firstLine="0"/>
              <w:jc w:val="center"/>
              <w:rPr>
                <w:rFonts w:ascii="Arial" w:hAnsi="Arial" w:cs="Arial"/>
                <w:szCs w:val="19"/>
              </w:rPr>
            </w:pPr>
            <w:r w:rsidRPr="00F959A9">
              <w:rPr>
                <w:rFonts w:ascii="Arial" w:hAnsi="Arial" w:cs="Arial"/>
                <w:szCs w:val="19"/>
              </w:rPr>
              <w:t>Назначение</w:t>
            </w:r>
          </w:p>
        </w:tc>
      </w:tr>
      <w:tr w:rsidR="004C53A3" w:rsidRPr="00F959A9" w14:paraId="1EDFC30D" w14:textId="77777777">
        <w:tc>
          <w:tcPr>
            <w:tcW w:w="2693" w:type="dxa"/>
            <w:tcBorders>
              <w:top w:val="double" w:sz="1" w:space="0" w:color="000000"/>
              <w:left w:val="single" w:sz="4" w:space="0" w:color="000000"/>
              <w:bottom w:val="single" w:sz="4" w:space="0" w:color="000000"/>
            </w:tcBorders>
            <w:shd w:val="clear" w:color="auto" w:fill="auto"/>
          </w:tcPr>
          <w:p w14:paraId="0E7AD430" w14:textId="77777777" w:rsidR="004C53A3" w:rsidRPr="00F959A9" w:rsidRDefault="004C53A3">
            <w:pPr>
              <w:snapToGrid w:val="0"/>
              <w:ind w:firstLine="0"/>
              <w:jc w:val="left"/>
              <w:rPr>
                <w:b/>
                <w:bCs/>
                <w:szCs w:val="19"/>
              </w:rPr>
            </w:pPr>
            <w:r w:rsidRPr="00F959A9">
              <w:rPr>
                <w:b/>
                <w:bCs/>
                <w:szCs w:val="19"/>
              </w:rPr>
              <w:t>«Запустить Менеджер»</w:t>
            </w:r>
          </w:p>
        </w:tc>
        <w:tc>
          <w:tcPr>
            <w:tcW w:w="4445" w:type="dxa"/>
            <w:tcBorders>
              <w:top w:val="double" w:sz="1" w:space="0" w:color="000000"/>
              <w:bottom w:val="single" w:sz="4" w:space="0" w:color="000000"/>
              <w:right w:val="single" w:sz="4" w:space="0" w:color="000000"/>
            </w:tcBorders>
            <w:shd w:val="clear" w:color="auto" w:fill="auto"/>
          </w:tcPr>
          <w:p w14:paraId="192AED56" w14:textId="77777777" w:rsidR="004C53A3" w:rsidRPr="00F959A9" w:rsidRDefault="004C53A3">
            <w:pPr>
              <w:snapToGrid w:val="0"/>
              <w:ind w:firstLine="0"/>
              <w:rPr>
                <w:szCs w:val="19"/>
              </w:rPr>
            </w:pPr>
            <w:r w:rsidRPr="00F959A9">
              <w:rPr>
                <w:szCs w:val="19"/>
              </w:rPr>
              <w:t>Запускает Менеджер.</w:t>
            </w:r>
          </w:p>
        </w:tc>
      </w:tr>
      <w:tr w:rsidR="004C53A3" w:rsidRPr="00F959A9" w14:paraId="79643E81" w14:textId="77777777">
        <w:tc>
          <w:tcPr>
            <w:tcW w:w="2693" w:type="dxa"/>
            <w:tcBorders>
              <w:top w:val="single" w:sz="4" w:space="0" w:color="000000"/>
              <w:left w:val="single" w:sz="4" w:space="0" w:color="000000"/>
              <w:bottom w:val="single" w:sz="4" w:space="0" w:color="000000"/>
            </w:tcBorders>
            <w:shd w:val="clear" w:color="auto" w:fill="auto"/>
          </w:tcPr>
          <w:p w14:paraId="094A9627" w14:textId="77777777" w:rsidR="004C53A3" w:rsidRPr="00F959A9" w:rsidRDefault="004C53A3">
            <w:pPr>
              <w:snapToGrid w:val="0"/>
              <w:ind w:firstLine="0"/>
              <w:jc w:val="left"/>
              <w:rPr>
                <w:b/>
                <w:bCs/>
                <w:szCs w:val="19"/>
              </w:rPr>
            </w:pPr>
            <w:r w:rsidRPr="00F959A9">
              <w:rPr>
                <w:b/>
                <w:bCs/>
                <w:szCs w:val="19"/>
              </w:rPr>
              <w:t>«Запустить Архиватор»</w:t>
            </w:r>
            <w:r w:rsidRPr="00F959A9">
              <w:rPr>
                <w:szCs w:val="19"/>
              </w:rPr>
              <w:t xml:space="preserve"> или </w:t>
            </w:r>
            <w:r w:rsidRPr="00F959A9">
              <w:rPr>
                <w:b/>
                <w:bCs/>
                <w:szCs w:val="19"/>
              </w:rPr>
              <w:t>«Остановить Архиватор»</w:t>
            </w:r>
          </w:p>
        </w:tc>
        <w:tc>
          <w:tcPr>
            <w:tcW w:w="4445" w:type="dxa"/>
            <w:tcBorders>
              <w:top w:val="single" w:sz="4" w:space="0" w:color="000000"/>
              <w:bottom w:val="single" w:sz="4" w:space="0" w:color="000000"/>
              <w:right w:val="single" w:sz="4" w:space="0" w:color="000000"/>
            </w:tcBorders>
            <w:shd w:val="clear" w:color="auto" w:fill="auto"/>
          </w:tcPr>
          <w:p w14:paraId="0D6F1423" w14:textId="77777777" w:rsidR="004C53A3" w:rsidRPr="00F959A9" w:rsidRDefault="004C53A3">
            <w:pPr>
              <w:snapToGrid w:val="0"/>
              <w:ind w:firstLine="0"/>
              <w:rPr>
                <w:szCs w:val="19"/>
              </w:rPr>
            </w:pPr>
            <w:r w:rsidRPr="00F959A9">
              <w:rPr>
                <w:szCs w:val="19"/>
              </w:rPr>
              <w:t>Запускает или останавливает Архиватор Хранителя на данном компьютере. Надпись на данном пункте меню зависит от текущего состояния Архиватора (запущен или не запущен).</w:t>
            </w:r>
          </w:p>
        </w:tc>
      </w:tr>
      <w:tr w:rsidR="004C53A3" w:rsidRPr="00F959A9" w14:paraId="63F538EF" w14:textId="77777777">
        <w:tc>
          <w:tcPr>
            <w:tcW w:w="2693" w:type="dxa"/>
            <w:tcBorders>
              <w:top w:val="single" w:sz="4" w:space="0" w:color="000000"/>
              <w:left w:val="single" w:sz="4" w:space="0" w:color="000000"/>
              <w:bottom w:val="single" w:sz="4" w:space="0" w:color="000000"/>
            </w:tcBorders>
            <w:shd w:val="clear" w:color="auto" w:fill="auto"/>
          </w:tcPr>
          <w:p w14:paraId="15BED91F" w14:textId="77777777" w:rsidR="004C53A3" w:rsidRPr="00F959A9" w:rsidRDefault="004C53A3">
            <w:pPr>
              <w:snapToGrid w:val="0"/>
              <w:ind w:firstLine="0"/>
              <w:jc w:val="left"/>
              <w:rPr>
                <w:b/>
                <w:bCs/>
                <w:szCs w:val="19"/>
              </w:rPr>
            </w:pPr>
            <w:r w:rsidRPr="00F959A9">
              <w:rPr>
                <w:b/>
                <w:bCs/>
                <w:szCs w:val="19"/>
              </w:rPr>
              <w:t>«Состояние Архиватора»</w:t>
            </w:r>
          </w:p>
        </w:tc>
        <w:tc>
          <w:tcPr>
            <w:tcW w:w="4445" w:type="dxa"/>
            <w:tcBorders>
              <w:top w:val="single" w:sz="4" w:space="0" w:color="000000"/>
              <w:bottom w:val="single" w:sz="4" w:space="0" w:color="000000"/>
              <w:right w:val="single" w:sz="4" w:space="0" w:color="000000"/>
            </w:tcBorders>
            <w:shd w:val="clear" w:color="auto" w:fill="auto"/>
          </w:tcPr>
          <w:p w14:paraId="559C3049" w14:textId="40FE08D0" w:rsidR="004C53A3" w:rsidRPr="00F959A9" w:rsidRDefault="004C53A3">
            <w:pPr>
              <w:snapToGrid w:val="0"/>
              <w:ind w:firstLine="0"/>
              <w:rPr>
                <w:szCs w:val="19"/>
              </w:rPr>
            </w:pPr>
            <w:r w:rsidRPr="00F959A9">
              <w:rPr>
                <w:szCs w:val="19"/>
              </w:rPr>
              <w:t>Отображает диалог «Состояние Архиватора» (см. параграф «</w:t>
            </w:r>
            <w:r w:rsidRPr="00F959A9">
              <w:rPr>
                <w:szCs w:val="19"/>
              </w:rPr>
              <w:fldChar w:fldCharType="begin"/>
            </w:r>
            <w:r w:rsidRPr="00F959A9">
              <w:rPr>
                <w:szCs w:val="19"/>
              </w:rPr>
              <w:instrText xml:space="preserve"> REF _Ref40781121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6.10.3</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_Ref40781121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Диалог «Состояние Архиватора»</w:t>
            </w:r>
            <w:r w:rsidRPr="00F959A9">
              <w:rPr>
                <w:szCs w:val="19"/>
              </w:rPr>
              <w:fldChar w:fldCharType="end"/>
            </w:r>
            <w:r w:rsidRPr="00F959A9">
              <w:rPr>
                <w:szCs w:val="19"/>
              </w:rPr>
              <w:t>).</w:t>
            </w:r>
          </w:p>
        </w:tc>
      </w:tr>
      <w:tr w:rsidR="004C53A3" w:rsidRPr="00F959A9" w14:paraId="0AB94B8C" w14:textId="77777777">
        <w:tc>
          <w:tcPr>
            <w:tcW w:w="2693" w:type="dxa"/>
            <w:tcBorders>
              <w:top w:val="single" w:sz="4" w:space="0" w:color="000000"/>
              <w:left w:val="single" w:sz="4" w:space="0" w:color="000000"/>
              <w:bottom w:val="single" w:sz="4" w:space="0" w:color="000000"/>
            </w:tcBorders>
            <w:shd w:val="clear" w:color="auto" w:fill="auto"/>
          </w:tcPr>
          <w:p w14:paraId="51960F8D" w14:textId="77777777" w:rsidR="004C53A3" w:rsidRPr="00F959A9" w:rsidRDefault="004C53A3">
            <w:pPr>
              <w:snapToGrid w:val="0"/>
              <w:ind w:firstLine="0"/>
              <w:jc w:val="left"/>
              <w:rPr>
                <w:b/>
                <w:bCs/>
                <w:szCs w:val="19"/>
              </w:rPr>
            </w:pPr>
            <w:r w:rsidRPr="00F959A9">
              <w:rPr>
                <w:b/>
                <w:bCs/>
                <w:szCs w:val="19"/>
              </w:rPr>
              <w:t>«Журнал Архиватора»</w:t>
            </w:r>
          </w:p>
        </w:tc>
        <w:tc>
          <w:tcPr>
            <w:tcW w:w="4445" w:type="dxa"/>
            <w:tcBorders>
              <w:top w:val="single" w:sz="4" w:space="0" w:color="000000"/>
              <w:bottom w:val="single" w:sz="4" w:space="0" w:color="000000"/>
              <w:right w:val="single" w:sz="4" w:space="0" w:color="000000"/>
            </w:tcBorders>
            <w:shd w:val="clear" w:color="auto" w:fill="auto"/>
          </w:tcPr>
          <w:p w14:paraId="04DF6F31" w14:textId="77777777" w:rsidR="004C53A3" w:rsidRPr="00F959A9" w:rsidRDefault="004C53A3">
            <w:pPr>
              <w:snapToGrid w:val="0"/>
              <w:ind w:firstLine="0"/>
              <w:rPr>
                <w:szCs w:val="19"/>
              </w:rPr>
            </w:pPr>
            <w:r w:rsidRPr="00F959A9">
              <w:rPr>
                <w:szCs w:val="19"/>
              </w:rPr>
              <w:t>Отображает журнал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w:t>
            </w:r>
          </w:p>
        </w:tc>
      </w:tr>
      <w:tr w:rsidR="004C53A3" w:rsidRPr="00F959A9" w14:paraId="2D72384C" w14:textId="77777777">
        <w:tc>
          <w:tcPr>
            <w:tcW w:w="2693" w:type="dxa"/>
            <w:tcBorders>
              <w:top w:val="single" w:sz="4" w:space="0" w:color="000000"/>
              <w:left w:val="single" w:sz="4" w:space="0" w:color="000000"/>
              <w:bottom w:val="single" w:sz="4" w:space="0" w:color="000000"/>
            </w:tcBorders>
            <w:shd w:val="clear" w:color="auto" w:fill="auto"/>
          </w:tcPr>
          <w:p w14:paraId="0193FBCD" w14:textId="77777777" w:rsidR="004C53A3" w:rsidRPr="00F959A9" w:rsidRDefault="004C53A3">
            <w:pPr>
              <w:snapToGrid w:val="0"/>
              <w:ind w:firstLine="0"/>
              <w:jc w:val="left"/>
              <w:rPr>
                <w:b/>
                <w:bCs/>
                <w:szCs w:val="19"/>
              </w:rPr>
            </w:pPr>
            <w:r w:rsidRPr="00F959A9">
              <w:rPr>
                <w:b/>
                <w:bCs/>
                <w:szCs w:val="19"/>
              </w:rPr>
              <w:t>«Автозагрузка Агента»</w:t>
            </w:r>
          </w:p>
        </w:tc>
        <w:tc>
          <w:tcPr>
            <w:tcW w:w="4445" w:type="dxa"/>
            <w:tcBorders>
              <w:top w:val="single" w:sz="4" w:space="0" w:color="000000"/>
              <w:bottom w:val="single" w:sz="4" w:space="0" w:color="000000"/>
              <w:right w:val="single" w:sz="4" w:space="0" w:color="000000"/>
            </w:tcBorders>
            <w:shd w:val="clear" w:color="auto" w:fill="auto"/>
          </w:tcPr>
          <w:p w14:paraId="252F94F5" w14:textId="77777777" w:rsidR="004C53A3" w:rsidRPr="00F959A9" w:rsidRDefault="004C53A3">
            <w:pPr>
              <w:snapToGrid w:val="0"/>
              <w:ind w:firstLine="0"/>
              <w:rPr>
                <w:szCs w:val="19"/>
              </w:rPr>
            </w:pPr>
            <w:r w:rsidRPr="00F959A9">
              <w:rPr>
                <w:szCs w:val="19"/>
              </w:rPr>
              <w:t xml:space="preserve">Режим автоматического запуска Агента при входе в </w:t>
            </w:r>
            <w:r w:rsidRPr="00F959A9">
              <w:rPr>
                <w:szCs w:val="19"/>
                <w:lang w:val="en-US"/>
              </w:rPr>
              <w:t>Windows</w:t>
            </w:r>
            <w:r w:rsidRPr="00F959A9">
              <w:rPr>
                <w:szCs w:val="19"/>
              </w:rPr>
              <w:t>. Если этот режим включен, то данный пункт меню помечен флажком. Для изменения режима (включить/отключить режим автозапуска Агента) щелкните по этому пункту в меню Агента.</w:t>
            </w:r>
          </w:p>
        </w:tc>
      </w:tr>
      <w:tr w:rsidR="004C53A3" w:rsidRPr="00F959A9" w14:paraId="505EC4C8" w14:textId="77777777">
        <w:tc>
          <w:tcPr>
            <w:tcW w:w="2693" w:type="dxa"/>
            <w:tcBorders>
              <w:top w:val="single" w:sz="4" w:space="0" w:color="000000"/>
              <w:left w:val="single" w:sz="4" w:space="0" w:color="000000"/>
              <w:bottom w:val="single" w:sz="4" w:space="0" w:color="000000"/>
            </w:tcBorders>
            <w:shd w:val="clear" w:color="auto" w:fill="auto"/>
          </w:tcPr>
          <w:p w14:paraId="11E690EB" w14:textId="77777777" w:rsidR="004C53A3" w:rsidRPr="00F959A9" w:rsidRDefault="004C53A3">
            <w:pPr>
              <w:snapToGrid w:val="0"/>
              <w:ind w:firstLine="0"/>
              <w:jc w:val="left"/>
              <w:rPr>
                <w:b/>
                <w:bCs/>
                <w:szCs w:val="19"/>
              </w:rPr>
            </w:pPr>
            <w:r w:rsidRPr="00F959A9">
              <w:rPr>
                <w:b/>
                <w:bCs/>
                <w:szCs w:val="19"/>
              </w:rPr>
              <w:t>«Справка»</w:t>
            </w:r>
          </w:p>
        </w:tc>
        <w:tc>
          <w:tcPr>
            <w:tcW w:w="4445" w:type="dxa"/>
            <w:tcBorders>
              <w:top w:val="single" w:sz="4" w:space="0" w:color="000000"/>
              <w:bottom w:val="single" w:sz="4" w:space="0" w:color="000000"/>
              <w:right w:val="single" w:sz="4" w:space="0" w:color="000000"/>
            </w:tcBorders>
            <w:shd w:val="clear" w:color="auto" w:fill="auto"/>
          </w:tcPr>
          <w:p w14:paraId="55524646" w14:textId="77777777" w:rsidR="004C53A3" w:rsidRPr="00F959A9" w:rsidRDefault="004C53A3">
            <w:pPr>
              <w:snapToGrid w:val="0"/>
              <w:ind w:firstLine="0"/>
              <w:rPr>
                <w:szCs w:val="19"/>
              </w:rPr>
            </w:pPr>
            <w:r w:rsidRPr="00F959A9">
              <w:rPr>
                <w:szCs w:val="19"/>
              </w:rPr>
              <w:t>Отображает электронную справку к программе.</w:t>
            </w:r>
          </w:p>
        </w:tc>
      </w:tr>
      <w:tr w:rsidR="004C53A3" w:rsidRPr="00F959A9" w14:paraId="27B72994" w14:textId="77777777">
        <w:tc>
          <w:tcPr>
            <w:tcW w:w="2693" w:type="dxa"/>
            <w:tcBorders>
              <w:top w:val="single" w:sz="4" w:space="0" w:color="000000"/>
              <w:left w:val="single" w:sz="4" w:space="0" w:color="000000"/>
              <w:bottom w:val="single" w:sz="4" w:space="0" w:color="000000"/>
            </w:tcBorders>
            <w:shd w:val="clear" w:color="auto" w:fill="auto"/>
          </w:tcPr>
          <w:p w14:paraId="5EB00A9D" w14:textId="77777777" w:rsidR="004C53A3" w:rsidRPr="00F959A9" w:rsidRDefault="004C53A3">
            <w:pPr>
              <w:snapToGrid w:val="0"/>
              <w:ind w:firstLine="0"/>
              <w:jc w:val="left"/>
              <w:rPr>
                <w:b/>
                <w:bCs/>
                <w:szCs w:val="19"/>
              </w:rPr>
            </w:pPr>
            <w:r w:rsidRPr="00F959A9">
              <w:rPr>
                <w:b/>
                <w:bCs/>
                <w:szCs w:val="19"/>
              </w:rPr>
              <w:t>«Закрыть Агент»</w:t>
            </w:r>
          </w:p>
        </w:tc>
        <w:tc>
          <w:tcPr>
            <w:tcW w:w="4445" w:type="dxa"/>
            <w:tcBorders>
              <w:top w:val="single" w:sz="4" w:space="0" w:color="000000"/>
              <w:bottom w:val="single" w:sz="4" w:space="0" w:color="000000"/>
              <w:right w:val="single" w:sz="4" w:space="0" w:color="000000"/>
            </w:tcBorders>
            <w:shd w:val="clear" w:color="auto" w:fill="auto"/>
          </w:tcPr>
          <w:p w14:paraId="229420B3" w14:textId="77777777" w:rsidR="004C53A3" w:rsidRPr="00F959A9" w:rsidRDefault="004C53A3">
            <w:pPr>
              <w:snapToGrid w:val="0"/>
              <w:ind w:firstLine="0"/>
              <w:rPr>
                <w:szCs w:val="19"/>
              </w:rPr>
            </w:pPr>
            <w:r w:rsidRPr="00F959A9">
              <w:rPr>
                <w:szCs w:val="19"/>
              </w:rPr>
              <w:t>Прекращает работу Агента.</w:t>
            </w:r>
          </w:p>
        </w:tc>
      </w:tr>
    </w:tbl>
    <w:p w14:paraId="38C2CF3C" w14:textId="77777777" w:rsidR="004C53A3" w:rsidRPr="00F959A9" w:rsidRDefault="004C53A3"/>
    <w:p w14:paraId="2494FAAE" w14:textId="77777777" w:rsidR="004C53A3" w:rsidRPr="00F959A9" w:rsidRDefault="004C53A3">
      <w:pPr>
        <w:ind w:firstLine="0"/>
        <w:rPr>
          <w:szCs w:val="19"/>
        </w:rPr>
      </w:pPr>
    </w:p>
    <w:tbl>
      <w:tblPr>
        <w:tblW w:w="0" w:type="auto"/>
        <w:tblLayout w:type="fixed"/>
        <w:tblLook w:val="0000" w:firstRow="0" w:lastRow="0" w:firstColumn="0" w:lastColumn="0" w:noHBand="0" w:noVBand="0"/>
      </w:tblPr>
      <w:tblGrid>
        <w:gridCol w:w="817"/>
        <w:gridCol w:w="6685"/>
      </w:tblGrid>
      <w:tr w:rsidR="004C53A3" w:rsidRPr="00F959A9" w14:paraId="27400D99" w14:textId="77777777">
        <w:tc>
          <w:tcPr>
            <w:tcW w:w="817" w:type="dxa"/>
            <w:shd w:val="clear" w:color="auto" w:fill="auto"/>
          </w:tcPr>
          <w:p w14:paraId="02619C70" w14:textId="77777777" w:rsidR="004C53A3" w:rsidRPr="00F959A9" w:rsidRDefault="004C0880">
            <w:pPr>
              <w:snapToGrid w:val="0"/>
              <w:spacing w:before="240"/>
              <w:ind w:firstLine="0"/>
              <w:rPr>
                <w:b/>
                <w:bCs/>
                <w:szCs w:val="19"/>
                <w:u w:val="single"/>
              </w:rPr>
            </w:pPr>
            <w:r w:rsidRPr="00F959A9">
              <w:rPr>
                <w:noProof/>
                <w:szCs w:val="19"/>
                <w:lang w:eastAsia="ru-RU"/>
              </w:rPr>
              <w:drawing>
                <wp:inline distT="0" distB="0" distL="0" distR="0" wp14:anchorId="04A3B51A" wp14:editId="176747DE">
                  <wp:extent cx="358775" cy="358775"/>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75" cy="358775"/>
                          </a:xfrm>
                          <a:prstGeom prst="rect">
                            <a:avLst/>
                          </a:prstGeom>
                          <a:solidFill>
                            <a:srgbClr val="FFFFFF"/>
                          </a:solidFill>
                          <a:ln>
                            <a:noFill/>
                          </a:ln>
                        </pic:spPr>
                      </pic:pic>
                    </a:graphicData>
                  </a:graphic>
                </wp:inline>
              </w:drawing>
            </w:r>
          </w:p>
        </w:tc>
        <w:tc>
          <w:tcPr>
            <w:tcW w:w="6685" w:type="dxa"/>
            <w:shd w:val="clear" w:color="auto" w:fill="auto"/>
          </w:tcPr>
          <w:p w14:paraId="75BB2324" w14:textId="77777777" w:rsidR="004C53A3" w:rsidRPr="00F959A9" w:rsidRDefault="004C53A3">
            <w:pPr>
              <w:snapToGrid w:val="0"/>
              <w:ind w:firstLine="0"/>
              <w:rPr>
                <w:szCs w:val="19"/>
              </w:rPr>
            </w:pPr>
            <w:r w:rsidRPr="00F959A9">
              <w:rPr>
                <w:b/>
                <w:bCs/>
                <w:szCs w:val="19"/>
                <w:u w:val="single"/>
              </w:rPr>
              <w:t>Замечание</w:t>
            </w:r>
            <w:r w:rsidRPr="00F959A9">
              <w:rPr>
                <w:szCs w:val="19"/>
              </w:rPr>
              <w:t xml:space="preserve">. Команда </w:t>
            </w:r>
            <w:r w:rsidRPr="00F959A9">
              <w:rPr>
                <w:b/>
                <w:bCs/>
                <w:szCs w:val="19"/>
              </w:rPr>
              <w:t>«Закрыть Агент»</w:t>
            </w:r>
            <w:r w:rsidRPr="00F959A9">
              <w:rPr>
                <w:szCs w:val="19"/>
              </w:rPr>
              <w:t xml:space="preserve"> не приводит к завершению работы Архиватора. Для того чтобы остановить Архиватор, выберите команду </w:t>
            </w:r>
            <w:r w:rsidRPr="00F959A9">
              <w:rPr>
                <w:b/>
                <w:bCs/>
                <w:szCs w:val="19"/>
              </w:rPr>
              <w:t>«Остановить Архиватор»</w:t>
            </w:r>
            <w:r w:rsidRPr="00F959A9">
              <w:rPr>
                <w:szCs w:val="19"/>
              </w:rPr>
              <w:t>.</w:t>
            </w:r>
          </w:p>
        </w:tc>
      </w:tr>
    </w:tbl>
    <w:p w14:paraId="5F56782D" w14:textId="77777777" w:rsidR="004C53A3" w:rsidRPr="00F959A9" w:rsidRDefault="004C53A3" w:rsidP="00A10E66">
      <w:pPr>
        <w:pStyle w:val="1"/>
        <w:pageBreakBefore w:val="0"/>
        <w:ind w:left="431" w:hanging="431"/>
      </w:pPr>
      <w:bookmarkStart w:id="160" w:name="_Toc493771817"/>
      <w:r w:rsidRPr="00F959A9">
        <w:lastRenderedPageBreak/>
        <w:t>Рекомендации по настройке программы.</w:t>
      </w:r>
      <w:bookmarkEnd w:id="160"/>
    </w:p>
    <w:p w14:paraId="134D4F23" w14:textId="77777777" w:rsidR="004C53A3" w:rsidRPr="00F959A9" w:rsidRDefault="004C53A3">
      <w:pPr>
        <w:rPr>
          <w:szCs w:val="19"/>
        </w:rPr>
      </w:pPr>
    </w:p>
    <w:p w14:paraId="17E19DB3" w14:textId="77777777" w:rsidR="004C53A3" w:rsidRPr="00F959A9" w:rsidRDefault="004C53A3" w:rsidP="0050758B">
      <w:pPr>
        <w:pStyle w:val="2"/>
      </w:pPr>
      <w:bookmarkStart w:id="161" w:name="_Toc493771818"/>
      <w:r w:rsidRPr="00F959A9">
        <w:t>Общие рекомендации</w:t>
      </w:r>
      <w:bookmarkEnd w:id="161"/>
    </w:p>
    <w:p w14:paraId="456BA768" w14:textId="77777777" w:rsidR="004C53A3" w:rsidRPr="00F959A9" w:rsidRDefault="004C53A3">
      <w:pPr>
        <w:rPr>
          <w:szCs w:val="19"/>
        </w:rPr>
      </w:pPr>
    </w:p>
    <w:p w14:paraId="4E021048" w14:textId="1396AB5F" w:rsidR="004C53A3" w:rsidRPr="00F959A9" w:rsidRDefault="004C53A3">
      <w:pPr>
        <w:numPr>
          <w:ilvl w:val="0"/>
          <w:numId w:val="78"/>
        </w:numPr>
        <w:ind w:left="284" w:hanging="284"/>
        <w:rPr>
          <w:szCs w:val="19"/>
        </w:rPr>
      </w:pPr>
      <w:r w:rsidRPr="00F959A9">
        <w:rPr>
          <w:szCs w:val="19"/>
        </w:rPr>
        <w:t xml:space="preserve">Чем чаще производится архивирование, тем больше следует устанавливать размер </w:t>
      </w:r>
      <w:r w:rsidRPr="00F959A9">
        <w:rPr>
          <w:i/>
          <w:iCs/>
          <w:szCs w:val="19"/>
        </w:rPr>
        <w:t>коллекции архивов</w:t>
      </w:r>
      <w:r w:rsidRPr="00F959A9">
        <w:rPr>
          <w:szCs w:val="19"/>
        </w:rPr>
        <w:t xml:space="preserve"> (см. «</w:t>
      </w:r>
      <w:r w:rsidRPr="00F959A9">
        <w:rPr>
          <w:szCs w:val="19"/>
        </w:rPr>
        <w:fldChar w:fldCharType="begin"/>
      </w:r>
      <w:r w:rsidRPr="00F959A9">
        <w:rPr>
          <w:szCs w:val="19"/>
        </w:rPr>
        <w:instrText xml:space="preserve"> REF _Ref36638102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Создание и настройка разделов</w:t>
      </w:r>
      <w:r w:rsidRPr="00F959A9">
        <w:rPr>
          <w:szCs w:val="19"/>
        </w:rPr>
        <w:fldChar w:fldCharType="end"/>
      </w:r>
      <w:r w:rsidRPr="00F959A9">
        <w:rPr>
          <w:szCs w:val="19"/>
        </w:rPr>
        <w:t>»).</w:t>
      </w:r>
    </w:p>
    <w:p w14:paraId="40376948" w14:textId="77777777" w:rsidR="004C53A3" w:rsidRPr="00F959A9" w:rsidRDefault="004C53A3">
      <w:pPr>
        <w:numPr>
          <w:ilvl w:val="0"/>
          <w:numId w:val="78"/>
        </w:numPr>
        <w:ind w:left="284" w:hanging="284"/>
        <w:rPr>
          <w:szCs w:val="19"/>
        </w:rPr>
      </w:pPr>
      <w:r w:rsidRPr="00F959A9">
        <w:rPr>
          <w:szCs w:val="19"/>
        </w:rPr>
        <w:t>При интенсивной работе с данными (например, с информационной базой) можно создать для этих данных два раздела, один из которых архивирует базу каждый день, а другой — один раз в неделю.</w:t>
      </w:r>
    </w:p>
    <w:p w14:paraId="28CEC1CE" w14:textId="77777777" w:rsidR="004C53A3" w:rsidRPr="00F959A9" w:rsidRDefault="004C53A3">
      <w:pPr>
        <w:numPr>
          <w:ilvl w:val="0"/>
          <w:numId w:val="78"/>
        </w:numPr>
        <w:ind w:left="284" w:hanging="284"/>
        <w:rPr>
          <w:szCs w:val="19"/>
        </w:rPr>
      </w:pPr>
      <w:r w:rsidRPr="00F959A9">
        <w:rPr>
          <w:szCs w:val="19"/>
        </w:rPr>
        <w:t>Если при работе с данными регулярно обновляется только часть файлов, можно установить для соответствующего раздела режим разностного архивирования. Это позволит сократить объем создаваемых архивов.</w:t>
      </w:r>
    </w:p>
    <w:p w14:paraId="1EEDBCBA" w14:textId="77777777" w:rsidR="004C53A3" w:rsidRPr="00F959A9" w:rsidRDefault="004C53A3">
      <w:pPr>
        <w:numPr>
          <w:ilvl w:val="0"/>
          <w:numId w:val="78"/>
        </w:numPr>
        <w:ind w:left="284" w:hanging="284"/>
        <w:rPr>
          <w:szCs w:val="19"/>
        </w:rPr>
      </w:pPr>
      <w:r w:rsidRPr="00F959A9">
        <w:rPr>
          <w:szCs w:val="19"/>
        </w:rPr>
        <w:t xml:space="preserve">Если на жестком диске достаточно свободного места, желательно увеличить размер </w:t>
      </w:r>
      <w:r w:rsidRPr="00F959A9">
        <w:rPr>
          <w:i/>
          <w:iCs/>
          <w:szCs w:val="19"/>
        </w:rPr>
        <w:t>коллекции архивов</w:t>
      </w:r>
      <w:r w:rsidRPr="00F959A9">
        <w:rPr>
          <w:szCs w:val="19"/>
        </w:rPr>
        <w:t>. Чем больше архивных копий информационной базы хранится в компьютере, тем меньше вероятность потери данных.</w:t>
      </w:r>
    </w:p>
    <w:p w14:paraId="216DEA96" w14:textId="77777777" w:rsidR="004C53A3" w:rsidRPr="00F959A9" w:rsidRDefault="004C53A3">
      <w:pPr>
        <w:numPr>
          <w:ilvl w:val="0"/>
          <w:numId w:val="78"/>
        </w:numPr>
        <w:ind w:left="284" w:hanging="284"/>
        <w:rPr>
          <w:szCs w:val="19"/>
        </w:rPr>
      </w:pPr>
      <w:r w:rsidRPr="00F959A9">
        <w:rPr>
          <w:szCs w:val="19"/>
        </w:rPr>
        <w:t>Если Вы устанавливаете программу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на компьютеры, находящиеся в локальной сети, то рекомендуется размещать архивные копии на разных компьютерах. Для этого надо в настройках раздела указать каталоги для дублирования архива на другой компьютер. Кроме того, можно создать несколько разделов для архивирования одних и тех же данных с различной периодичностью, например, ежедневно производится архивирование на локальный диск компьютера, и раз в неделю — на сервер. Каталог, в который будут записываться архивы, определяется в настройках раздела.</w:t>
      </w:r>
    </w:p>
    <w:p w14:paraId="10CD4D1E" w14:textId="77777777" w:rsidR="004C53A3" w:rsidRPr="00F959A9" w:rsidRDefault="004C53A3">
      <w:pPr>
        <w:numPr>
          <w:ilvl w:val="0"/>
          <w:numId w:val="78"/>
        </w:numPr>
        <w:ind w:left="284" w:hanging="284"/>
        <w:rPr>
          <w:szCs w:val="19"/>
        </w:rPr>
      </w:pPr>
      <w:r w:rsidRPr="00F959A9">
        <w:rPr>
          <w:szCs w:val="19"/>
        </w:rPr>
        <w:t>Если архивируемые файлы находятся на одном компьютере, а программа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установлена на другом, то для автоматического архивирования важен порядок включения компьютеров. Первым следует включать тот компьютер, на котором расположены архивируемые файлы.</w:t>
      </w:r>
    </w:p>
    <w:p w14:paraId="2F143C76" w14:textId="48994389" w:rsidR="004C53A3" w:rsidRPr="00F959A9" w:rsidRDefault="004C53A3">
      <w:pPr>
        <w:numPr>
          <w:ilvl w:val="0"/>
          <w:numId w:val="78"/>
        </w:numPr>
        <w:ind w:left="284" w:hanging="284"/>
        <w:rPr>
          <w:szCs w:val="19"/>
        </w:rPr>
      </w:pPr>
      <w:r w:rsidRPr="00F959A9">
        <w:rPr>
          <w:szCs w:val="19"/>
        </w:rPr>
        <w:t xml:space="preserve">Предупредите пользователей, работающих за компьютерами, о том, что начинать работу с </w:t>
      </w:r>
      <w:r w:rsidR="00BA00AF" w:rsidRPr="00F959A9">
        <w:rPr>
          <w:szCs w:val="19"/>
        </w:rPr>
        <w:t>базами «1С:Предприятия</w:t>
      </w:r>
      <w:r w:rsidRPr="00F959A9">
        <w:rPr>
          <w:szCs w:val="19"/>
        </w:rPr>
        <w:t>» можно только после окончания архивирования (статус архивирования отображается значком Агента в системном лотке). В принципе, программа может архивировать информационные базы, открытые в разделенном режиме, но в таком случае может быть нарушена целостность данных.</w:t>
      </w:r>
    </w:p>
    <w:p w14:paraId="36603610" w14:textId="77777777" w:rsidR="004C53A3" w:rsidRPr="00F959A9" w:rsidRDefault="004C53A3">
      <w:pPr>
        <w:pStyle w:val="ae"/>
        <w:tabs>
          <w:tab w:val="clear" w:pos="4153"/>
          <w:tab w:val="clear" w:pos="8306"/>
        </w:tabs>
        <w:rPr>
          <w:szCs w:val="19"/>
        </w:rPr>
      </w:pPr>
    </w:p>
    <w:p w14:paraId="2406CA52" w14:textId="77777777" w:rsidR="004C53A3" w:rsidRPr="00F959A9" w:rsidRDefault="004C53A3" w:rsidP="0050758B">
      <w:pPr>
        <w:pStyle w:val="2"/>
      </w:pPr>
      <w:bookmarkStart w:id="162" w:name="_Ref69118164"/>
      <w:bookmarkStart w:id="163" w:name="_Ref69118159"/>
      <w:bookmarkStart w:id="164" w:name="_Toc493771819"/>
      <w:r w:rsidRPr="00F959A9">
        <w:lastRenderedPageBreak/>
        <w:t xml:space="preserve">Запись архивов на </w:t>
      </w:r>
      <w:r w:rsidRPr="00F959A9">
        <w:rPr>
          <w:lang w:val="en-US"/>
        </w:rPr>
        <w:t>CD</w:t>
      </w:r>
      <w:bookmarkEnd w:id="162"/>
      <w:bookmarkEnd w:id="163"/>
      <w:r w:rsidRPr="00F959A9">
        <w:t>/</w:t>
      </w:r>
      <w:r w:rsidRPr="00F959A9">
        <w:rPr>
          <w:lang w:val="en-US"/>
        </w:rPr>
        <w:t>DVD</w:t>
      </w:r>
      <w:bookmarkEnd w:id="164"/>
    </w:p>
    <w:p w14:paraId="338C82B5" w14:textId="77777777" w:rsidR="004C53A3" w:rsidRPr="00F959A9" w:rsidRDefault="004C53A3">
      <w:pPr>
        <w:rPr>
          <w:szCs w:val="19"/>
        </w:rPr>
      </w:pPr>
      <w:r w:rsidRPr="00F959A9">
        <w:rPr>
          <w:szCs w:val="19"/>
        </w:rPr>
        <w:t>В «</w:t>
      </w:r>
      <w:r w:rsidRPr="00F959A9">
        <w:rPr>
          <w:i/>
          <w:iCs/>
          <w:szCs w:val="19"/>
        </w:rPr>
        <w:t xml:space="preserve">Хранителе </w:t>
      </w:r>
      <w:r w:rsidRPr="00F959A9">
        <w:rPr>
          <w:i/>
          <w:iCs/>
          <w:szCs w:val="19"/>
          <w:lang w:val="en-US"/>
        </w:rPr>
        <w:t>V</w:t>
      </w:r>
      <w:r w:rsidRPr="00F959A9">
        <w:rPr>
          <w:szCs w:val="19"/>
        </w:rPr>
        <w:t>» имеется возможность записывать создаваемые архивы на лазерные диски (</w:t>
      </w:r>
      <w:r w:rsidRPr="00F959A9">
        <w:rPr>
          <w:szCs w:val="19"/>
          <w:lang w:val="en-US"/>
        </w:rPr>
        <w:t>CD</w:t>
      </w:r>
      <w:r w:rsidRPr="00F959A9">
        <w:rPr>
          <w:szCs w:val="19"/>
        </w:rPr>
        <w:t>-</w:t>
      </w:r>
      <w:r w:rsidRPr="00F959A9">
        <w:rPr>
          <w:szCs w:val="19"/>
          <w:lang w:val="en-US"/>
        </w:rPr>
        <w:t>R</w:t>
      </w:r>
      <w:r w:rsidRPr="00F959A9">
        <w:rPr>
          <w:szCs w:val="19"/>
        </w:rPr>
        <w:t xml:space="preserve">, </w:t>
      </w:r>
      <w:r w:rsidRPr="00F959A9">
        <w:rPr>
          <w:szCs w:val="19"/>
          <w:lang w:val="en-US"/>
        </w:rPr>
        <w:t>CD</w:t>
      </w:r>
      <w:r w:rsidRPr="00F959A9">
        <w:rPr>
          <w:szCs w:val="19"/>
        </w:rPr>
        <w:t>-</w:t>
      </w:r>
      <w:r w:rsidRPr="00F959A9">
        <w:rPr>
          <w:szCs w:val="19"/>
          <w:lang w:val="en-US"/>
        </w:rPr>
        <w:t>RW</w:t>
      </w:r>
      <w:r w:rsidRPr="00F959A9">
        <w:rPr>
          <w:szCs w:val="19"/>
        </w:rPr>
        <w:t xml:space="preserve">, </w:t>
      </w:r>
      <w:r w:rsidRPr="00F959A9">
        <w:rPr>
          <w:szCs w:val="19"/>
          <w:lang w:val="en-US"/>
        </w:rPr>
        <w:t>DVD</w:t>
      </w:r>
      <w:r w:rsidRPr="00F959A9">
        <w:rPr>
          <w:szCs w:val="19"/>
        </w:rPr>
        <w:t>+R и т. д.) Эта возможность реализована двумя способами:</w:t>
      </w:r>
    </w:p>
    <w:p w14:paraId="307F2835" w14:textId="094E4F6C" w:rsidR="004C53A3" w:rsidRPr="00F959A9" w:rsidRDefault="004C53A3">
      <w:pPr>
        <w:numPr>
          <w:ilvl w:val="0"/>
          <w:numId w:val="64"/>
        </w:numPr>
        <w:tabs>
          <w:tab w:val="left" w:pos="426"/>
        </w:tabs>
        <w:ind w:left="426" w:hanging="426"/>
        <w:rPr>
          <w:szCs w:val="19"/>
        </w:rPr>
      </w:pPr>
      <w:r w:rsidRPr="00F959A9">
        <w:rPr>
          <w:szCs w:val="19"/>
        </w:rPr>
        <w:t xml:space="preserve">С использованием </w:t>
      </w:r>
      <w:r w:rsidRPr="00F959A9">
        <w:rPr>
          <w:szCs w:val="19"/>
          <w:lang w:val="en-US"/>
        </w:rPr>
        <w:t>ASPI</w:t>
      </w:r>
      <w:r w:rsidRPr="00F959A9">
        <w:rPr>
          <w:szCs w:val="19"/>
        </w:rPr>
        <w:t xml:space="preserve">-драйверов от фирмы </w:t>
      </w:r>
      <w:r w:rsidRPr="00F959A9">
        <w:rPr>
          <w:szCs w:val="19"/>
          <w:lang w:val="en-US"/>
        </w:rPr>
        <w:t>Adaptec</w:t>
      </w:r>
      <w:r w:rsidRPr="00F959A9">
        <w:rPr>
          <w:szCs w:val="19"/>
        </w:rPr>
        <w:t xml:space="preserve"> (</w:t>
      </w:r>
      <w:hyperlink r:id="rId115" w:history="1">
        <w:r w:rsidRPr="00F959A9">
          <w:rPr>
            <w:rStyle w:val="a4"/>
          </w:rPr>
          <w:t>www.adaptec.com</w:t>
        </w:r>
      </w:hyperlink>
      <w:r w:rsidRPr="00F959A9">
        <w:rPr>
          <w:szCs w:val="19"/>
        </w:rPr>
        <w:t>). Эти драйверы входят в комплект «</w:t>
      </w:r>
      <w:r w:rsidRPr="00F959A9">
        <w:rPr>
          <w:i/>
          <w:iCs/>
          <w:szCs w:val="19"/>
        </w:rPr>
        <w:t xml:space="preserve">Хранителя </w:t>
      </w:r>
      <w:r w:rsidRPr="00F959A9">
        <w:rPr>
          <w:i/>
          <w:iCs/>
          <w:szCs w:val="19"/>
          <w:lang w:val="en-US"/>
        </w:rPr>
        <w:t>V</w:t>
      </w:r>
      <w:r w:rsidRPr="00F959A9">
        <w:rPr>
          <w:szCs w:val="19"/>
        </w:rPr>
        <w:t xml:space="preserve">» и автоматически инсталлируются при его установке. Поэтому никакие дополнительные программы и/или драйверы не нужны. </w:t>
      </w:r>
    </w:p>
    <w:p w14:paraId="1936338D" w14:textId="0EAAB39B" w:rsidR="004C53A3" w:rsidRPr="00F959A9" w:rsidRDefault="004C53A3">
      <w:pPr>
        <w:numPr>
          <w:ilvl w:val="0"/>
          <w:numId w:val="64"/>
        </w:numPr>
        <w:tabs>
          <w:tab w:val="left" w:pos="426"/>
        </w:tabs>
        <w:ind w:left="426" w:hanging="426"/>
        <w:rPr>
          <w:szCs w:val="19"/>
        </w:rPr>
      </w:pPr>
      <w:r w:rsidRPr="00F959A9">
        <w:rPr>
          <w:szCs w:val="19"/>
        </w:rPr>
        <w:t>С использованием встроенных возможностей Windows.</w:t>
      </w:r>
    </w:p>
    <w:p w14:paraId="59F05EBF" w14:textId="604671FB" w:rsidR="004C53A3" w:rsidRPr="00F959A9" w:rsidRDefault="004C53A3">
      <w:pPr>
        <w:ind w:firstLine="567"/>
        <w:rPr>
          <w:szCs w:val="19"/>
        </w:rPr>
      </w:pPr>
      <w:r w:rsidRPr="00F959A9">
        <w:rPr>
          <w:szCs w:val="19"/>
        </w:rPr>
        <w:t xml:space="preserve">Запись с помощью </w:t>
      </w:r>
      <w:r w:rsidRPr="00F959A9">
        <w:rPr>
          <w:szCs w:val="19"/>
          <w:lang w:val="en-US"/>
        </w:rPr>
        <w:t>ASPI</w:t>
      </w:r>
      <w:r w:rsidRPr="00F959A9">
        <w:rPr>
          <w:szCs w:val="19"/>
        </w:rPr>
        <w:t xml:space="preserve">-драйверов работает на любой операционной системе, но может быть несовместима с некоторыми типами пишущих </w:t>
      </w:r>
      <w:r w:rsidRPr="00F959A9">
        <w:rPr>
          <w:szCs w:val="19"/>
          <w:lang w:val="en-US"/>
        </w:rPr>
        <w:t>CD</w:t>
      </w:r>
      <w:r w:rsidRPr="00F959A9">
        <w:rPr>
          <w:szCs w:val="19"/>
        </w:rPr>
        <w:t xml:space="preserve">-приводов. Запись с помощью встроенных возможностей Windows работает для всех приводов, но не доступна в </w:t>
      </w:r>
      <w:r w:rsidR="00DF4C8D" w:rsidRPr="00F959A9">
        <w:rPr>
          <w:szCs w:val="19"/>
        </w:rPr>
        <w:t xml:space="preserve">старых версиях </w:t>
      </w:r>
      <w:r w:rsidRPr="00F959A9">
        <w:rPr>
          <w:szCs w:val="19"/>
          <w:lang w:val="en-US"/>
        </w:rPr>
        <w:t>Windows</w:t>
      </w:r>
      <w:r w:rsidRPr="00F959A9">
        <w:rPr>
          <w:szCs w:val="19"/>
        </w:rPr>
        <w:t xml:space="preserve">. В любом случае следует иметь в виду, что поддерживается запись только на локальные </w:t>
      </w:r>
      <w:r w:rsidRPr="00F959A9">
        <w:rPr>
          <w:szCs w:val="19"/>
          <w:lang w:val="en-US"/>
        </w:rPr>
        <w:t>CD</w:t>
      </w:r>
      <w:r w:rsidRPr="00F959A9">
        <w:rPr>
          <w:szCs w:val="19"/>
        </w:rPr>
        <w:t>/</w:t>
      </w:r>
      <w:r w:rsidRPr="00F959A9">
        <w:rPr>
          <w:szCs w:val="19"/>
          <w:lang w:val="en-US"/>
        </w:rPr>
        <w:t>DVD</w:t>
      </w:r>
      <w:r w:rsidRPr="00F959A9">
        <w:rPr>
          <w:szCs w:val="19"/>
        </w:rPr>
        <w:t>-приводы (расположенные на том же компьютере, на котором работает программа).</w:t>
      </w:r>
    </w:p>
    <w:p w14:paraId="756FB5B4" w14:textId="548A0A17" w:rsidR="004C53A3" w:rsidRPr="00F959A9" w:rsidRDefault="004C53A3">
      <w:pPr>
        <w:ind w:firstLine="567"/>
        <w:rPr>
          <w:szCs w:val="19"/>
        </w:rPr>
      </w:pPr>
      <w:r w:rsidRPr="00F959A9">
        <w:rPr>
          <w:szCs w:val="19"/>
        </w:rPr>
        <w:t>Порядок записи: сначала «</w:t>
      </w:r>
      <w:r w:rsidRPr="00F959A9">
        <w:rPr>
          <w:i/>
          <w:szCs w:val="19"/>
        </w:rPr>
        <w:t>Хранитель V</w:t>
      </w:r>
      <w:r w:rsidRPr="00F959A9">
        <w:rPr>
          <w:szCs w:val="19"/>
        </w:rPr>
        <w:t xml:space="preserve">» пытается записать файл с помощью </w:t>
      </w:r>
      <w:r w:rsidRPr="00F959A9">
        <w:rPr>
          <w:szCs w:val="19"/>
          <w:lang w:val="en-US"/>
        </w:rPr>
        <w:t>ASPI</w:t>
      </w:r>
      <w:r w:rsidRPr="00F959A9">
        <w:rPr>
          <w:szCs w:val="19"/>
        </w:rPr>
        <w:t>-драйверо</w:t>
      </w:r>
      <w:r w:rsidR="00E5597B" w:rsidRPr="00F959A9">
        <w:rPr>
          <w:szCs w:val="19"/>
        </w:rPr>
        <w:t xml:space="preserve">в, а если это не удалось, то </w:t>
      </w:r>
      <w:r w:rsidRPr="00F959A9">
        <w:rPr>
          <w:szCs w:val="19"/>
        </w:rPr>
        <w:t>пишет с помощью встроенных возможностей операционной системы.</w:t>
      </w:r>
    </w:p>
    <w:p w14:paraId="599A9EF1" w14:textId="77777777" w:rsidR="004C53A3" w:rsidRPr="00F959A9" w:rsidRDefault="004C53A3">
      <w:pPr>
        <w:rPr>
          <w:szCs w:val="19"/>
        </w:rPr>
      </w:pPr>
    </w:p>
    <w:p w14:paraId="1BD07AC4" w14:textId="77777777" w:rsidR="004C53A3" w:rsidRPr="00F959A9" w:rsidRDefault="004C53A3">
      <w:pPr>
        <w:rPr>
          <w:b/>
          <w:bCs/>
          <w:szCs w:val="19"/>
          <w:u w:val="single"/>
        </w:rPr>
      </w:pPr>
      <w:r w:rsidRPr="00F959A9">
        <w:rPr>
          <w:b/>
          <w:bCs/>
          <w:szCs w:val="19"/>
          <w:u w:val="single"/>
        </w:rPr>
        <w:t>Настройка.</w:t>
      </w:r>
    </w:p>
    <w:p w14:paraId="2802644E" w14:textId="3B626D07" w:rsidR="004C53A3" w:rsidRPr="00F959A9" w:rsidRDefault="004C53A3">
      <w:pPr>
        <w:rPr>
          <w:szCs w:val="19"/>
        </w:rPr>
      </w:pPr>
      <w:r w:rsidRPr="00F959A9">
        <w:rPr>
          <w:szCs w:val="19"/>
        </w:rPr>
        <w:t xml:space="preserve"> «</w:t>
      </w:r>
      <w:r w:rsidRPr="00F959A9">
        <w:rPr>
          <w:i/>
          <w:iCs/>
          <w:szCs w:val="19"/>
        </w:rPr>
        <w:t xml:space="preserve">Хранитель </w:t>
      </w:r>
      <w:r w:rsidRPr="00F959A9">
        <w:rPr>
          <w:i/>
          <w:iCs/>
          <w:szCs w:val="19"/>
          <w:lang w:val="en-US"/>
        </w:rPr>
        <w:t>V</w:t>
      </w:r>
      <w:r w:rsidRPr="00F959A9">
        <w:rPr>
          <w:szCs w:val="19"/>
        </w:rPr>
        <w:t xml:space="preserve">» позволяет выполнять запись архивов на </w:t>
      </w:r>
      <w:r w:rsidRPr="00F959A9">
        <w:rPr>
          <w:szCs w:val="19"/>
          <w:lang w:val="en-US"/>
        </w:rPr>
        <w:t>CD</w:t>
      </w:r>
      <w:r w:rsidRPr="00F959A9">
        <w:rPr>
          <w:szCs w:val="19"/>
        </w:rPr>
        <w:t>/</w:t>
      </w:r>
      <w:r w:rsidRPr="00F959A9">
        <w:rPr>
          <w:szCs w:val="19"/>
          <w:lang w:val="en-US"/>
        </w:rPr>
        <w:t>DVD</w:t>
      </w:r>
      <w:r w:rsidRPr="00F959A9">
        <w:rPr>
          <w:szCs w:val="19"/>
        </w:rPr>
        <w:t xml:space="preserve"> как вручную, так и автоматически. Ручная запись на </w:t>
      </w:r>
      <w:r w:rsidRPr="00F959A9">
        <w:rPr>
          <w:szCs w:val="19"/>
          <w:lang w:val="en-US"/>
        </w:rPr>
        <w:t>CD</w:t>
      </w:r>
      <w:r w:rsidRPr="00F959A9">
        <w:rPr>
          <w:szCs w:val="19"/>
        </w:rPr>
        <w:t>/</w:t>
      </w:r>
      <w:r w:rsidRPr="00F959A9">
        <w:rPr>
          <w:szCs w:val="19"/>
          <w:lang w:val="en-US"/>
        </w:rPr>
        <w:t>DVD</w:t>
      </w:r>
      <w:r w:rsidRPr="00F959A9">
        <w:rPr>
          <w:szCs w:val="19"/>
        </w:rPr>
        <w:t xml:space="preserve"> производится с помощью экспорта архива (см. параграф «</w:t>
      </w:r>
      <w:r w:rsidRPr="00F959A9">
        <w:rPr>
          <w:szCs w:val="19"/>
        </w:rPr>
        <w:fldChar w:fldCharType="begin"/>
      </w:r>
      <w:r w:rsidRPr="00F959A9">
        <w:rPr>
          <w:szCs w:val="19"/>
        </w:rPr>
        <w:instrText xml:space="preserve"> REF _Ref36875889 \n \h </w:instrText>
      </w:r>
      <w:r w:rsidR="009E1BD2" w:rsidRPr="00F959A9">
        <w:rPr>
          <w:szCs w:val="19"/>
        </w:rPr>
        <w:instrText xml:space="preserve"> \* MERGEFORMAT </w:instrText>
      </w:r>
      <w:r w:rsidRPr="00F959A9">
        <w:rPr>
          <w:szCs w:val="19"/>
        </w:rPr>
      </w:r>
      <w:r w:rsidRPr="00F959A9">
        <w:rPr>
          <w:szCs w:val="19"/>
        </w:rPr>
        <w:fldChar w:fldCharType="separate"/>
      </w:r>
      <w:r w:rsidR="004C0775">
        <w:rPr>
          <w:szCs w:val="19"/>
        </w:rPr>
        <w:t>6.9.1</w:t>
      </w:r>
      <w:r w:rsidRPr="00F959A9">
        <w:rPr>
          <w:szCs w:val="19"/>
        </w:rPr>
        <w:fldChar w:fldCharType="end"/>
      </w:r>
      <w:r w:rsidRPr="00F959A9">
        <w:rPr>
          <w:szCs w:val="19"/>
        </w:rPr>
        <w:t xml:space="preserve"> </w:t>
      </w:r>
      <w:r w:rsidRPr="00F959A9">
        <w:rPr>
          <w:szCs w:val="19"/>
        </w:rPr>
        <w:fldChar w:fldCharType="begin"/>
      </w:r>
      <w:r w:rsidRPr="00F959A9">
        <w:rPr>
          <w:szCs w:val="19"/>
        </w:rPr>
        <w:instrText xml:space="preserve"> REF _Ref36875889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F959A9">
        <w:rPr>
          <w:szCs w:val="19"/>
        </w:rPr>
        <w:t>Экспорт</w:t>
      </w:r>
      <w:r w:rsidRPr="00F959A9">
        <w:rPr>
          <w:szCs w:val="19"/>
        </w:rPr>
        <w:fldChar w:fldCharType="end"/>
      </w:r>
      <w:r w:rsidRPr="00F959A9">
        <w:rPr>
          <w:szCs w:val="19"/>
        </w:rPr>
        <w:t xml:space="preserve">») — достаточно указать экспорт в каталог, расположенный на </w:t>
      </w:r>
      <w:r w:rsidRPr="00F959A9">
        <w:rPr>
          <w:szCs w:val="19"/>
          <w:lang w:val="en-US"/>
        </w:rPr>
        <w:t>CD</w:t>
      </w:r>
      <w:r w:rsidRPr="00F959A9">
        <w:rPr>
          <w:szCs w:val="19"/>
        </w:rPr>
        <w:t>/</w:t>
      </w:r>
      <w:r w:rsidRPr="00F959A9">
        <w:rPr>
          <w:szCs w:val="19"/>
          <w:lang w:val="en-US"/>
        </w:rPr>
        <w:t>DVD</w:t>
      </w:r>
      <w:r w:rsidRPr="00F959A9">
        <w:rPr>
          <w:szCs w:val="19"/>
        </w:rPr>
        <w:t>.</w:t>
      </w:r>
    </w:p>
    <w:p w14:paraId="7ECED987" w14:textId="081A803D" w:rsidR="004C53A3" w:rsidRPr="00F959A9" w:rsidRDefault="004C53A3">
      <w:pPr>
        <w:rPr>
          <w:szCs w:val="19"/>
        </w:rPr>
      </w:pPr>
      <w:r w:rsidRPr="00F959A9">
        <w:rPr>
          <w:szCs w:val="19"/>
        </w:rPr>
        <w:t xml:space="preserve">При настройке автоматической записи на </w:t>
      </w:r>
      <w:r w:rsidRPr="00F959A9">
        <w:rPr>
          <w:szCs w:val="19"/>
          <w:lang w:val="en-US"/>
        </w:rPr>
        <w:t>CD</w:t>
      </w:r>
      <w:r w:rsidRPr="00F959A9">
        <w:rPr>
          <w:szCs w:val="19"/>
        </w:rPr>
        <w:t>/</w:t>
      </w:r>
      <w:r w:rsidRPr="00F959A9">
        <w:rPr>
          <w:szCs w:val="19"/>
          <w:lang w:val="en-US"/>
        </w:rPr>
        <w:t>DVD</w:t>
      </w:r>
      <w:r w:rsidRPr="00F959A9">
        <w:rPr>
          <w:szCs w:val="19"/>
        </w:rPr>
        <w:t xml:space="preserve"> следует иметь в виду, что невозможно установить </w:t>
      </w:r>
      <w:r w:rsidRPr="00F959A9">
        <w:rPr>
          <w:szCs w:val="19"/>
          <w:lang w:val="en-US"/>
        </w:rPr>
        <w:t>CD</w:t>
      </w:r>
      <w:r w:rsidRPr="00F959A9">
        <w:rPr>
          <w:szCs w:val="19"/>
        </w:rPr>
        <w:t>/</w:t>
      </w:r>
      <w:r w:rsidRPr="00F959A9">
        <w:rPr>
          <w:szCs w:val="19"/>
          <w:lang w:val="en-US"/>
        </w:rPr>
        <w:t>DVD</w:t>
      </w:r>
      <w:r w:rsidRPr="00F959A9">
        <w:rPr>
          <w:szCs w:val="19"/>
        </w:rPr>
        <w:t xml:space="preserve"> в качестве </w:t>
      </w:r>
      <w:r w:rsidRPr="00F959A9">
        <w:rPr>
          <w:i/>
          <w:iCs/>
          <w:szCs w:val="19"/>
        </w:rPr>
        <w:t>каталога архивов</w:t>
      </w:r>
      <w:r w:rsidRPr="00F959A9">
        <w:rPr>
          <w:szCs w:val="19"/>
        </w:rPr>
        <w:t xml:space="preserve">. Это сделано потому, что архивы, хранящиеся в этом каталоге, используются программой при создании новых архивов (например, чтобы определить, изменялись ли данные со времени последнего архивирования). Поэтому каталог архивов всегда должен быть доступен программе и, следовательно, не может располагаться на </w:t>
      </w:r>
      <w:r w:rsidRPr="00F959A9">
        <w:rPr>
          <w:szCs w:val="19"/>
          <w:lang w:val="en-US"/>
        </w:rPr>
        <w:t>CD</w:t>
      </w:r>
      <w:r w:rsidRPr="00F959A9">
        <w:rPr>
          <w:szCs w:val="19"/>
        </w:rPr>
        <w:t>/</w:t>
      </w:r>
      <w:r w:rsidRPr="00F959A9">
        <w:rPr>
          <w:szCs w:val="19"/>
          <w:lang w:val="en-US"/>
        </w:rPr>
        <w:t>DVD</w:t>
      </w:r>
      <w:r w:rsidRPr="00F959A9">
        <w:rPr>
          <w:szCs w:val="19"/>
        </w:rPr>
        <w:t xml:space="preserve"> (который может в момент архивирования отсутствовать в приводе). На </w:t>
      </w:r>
      <w:r w:rsidRPr="00F959A9">
        <w:rPr>
          <w:szCs w:val="19"/>
          <w:lang w:val="en-US"/>
        </w:rPr>
        <w:t>CD</w:t>
      </w:r>
      <w:r w:rsidRPr="00F959A9">
        <w:rPr>
          <w:szCs w:val="19"/>
        </w:rPr>
        <w:t>/</w:t>
      </w:r>
      <w:r w:rsidRPr="00F959A9">
        <w:rPr>
          <w:szCs w:val="19"/>
          <w:lang w:val="en-US"/>
        </w:rPr>
        <w:t>DVD</w:t>
      </w:r>
      <w:r w:rsidRPr="00F959A9">
        <w:rPr>
          <w:szCs w:val="19"/>
        </w:rPr>
        <w:t xml:space="preserve"> могут храниться только </w:t>
      </w:r>
      <w:r w:rsidRPr="00F959A9">
        <w:rPr>
          <w:i/>
          <w:iCs/>
          <w:szCs w:val="19"/>
        </w:rPr>
        <w:t>дубликаты</w:t>
      </w:r>
      <w:r w:rsidRPr="00F959A9">
        <w:rPr>
          <w:szCs w:val="19"/>
        </w:rPr>
        <w:t xml:space="preserve"> архивов — для этого достаточно в параметрах раздела указать в качестве каталога для дублирования произвольный (не обязательно корневой) каталог на </w:t>
      </w:r>
      <w:r w:rsidRPr="00F959A9">
        <w:rPr>
          <w:szCs w:val="19"/>
          <w:lang w:val="en-US"/>
        </w:rPr>
        <w:t>CD</w:t>
      </w:r>
      <w:r w:rsidRPr="00F959A9">
        <w:rPr>
          <w:szCs w:val="19"/>
        </w:rPr>
        <w:t>/</w:t>
      </w:r>
      <w:r w:rsidRPr="00F959A9">
        <w:rPr>
          <w:szCs w:val="19"/>
          <w:lang w:val="en-US"/>
        </w:rPr>
        <w:t>DVD</w:t>
      </w:r>
      <w:r w:rsidRPr="00F959A9">
        <w:rPr>
          <w:szCs w:val="19"/>
        </w:rPr>
        <w:t>. Если такого каталога еще нет, он будет создан при первом дублировании.</w:t>
      </w:r>
    </w:p>
    <w:p w14:paraId="607BFE09" w14:textId="77777777" w:rsidR="004C53A3" w:rsidRPr="00F959A9" w:rsidRDefault="004C53A3">
      <w:pPr>
        <w:rPr>
          <w:szCs w:val="19"/>
        </w:rPr>
      </w:pPr>
    </w:p>
    <w:p w14:paraId="0FCD91FD" w14:textId="77777777" w:rsidR="00A51A9D" w:rsidRPr="00F959A9" w:rsidRDefault="00A51A9D">
      <w:pPr>
        <w:rPr>
          <w:szCs w:val="19"/>
        </w:rPr>
      </w:pPr>
    </w:p>
    <w:p w14:paraId="5C664DE8" w14:textId="77777777" w:rsidR="004C53A3" w:rsidRPr="00F959A9" w:rsidRDefault="004C53A3" w:rsidP="00C132A1">
      <w:pPr>
        <w:keepNext/>
        <w:rPr>
          <w:b/>
          <w:bCs/>
          <w:szCs w:val="19"/>
          <w:u w:val="single"/>
        </w:rPr>
      </w:pPr>
      <w:r w:rsidRPr="00F959A9">
        <w:rPr>
          <w:b/>
          <w:bCs/>
          <w:szCs w:val="19"/>
          <w:u w:val="single"/>
        </w:rPr>
        <w:lastRenderedPageBreak/>
        <w:t>Ограничения.</w:t>
      </w:r>
    </w:p>
    <w:p w14:paraId="5BC7A38F" w14:textId="77777777" w:rsidR="004C53A3" w:rsidRPr="00F959A9" w:rsidRDefault="004C53A3">
      <w:pPr>
        <w:rPr>
          <w:szCs w:val="19"/>
        </w:rPr>
      </w:pPr>
      <w:r w:rsidRPr="00F959A9">
        <w:rPr>
          <w:szCs w:val="19"/>
        </w:rPr>
        <w:t>«</w:t>
      </w:r>
      <w:r w:rsidRPr="00F959A9">
        <w:rPr>
          <w:i/>
          <w:iCs/>
          <w:szCs w:val="19"/>
        </w:rPr>
        <w:t xml:space="preserve">Хранитель </w:t>
      </w:r>
      <w:r w:rsidRPr="00F959A9">
        <w:rPr>
          <w:i/>
          <w:iCs/>
          <w:szCs w:val="19"/>
          <w:lang w:val="en-US"/>
        </w:rPr>
        <w:t>V</w:t>
      </w:r>
      <w:r w:rsidRPr="00F959A9">
        <w:rPr>
          <w:szCs w:val="19"/>
        </w:rPr>
        <w:t xml:space="preserve">» выполняет запись на </w:t>
      </w:r>
      <w:r w:rsidRPr="00F959A9">
        <w:rPr>
          <w:szCs w:val="19"/>
          <w:lang w:val="en-US"/>
        </w:rPr>
        <w:t>CD</w:t>
      </w:r>
      <w:r w:rsidRPr="00F959A9">
        <w:rPr>
          <w:szCs w:val="19"/>
        </w:rPr>
        <w:t>/</w:t>
      </w:r>
      <w:r w:rsidRPr="00F959A9">
        <w:rPr>
          <w:szCs w:val="19"/>
          <w:lang w:val="en-US"/>
        </w:rPr>
        <w:t>DVD</w:t>
      </w:r>
      <w:r w:rsidRPr="00F959A9">
        <w:rPr>
          <w:szCs w:val="19"/>
        </w:rPr>
        <w:t xml:space="preserve"> в формате, совместимом со стандартом </w:t>
      </w:r>
      <w:r w:rsidRPr="00F959A9">
        <w:rPr>
          <w:szCs w:val="19"/>
          <w:lang w:val="en-US"/>
        </w:rPr>
        <w:t>ISO</w:t>
      </w:r>
      <w:r w:rsidRPr="00F959A9">
        <w:rPr>
          <w:szCs w:val="19"/>
        </w:rPr>
        <w:t>-9660. Поэтому имеются следующие ограничения на имена архивов и каталогов:</w:t>
      </w:r>
    </w:p>
    <w:p w14:paraId="14DA7C78" w14:textId="77777777" w:rsidR="004C53A3" w:rsidRPr="00F959A9" w:rsidRDefault="004C53A3">
      <w:pPr>
        <w:numPr>
          <w:ilvl w:val="0"/>
          <w:numId w:val="11"/>
        </w:numPr>
        <w:rPr>
          <w:szCs w:val="19"/>
        </w:rPr>
      </w:pPr>
      <w:r w:rsidRPr="00F959A9">
        <w:rPr>
          <w:szCs w:val="19"/>
        </w:rPr>
        <w:t>имя каталога не должно содержать больше 8 символов;</w:t>
      </w:r>
    </w:p>
    <w:p w14:paraId="1CE5C111" w14:textId="77777777" w:rsidR="004C53A3" w:rsidRPr="00F959A9" w:rsidRDefault="004C53A3">
      <w:pPr>
        <w:numPr>
          <w:ilvl w:val="0"/>
          <w:numId w:val="11"/>
        </w:numPr>
        <w:rPr>
          <w:szCs w:val="19"/>
        </w:rPr>
      </w:pPr>
      <w:r w:rsidRPr="00F959A9">
        <w:rPr>
          <w:szCs w:val="19"/>
        </w:rPr>
        <w:t>имя файла (включая расширение) не должно содержать больше 31 символа;</w:t>
      </w:r>
    </w:p>
    <w:p w14:paraId="352C68DE" w14:textId="77777777" w:rsidR="004C53A3" w:rsidRPr="00F959A9" w:rsidRDefault="004C53A3">
      <w:pPr>
        <w:numPr>
          <w:ilvl w:val="0"/>
          <w:numId w:val="11"/>
        </w:numPr>
        <w:rPr>
          <w:szCs w:val="19"/>
        </w:rPr>
      </w:pPr>
      <w:r w:rsidRPr="00F959A9">
        <w:rPr>
          <w:szCs w:val="19"/>
        </w:rPr>
        <w:t>количество уровней вложенности каталогов не должно превышать 8.</w:t>
      </w:r>
    </w:p>
    <w:p w14:paraId="03BFCF44" w14:textId="77777777" w:rsidR="004C53A3" w:rsidRPr="00F959A9" w:rsidRDefault="004C53A3">
      <w:pPr>
        <w:rPr>
          <w:szCs w:val="19"/>
        </w:rPr>
      </w:pPr>
      <w:r w:rsidRPr="00F959A9">
        <w:rPr>
          <w:szCs w:val="19"/>
        </w:rPr>
        <w:t>Программа автоматически проверяет пути, указываемые при настройке, на соответствие данным ограничениям. Если путь им не соответствует, то появится предупреждение об этом, и Вы должны будете изменить настройки. Наиболее существенным является ограничение на длину имени файла архива. А поскольку имя архива формируется на основе имени раздела, рекомендуется устанавливать разделам имена, имеющие не более 15 символов.</w:t>
      </w:r>
    </w:p>
    <w:p w14:paraId="707F032C" w14:textId="77777777" w:rsidR="004C53A3" w:rsidRPr="00F959A9" w:rsidRDefault="004C53A3">
      <w:pPr>
        <w:rPr>
          <w:szCs w:val="19"/>
        </w:rPr>
      </w:pPr>
    </w:p>
    <w:p w14:paraId="53A993E9" w14:textId="77777777" w:rsidR="004C53A3" w:rsidRPr="00F959A9" w:rsidRDefault="004C53A3">
      <w:pPr>
        <w:pStyle w:val="ae"/>
        <w:tabs>
          <w:tab w:val="clear" w:pos="4153"/>
          <w:tab w:val="clear" w:pos="8306"/>
        </w:tabs>
        <w:rPr>
          <w:b/>
          <w:bCs/>
          <w:szCs w:val="19"/>
          <w:u w:val="single"/>
        </w:rPr>
      </w:pPr>
      <w:r w:rsidRPr="00F959A9">
        <w:rPr>
          <w:b/>
          <w:bCs/>
          <w:szCs w:val="19"/>
          <w:u w:val="single"/>
        </w:rPr>
        <w:t>Дубликаты старых архивов.</w:t>
      </w:r>
    </w:p>
    <w:p w14:paraId="2B9C4543" w14:textId="2E1CEDA2" w:rsidR="004C53A3" w:rsidRPr="00F959A9" w:rsidRDefault="004C53A3" w:rsidP="00C132A1">
      <w:pPr>
        <w:pStyle w:val="ae"/>
        <w:rPr>
          <w:szCs w:val="19"/>
        </w:rPr>
      </w:pPr>
      <w:r w:rsidRPr="00F959A9">
        <w:rPr>
          <w:szCs w:val="19"/>
        </w:rPr>
        <w:t xml:space="preserve">Важная особенность дублирования архивов на </w:t>
      </w:r>
      <w:r w:rsidRPr="00F959A9">
        <w:rPr>
          <w:szCs w:val="19"/>
          <w:lang w:val="en-US"/>
        </w:rPr>
        <w:t>CD</w:t>
      </w:r>
      <w:r w:rsidRPr="00F959A9">
        <w:rPr>
          <w:szCs w:val="19"/>
        </w:rPr>
        <w:t>/</w:t>
      </w:r>
      <w:r w:rsidRPr="00F959A9">
        <w:rPr>
          <w:szCs w:val="19"/>
          <w:lang w:val="en-US"/>
        </w:rPr>
        <w:t>DVD</w:t>
      </w:r>
      <w:r w:rsidRPr="00F959A9">
        <w:rPr>
          <w:szCs w:val="19"/>
        </w:rPr>
        <w:t xml:space="preserve"> заключается в том, что старые архивы, расположенные на </w:t>
      </w:r>
      <w:r w:rsidRPr="00F959A9">
        <w:rPr>
          <w:szCs w:val="19"/>
          <w:lang w:val="en-US"/>
        </w:rPr>
        <w:t>CD</w:t>
      </w:r>
      <w:r w:rsidRPr="00F959A9">
        <w:rPr>
          <w:szCs w:val="19"/>
        </w:rPr>
        <w:t>/</w:t>
      </w:r>
      <w:r w:rsidRPr="00F959A9">
        <w:rPr>
          <w:szCs w:val="19"/>
          <w:lang w:val="en-US"/>
        </w:rPr>
        <w:t>DVD</w:t>
      </w:r>
      <w:r w:rsidRPr="00F959A9">
        <w:rPr>
          <w:szCs w:val="19"/>
        </w:rPr>
        <w:t xml:space="preserve">, не удаляются и не заменяются на новые. Однако если для раздела установлен </w:t>
      </w:r>
      <w:r w:rsidRPr="00F959A9">
        <w:rPr>
          <w:i/>
          <w:iCs/>
          <w:szCs w:val="19"/>
        </w:rPr>
        <w:t>циклический</w:t>
      </w:r>
      <w:r w:rsidRPr="00F959A9">
        <w:rPr>
          <w:szCs w:val="19"/>
        </w:rPr>
        <w:t xml:space="preserve"> режим нумерации архивов, то вновь создаваемый архив может получить имя, совпадающее с именем ранее созданного архива (например, после архива </w:t>
      </w:r>
      <w:r w:rsidRPr="00F959A9">
        <w:rPr>
          <w:rFonts w:ascii="Courier New" w:hAnsi="Courier New" w:cs="Courier New"/>
          <w:szCs w:val="19"/>
        </w:rPr>
        <w:t>(</w:t>
      </w:r>
      <w:r w:rsidRPr="00F959A9">
        <w:rPr>
          <w:rFonts w:ascii="Courier New" w:hAnsi="Courier New" w:cs="Courier New"/>
          <w:szCs w:val="19"/>
          <w:lang w:val="en-US"/>
        </w:rPr>
        <w:t>Admin</w:t>
      </w:r>
      <w:r w:rsidRPr="00F959A9">
        <w:rPr>
          <w:rFonts w:ascii="Courier New" w:hAnsi="Courier New" w:cs="Courier New"/>
          <w:szCs w:val="19"/>
        </w:rPr>
        <w:t>)Раздел1_020.</w:t>
      </w:r>
      <w:r w:rsidRPr="00F959A9">
        <w:rPr>
          <w:rFonts w:ascii="Courier New" w:hAnsi="Courier New" w:cs="Courier New"/>
          <w:szCs w:val="19"/>
          <w:lang w:val="en-US"/>
        </w:rPr>
        <w:t>zip</w:t>
      </w:r>
      <w:r w:rsidRPr="00F959A9">
        <w:rPr>
          <w:szCs w:val="19"/>
        </w:rPr>
        <w:t xml:space="preserve"> будет создан архив </w:t>
      </w:r>
      <w:r w:rsidRPr="00F959A9">
        <w:rPr>
          <w:rFonts w:ascii="Courier New" w:hAnsi="Courier New" w:cs="Courier New"/>
          <w:szCs w:val="19"/>
        </w:rPr>
        <w:t>(</w:t>
      </w:r>
      <w:r w:rsidRPr="00F959A9">
        <w:rPr>
          <w:rFonts w:ascii="Courier New" w:hAnsi="Courier New" w:cs="Courier New"/>
          <w:szCs w:val="19"/>
          <w:lang w:val="en-US"/>
        </w:rPr>
        <w:t>Admin</w:t>
      </w:r>
      <w:r w:rsidRPr="00F959A9">
        <w:rPr>
          <w:rFonts w:ascii="Courier New" w:hAnsi="Courier New" w:cs="Courier New"/>
          <w:szCs w:val="19"/>
        </w:rPr>
        <w:t>)Раздел1_001.</w:t>
      </w:r>
      <w:r w:rsidRPr="00F959A9">
        <w:rPr>
          <w:rFonts w:ascii="Courier New" w:hAnsi="Courier New" w:cs="Courier New"/>
          <w:szCs w:val="19"/>
          <w:lang w:val="en-US"/>
        </w:rPr>
        <w:t>zip</w:t>
      </w:r>
      <w:r w:rsidRPr="00F959A9">
        <w:rPr>
          <w:szCs w:val="19"/>
        </w:rPr>
        <w:t>). Поскольку «</w:t>
      </w:r>
      <w:r w:rsidRPr="00F959A9">
        <w:rPr>
          <w:i/>
          <w:iCs/>
          <w:szCs w:val="19"/>
        </w:rPr>
        <w:t xml:space="preserve">Хранитель </w:t>
      </w:r>
      <w:r w:rsidRPr="00F959A9">
        <w:rPr>
          <w:i/>
          <w:iCs/>
          <w:szCs w:val="19"/>
          <w:lang w:val="en-US"/>
        </w:rPr>
        <w:t>V</w:t>
      </w:r>
      <w:r w:rsidRPr="00F959A9">
        <w:rPr>
          <w:szCs w:val="19"/>
        </w:rPr>
        <w:t xml:space="preserve">» не может заменить уже имеющийся на </w:t>
      </w:r>
      <w:r w:rsidRPr="00F959A9">
        <w:rPr>
          <w:szCs w:val="19"/>
          <w:lang w:val="en-US"/>
        </w:rPr>
        <w:t>CD</w:t>
      </w:r>
      <w:r w:rsidRPr="00F959A9">
        <w:rPr>
          <w:szCs w:val="19"/>
        </w:rPr>
        <w:t>/</w:t>
      </w:r>
      <w:r w:rsidRPr="00F959A9">
        <w:rPr>
          <w:szCs w:val="19"/>
          <w:lang w:val="en-US"/>
        </w:rPr>
        <w:t>DVD</w:t>
      </w:r>
      <w:r w:rsidRPr="00F959A9">
        <w:rPr>
          <w:szCs w:val="19"/>
        </w:rPr>
        <w:t xml:space="preserve"> дубликат архива </w:t>
      </w:r>
      <w:r w:rsidRPr="00F959A9">
        <w:rPr>
          <w:rFonts w:ascii="Courier New" w:hAnsi="Courier New" w:cs="Courier New"/>
          <w:szCs w:val="19"/>
        </w:rPr>
        <w:t>(</w:t>
      </w:r>
      <w:r w:rsidRPr="00F959A9">
        <w:rPr>
          <w:rFonts w:ascii="Courier New" w:hAnsi="Courier New" w:cs="Courier New"/>
          <w:szCs w:val="19"/>
          <w:lang w:val="en-US"/>
        </w:rPr>
        <w:t>Admin</w:t>
      </w:r>
      <w:r w:rsidRPr="00F959A9">
        <w:rPr>
          <w:rFonts w:ascii="Courier New" w:hAnsi="Courier New" w:cs="Courier New"/>
          <w:szCs w:val="19"/>
        </w:rPr>
        <w:t>)Раздел1_001.</w:t>
      </w:r>
      <w:r w:rsidRPr="00F959A9">
        <w:rPr>
          <w:rFonts w:ascii="Courier New" w:hAnsi="Courier New" w:cs="Courier New"/>
          <w:szCs w:val="19"/>
          <w:lang w:val="en-US"/>
        </w:rPr>
        <w:t>zip</w:t>
      </w:r>
      <w:r w:rsidRPr="00F959A9">
        <w:rPr>
          <w:szCs w:val="19"/>
        </w:rPr>
        <w:t xml:space="preserve">, дубликат нового архива получит имя </w:t>
      </w:r>
      <w:r w:rsidRPr="00F959A9">
        <w:rPr>
          <w:rFonts w:ascii="Courier New" w:hAnsi="Courier New" w:cs="Courier New"/>
          <w:szCs w:val="19"/>
        </w:rPr>
        <w:t>(</w:t>
      </w:r>
      <w:r w:rsidRPr="00F959A9">
        <w:rPr>
          <w:rFonts w:ascii="Courier New" w:hAnsi="Courier New" w:cs="Courier New"/>
          <w:szCs w:val="19"/>
          <w:lang w:val="en-US"/>
        </w:rPr>
        <w:t>Admin</w:t>
      </w:r>
      <w:r w:rsidRPr="00F959A9">
        <w:rPr>
          <w:rFonts w:ascii="Courier New" w:hAnsi="Courier New" w:cs="Courier New"/>
          <w:szCs w:val="19"/>
        </w:rPr>
        <w:t>)Раздел1_001</w:t>
      </w:r>
      <w:r w:rsidRPr="00F959A9">
        <w:rPr>
          <w:rFonts w:ascii="Courier New" w:hAnsi="Courier New" w:cs="Courier New"/>
          <w:szCs w:val="19"/>
          <w:lang w:val="en-US"/>
        </w:rPr>
        <w:t>a</w:t>
      </w:r>
      <w:r w:rsidRPr="00F959A9">
        <w:rPr>
          <w:rFonts w:ascii="Courier New" w:hAnsi="Courier New" w:cs="Courier New"/>
          <w:szCs w:val="19"/>
        </w:rPr>
        <w:t>.</w:t>
      </w:r>
      <w:r w:rsidRPr="00F959A9">
        <w:rPr>
          <w:rFonts w:ascii="Courier New" w:hAnsi="Courier New" w:cs="Courier New"/>
          <w:szCs w:val="19"/>
          <w:lang w:val="en-US"/>
        </w:rPr>
        <w:t>zip</w:t>
      </w:r>
      <w:r w:rsidRPr="00F959A9">
        <w:rPr>
          <w:szCs w:val="19"/>
        </w:rPr>
        <w:t xml:space="preserve">. Когда через какое-то время снова будет создан архив </w:t>
      </w:r>
      <w:r w:rsidRPr="00F959A9">
        <w:rPr>
          <w:rFonts w:ascii="Courier New" w:hAnsi="Courier New" w:cs="Courier New"/>
          <w:szCs w:val="19"/>
        </w:rPr>
        <w:t>(</w:t>
      </w:r>
      <w:r w:rsidRPr="00F959A9">
        <w:rPr>
          <w:rFonts w:ascii="Courier New" w:hAnsi="Courier New" w:cs="Courier New"/>
          <w:szCs w:val="19"/>
          <w:lang w:val="en-US"/>
        </w:rPr>
        <w:t>Admin</w:t>
      </w:r>
      <w:r w:rsidRPr="00F959A9">
        <w:rPr>
          <w:rFonts w:ascii="Courier New" w:hAnsi="Courier New" w:cs="Courier New"/>
          <w:szCs w:val="19"/>
        </w:rPr>
        <w:t>)Раздел1_001.</w:t>
      </w:r>
      <w:r w:rsidRPr="00F959A9">
        <w:rPr>
          <w:rFonts w:ascii="Courier New" w:hAnsi="Courier New" w:cs="Courier New"/>
          <w:szCs w:val="19"/>
          <w:lang w:val="en-US"/>
        </w:rPr>
        <w:t>zip</w:t>
      </w:r>
      <w:r w:rsidRPr="00F959A9">
        <w:rPr>
          <w:szCs w:val="19"/>
        </w:rPr>
        <w:t xml:space="preserve">, его дубликат на </w:t>
      </w:r>
      <w:r w:rsidRPr="00F959A9">
        <w:rPr>
          <w:szCs w:val="19"/>
          <w:lang w:val="en-US"/>
        </w:rPr>
        <w:t>CD</w:t>
      </w:r>
      <w:r w:rsidRPr="00F959A9">
        <w:rPr>
          <w:szCs w:val="19"/>
        </w:rPr>
        <w:t>/</w:t>
      </w:r>
      <w:r w:rsidRPr="00F959A9">
        <w:rPr>
          <w:szCs w:val="19"/>
          <w:lang w:val="en-US"/>
        </w:rPr>
        <w:t>DVD</w:t>
      </w:r>
      <w:r w:rsidRPr="00F959A9">
        <w:rPr>
          <w:szCs w:val="19"/>
        </w:rPr>
        <w:t xml:space="preserve"> получит имя </w:t>
      </w:r>
      <w:r w:rsidRPr="00F959A9">
        <w:rPr>
          <w:rFonts w:ascii="Courier New" w:hAnsi="Courier New" w:cs="Courier New"/>
          <w:szCs w:val="19"/>
        </w:rPr>
        <w:t>(</w:t>
      </w:r>
      <w:r w:rsidRPr="00F959A9">
        <w:rPr>
          <w:rFonts w:ascii="Courier New" w:hAnsi="Courier New" w:cs="Courier New"/>
          <w:szCs w:val="19"/>
          <w:lang w:val="en-US"/>
        </w:rPr>
        <w:t>Admin</w:t>
      </w:r>
      <w:r w:rsidRPr="00F959A9">
        <w:rPr>
          <w:rFonts w:ascii="Courier New" w:hAnsi="Courier New" w:cs="Courier New"/>
          <w:szCs w:val="19"/>
        </w:rPr>
        <w:t>)Раздел1_001</w:t>
      </w:r>
      <w:r w:rsidRPr="00F959A9">
        <w:rPr>
          <w:rFonts w:ascii="Courier New" w:hAnsi="Courier New" w:cs="Courier New"/>
          <w:szCs w:val="19"/>
          <w:lang w:val="en-US"/>
        </w:rPr>
        <w:t>b</w:t>
      </w:r>
      <w:r w:rsidRPr="00F959A9">
        <w:rPr>
          <w:rFonts w:ascii="Courier New" w:hAnsi="Courier New" w:cs="Courier New"/>
          <w:szCs w:val="19"/>
        </w:rPr>
        <w:t>.</w:t>
      </w:r>
      <w:r w:rsidRPr="00F959A9">
        <w:rPr>
          <w:rFonts w:ascii="Courier New" w:hAnsi="Courier New" w:cs="Courier New"/>
          <w:szCs w:val="19"/>
          <w:lang w:val="en-US"/>
        </w:rPr>
        <w:t>zip</w:t>
      </w:r>
      <w:r w:rsidRPr="00F959A9">
        <w:rPr>
          <w:szCs w:val="19"/>
        </w:rPr>
        <w:t xml:space="preserve">. И так далее. Для того чтобы избежать подобной ситуации, рекомендуется для таких разделов (которые будут дублироваться на </w:t>
      </w:r>
      <w:r w:rsidRPr="00F959A9">
        <w:rPr>
          <w:szCs w:val="19"/>
          <w:lang w:val="en-US"/>
        </w:rPr>
        <w:t>CD</w:t>
      </w:r>
      <w:r w:rsidRPr="00F959A9">
        <w:rPr>
          <w:szCs w:val="19"/>
        </w:rPr>
        <w:t>/</w:t>
      </w:r>
      <w:r w:rsidRPr="00F959A9">
        <w:rPr>
          <w:szCs w:val="19"/>
          <w:lang w:val="en-US"/>
        </w:rPr>
        <w:t>DVD</w:t>
      </w:r>
      <w:r w:rsidRPr="00F959A9">
        <w:rPr>
          <w:szCs w:val="19"/>
        </w:rPr>
        <w:t xml:space="preserve">) устанавливать </w:t>
      </w:r>
      <w:r w:rsidRPr="00F959A9">
        <w:rPr>
          <w:i/>
          <w:iCs/>
          <w:szCs w:val="19"/>
        </w:rPr>
        <w:t>нарастающую</w:t>
      </w:r>
      <w:r w:rsidRPr="00F959A9">
        <w:rPr>
          <w:szCs w:val="19"/>
        </w:rPr>
        <w:t xml:space="preserve"> нумерацию.</w:t>
      </w:r>
    </w:p>
    <w:p w14:paraId="2519D93C" w14:textId="77777777" w:rsidR="004C53A3" w:rsidRPr="00F959A9" w:rsidRDefault="004C53A3">
      <w:pPr>
        <w:pStyle w:val="ae"/>
        <w:tabs>
          <w:tab w:val="clear" w:pos="4153"/>
          <w:tab w:val="clear" w:pos="8306"/>
        </w:tabs>
        <w:rPr>
          <w:szCs w:val="19"/>
        </w:rPr>
      </w:pPr>
    </w:p>
    <w:p w14:paraId="6BAF879E" w14:textId="77777777" w:rsidR="004C53A3" w:rsidRPr="00F959A9" w:rsidRDefault="004C53A3">
      <w:pPr>
        <w:pStyle w:val="ae"/>
        <w:tabs>
          <w:tab w:val="clear" w:pos="4153"/>
          <w:tab w:val="clear" w:pos="8306"/>
        </w:tabs>
        <w:rPr>
          <w:szCs w:val="19"/>
        </w:rPr>
      </w:pPr>
    </w:p>
    <w:p w14:paraId="47F2BAC6" w14:textId="77777777" w:rsidR="004C53A3" w:rsidRPr="00F959A9" w:rsidRDefault="004C53A3" w:rsidP="0050758B">
      <w:pPr>
        <w:pStyle w:val="1"/>
      </w:pPr>
      <w:bookmarkStart w:id="165" w:name="_Toc493771820"/>
      <w:r w:rsidRPr="00F959A9">
        <w:lastRenderedPageBreak/>
        <w:t>Полезные советы</w:t>
      </w:r>
      <w:bookmarkEnd w:id="165"/>
    </w:p>
    <w:p w14:paraId="79DFF3C3" w14:textId="77777777" w:rsidR="004C53A3" w:rsidRPr="00F959A9" w:rsidRDefault="004C53A3" w:rsidP="0050758B">
      <w:pPr>
        <w:pStyle w:val="2"/>
      </w:pPr>
      <w:bookmarkStart w:id="166" w:name="_Toc493771821"/>
      <w:r w:rsidRPr="00F959A9">
        <w:t>Настройка</w:t>
      </w:r>
      <w:bookmarkEnd w:id="166"/>
    </w:p>
    <w:p w14:paraId="1F976EF6" w14:textId="6ED76A91" w:rsidR="004C53A3" w:rsidRPr="00F959A9" w:rsidRDefault="004C53A3">
      <w:pPr>
        <w:pStyle w:val="HowTo"/>
        <w:rPr>
          <w:szCs w:val="19"/>
          <w:lang w:val="ru-RU"/>
        </w:rPr>
      </w:pPr>
      <w:r w:rsidRPr="00F959A9">
        <w:rPr>
          <w:szCs w:val="19"/>
          <w:lang w:val="ru-RU"/>
        </w:rPr>
        <w:t>Как создать раздел для информационной базы «1С:Предприятия».</w:t>
      </w:r>
    </w:p>
    <w:p w14:paraId="0F88953C" w14:textId="77777777" w:rsidR="004C53A3" w:rsidRPr="00F959A9" w:rsidRDefault="004C53A3">
      <w:pPr>
        <w:rPr>
          <w:szCs w:val="19"/>
        </w:rPr>
      </w:pPr>
      <w:r w:rsidRPr="00F959A9">
        <w:rPr>
          <w:szCs w:val="19"/>
        </w:rPr>
        <w:t xml:space="preserve">Существует три способа создания раздела архивирования для информационной базы. </w:t>
      </w:r>
    </w:p>
    <w:p w14:paraId="05D1C550" w14:textId="2817D1D1" w:rsidR="004C53A3" w:rsidRPr="00F959A9" w:rsidRDefault="004C53A3">
      <w:pPr>
        <w:numPr>
          <w:ilvl w:val="0"/>
          <w:numId w:val="68"/>
        </w:numPr>
        <w:tabs>
          <w:tab w:val="left" w:pos="360"/>
        </w:tabs>
        <w:rPr>
          <w:szCs w:val="19"/>
        </w:rPr>
      </w:pPr>
      <w:r w:rsidRPr="00F959A9">
        <w:rPr>
          <w:szCs w:val="19"/>
        </w:rPr>
        <w:t xml:space="preserve">Чтобы раздел был создан автоматически, выберите в меню </w:t>
      </w:r>
      <w:r w:rsidRPr="00F959A9">
        <w:rPr>
          <w:b/>
          <w:szCs w:val="19"/>
        </w:rPr>
        <w:t>«Сервис»</w:t>
      </w:r>
      <w:r w:rsidRPr="00F959A9">
        <w:rPr>
          <w:szCs w:val="19"/>
        </w:rPr>
        <w:t xml:space="preserve"> команду </w:t>
      </w:r>
      <w:r w:rsidRPr="00F959A9">
        <w:rPr>
          <w:b/>
          <w:bCs/>
          <w:szCs w:val="19"/>
        </w:rPr>
        <w:t>«Поиск информационных баз»</w:t>
      </w:r>
      <w:r w:rsidRPr="00F959A9">
        <w:rPr>
          <w:szCs w:val="19"/>
        </w:rPr>
        <w:t xml:space="preserve"> для поиска всех информационных баз на Вашем компьютере. После того, как поиск завершится, отметьте в списке флажками те из найденных баз, для которых требуется создание раздела.</w:t>
      </w:r>
    </w:p>
    <w:p w14:paraId="5B8B4F79" w14:textId="77777777" w:rsidR="004C53A3" w:rsidRPr="00F959A9" w:rsidRDefault="004C53A3">
      <w:pPr>
        <w:numPr>
          <w:ilvl w:val="0"/>
          <w:numId w:val="68"/>
        </w:numPr>
        <w:tabs>
          <w:tab w:val="left" w:pos="360"/>
        </w:tabs>
        <w:rPr>
          <w:szCs w:val="19"/>
        </w:rPr>
      </w:pPr>
      <w:r w:rsidRPr="00F959A9">
        <w:rPr>
          <w:szCs w:val="19"/>
        </w:rPr>
        <w:t xml:space="preserve">Чтобы создать раздел архивирования вручную, выберите </w:t>
      </w:r>
      <w:r w:rsidRPr="00F959A9">
        <w:rPr>
          <w:i/>
          <w:iCs/>
          <w:szCs w:val="19"/>
        </w:rPr>
        <w:t>группу</w:t>
      </w:r>
      <w:r w:rsidRPr="00F959A9">
        <w:rPr>
          <w:szCs w:val="19"/>
        </w:rPr>
        <w:t xml:space="preserve">, в которой Вы хотите создать раздел, и в меню </w:t>
      </w:r>
      <w:r w:rsidRPr="00F959A9">
        <w:rPr>
          <w:b/>
          <w:szCs w:val="19"/>
        </w:rPr>
        <w:t>«Разделы»</w:t>
      </w:r>
      <w:r w:rsidRPr="00F959A9">
        <w:rPr>
          <w:szCs w:val="19"/>
        </w:rPr>
        <w:t xml:space="preserve"> выберите команду </w:t>
      </w:r>
      <w:r w:rsidRPr="00F959A9">
        <w:rPr>
          <w:b/>
          <w:szCs w:val="19"/>
        </w:rPr>
        <w:t>«Создать раздел»</w:t>
      </w:r>
      <w:r w:rsidRPr="00F959A9">
        <w:rPr>
          <w:szCs w:val="19"/>
        </w:rPr>
        <w:t xml:space="preserve"> или нажмите кнопку </w:t>
      </w:r>
      <w:r w:rsidR="004C0880" w:rsidRPr="00F959A9">
        <w:rPr>
          <w:noProof/>
          <w:szCs w:val="19"/>
          <w:lang w:eastAsia="ru-RU"/>
        </w:rPr>
        <w:drawing>
          <wp:inline distT="0" distB="0" distL="0" distR="0" wp14:anchorId="703CC392" wp14:editId="6627B385">
            <wp:extent cx="185420" cy="16192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5420" cy="161925"/>
                    </a:xfrm>
                    <a:prstGeom prst="rect">
                      <a:avLst/>
                    </a:prstGeom>
                    <a:solidFill>
                      <a:srgbClr val="FFFFFF"/>
                    </a:solidFill>
                    <a:ln>
                      <a:noFill/>
                    </a:ln>
                  </pic:spPr>
                </pic:pic>
              </a:graphicData>
            </a:graphic>
          </wp:inline>
        </w:drawing>
      </w:r>
      <w:r w:rsidRPr="00F959A9">
        <w:rPr>
          <w:szCs w:val="19"/>
        </w:rPr>
        <w:t xml:space="preserve"> на панели инструментов. В мастере создания разделов на странице </w:t>
      </w:r>
      <w:r w:rsidRPr="00F959A9">
        <w:rPr>
          <w:b/>
          <w:bCs/>
          <w:szCs w:val="19"/>
        </w:rPr>
        <w:t>«Файлы»</w:t>
      </w:r>
      <w:r w:rsidRPr="00F959A9">
        <w:rPr>
          <w:szCs w:val="19"/>
        </w:rPr>
        <w:t xml:space="preserve"> нажмите кнопку </w:t>
      </w:r>
      <w:r w:rsidRPr="00F959A9">
        <w:rPr>
          <w:b/>
          <w:bCs/>
          <w:szCs w:val="19"/>
        </w:rPr>
        <w:t>«Шаблоны»</w:t>
      </w:r>
      <w:r w:rsidRPr="00F959A9">
        <w:rPr>
          <w:szCs w:val="19"/>
        </w:rPr>
        <w:t xml:space="preserve"> и выберите из списка шаблон, соответствующий типу информационной базы. В качестве каталога данных укажите путь к Вашей информационной базе.</w:t>
      </w:r>
    </w:p>
    <w:p w14:paraId="0A74C4C1" w14:textId="77777777" w:rsidR="004C53A3" w:rsidRPr="00F959A9" w:rsidRDefault="004C53A3">
      <w:pPr>
        <w:numPr>
          <w:ilvl w:val="0"/>
          <w:numId w:val="68"/>
        </w:numPr>
        <w:tabs>
          <w:tab w:val="left" w:pos="360"/>
        </w:tabs>
        <w:rPr>
          <w:szCs w:val="19"/>
        </w:rPr>
      </w:pPr>
      <w:r w:rsidRPr="00F959A9">
        <w:rPr>
          <w:szCs w:val="19"/>
        </w:rPr>
        <w:t xml:space="preserve">Вы также можете создать новый раздел на основе уже существующего раздела. Для этого надо выбрать раздел в окне разделов и выбрать команду </w:t>
      </w:r>
      <w:r w:rsidRPr="00F959A9">
        <w:rPr>
          <w:b/>
          <w:bCs/>
          <w:szCs w:val="19"/>
        </w:rPr>
        <w:t>«</w:t>
      </w:r>
      <w:r w:rsidRPr="00F959A9">
        <w:rPr>
          <w:b/>
          <w:szCs w:val="19"/>
        </w:rPr>
        <w:t>Копировать»</w:t>
      </w:r>
      <w:r w:rsidRPr="00F959A9">
        <w:rPr>
          <w:szCs w:val="19"/>
        </w:rPr>
        <w:t xml:space="preserve"> из меню </w:t>
      </w:r>
      <w:r w:rsidRPr="00F959A9">
        <w:rPr>
          <w:b/>
          <w:szCs w:val="19"/>
        </w:rPr>
        <w:t>«Разделы»</w:t>
      </w:r>
      <w:r w:rsidRPr="00F959A9">
        <w:rPr>
          <w:szCs w:val="19"/>
        </w:rPr>
        <w:t xml:space="preserve">. Затем выберите в дереве разделов группу для нового раздела, переместите на эту группу курсор и выберите команду </w:t>
      </w:r>
      <w:r w:rsidRPr="00F959A9">
        <w:rPr>
          <w:b/>
          <w:bCs/>
          <w:szCs w:val="19"/>
        </w:rPr>
        <w:t>«</w:t>
      </w:r>
      <w:r w:rsidRPr="00F959A9">
        <w:rPr>
          <w:b/>
          <w:szCs w:val="19"/>
        </w:rPr>
        <w:t>Вставить»</w:t>
      </w:r>
      <w:r w:rsidRPr="00F959A9">
        <w:rPr>
          <w:szCs w:val="19"/>
        </w:rPr>
        <w:t xml:space="preserve"> из меню </w:t>
      </w:r>
      <w:r w:rsidRPr="00F959A9">
        <w:rPr>
          <w:b/>
          <w:szCs w:val="19"/>
        </w:rPr>
        <w:t>«Разделы»</w:t>
      </w:r>
      <w:r w:rsidRPr="00F959A9">
        <w:rPr>
          <w:szCs w:val="19"/>
        </w:rPr>
        <w:t>.</w:t>
      </w:r>
    </w:p>
    <w:p w14:paraId="3CACD3E4" w14:textId="34D712BE" w:rsidR="004C53A3" w:rsidRPr="00F959A9" w:rsidRDefault="004C53A3">
      <w:pPr>
        <w:tabs>
          <w:tab w:val="left" w:pos="360"/>
        </w:tabs>
        <w:ind w:firstLine="0"/>
        <w:rPr>
          <w:szCs w:val="19"/>
        </w:rPr>
      </w:pPr>
    </w:p>
    <w:p w14:paraId="7F967658" w14:textId="07AB4BB4" w:rsidR="00C155B5" w:rsidRPr="00F959A9" w:rsidRDefault="00C155B5" w:rsidP="00C155B5">
      <w:pPr>
        <w:pStyle w:val="HowTo"/>
        <w:rPr>
          <w:szCs w:val="19"/>
          <w:lang w:val="ru-RU"/>
        </w:rPr>
      </w:pPr>
      <w:r w:rsidRPr="00F959A9">
        <w:rPr>
          <w:szCs w:val="19"/>
          <w:lang w:val="ru-RU"/>
        </w:rPr>
        <w:t xml:space="preserve">Как настроить </w:t>
      </w:r>
      <w:r w:rsidR="00024D59" w:rsidRPr="00F959A9">
        <w:rPr>
          <w:szCs w:val="19"/>
          <w:lang w:val="ru-RU"/>
        </w:rPr>
        <w:t xml:space="preserve">параметры </w:t>
      </w:r>
      <w:r w:rsidRPr="00F959A9">
        <w:rPr>
          <w:szCs w:val="19"/>
          <w:lang w:val="ru-RU"/>
        </w:rPr>
        <w:t>архивировани</w:t>
      </w:r>
      <w:r w:rsidR="00024D59" w:rsidRPr="00F959A9">
        <w:rPr>
          <w:szCs w:val="19"/>
          <w:lang w:val="ru-RU"/>
        </w:rPr>
        <w:t>я</w:t>
      </w:r>
      <w:r w:rsidRPr="00F959A9">
        <w:rPr>
          <w:szCs w:val="19"/>
          <w:lang w:val="ru-RU"/>
        </w:rPr>
        <w:t xml:space="preserve"> информационной базы «1С:Предприятия»?</w:t>
      </w:r>
    </w:p>
    <w:p w14:paraId="0A4DAB0F" w14:textId="7142D216" w:rsidR="00C155B5" w:rsidRPr="00F959A9" w:rsidRDefault="00024D59" w:rsidP="00F251DB">
      <w:r w:rsidRPr="00F959A9">
        <w:t>Параметры архивирования зависят от типа информационной базы — является она файловой или расположена на сервере.</w:t>
      </w:r>
    </w:p>
    <w:p w14:paraId="2B8289E8" w14:textId="33387B1F" w:rsidR="00024D59" w:rsidRPr="00F959A9" w:rsidRDefault="00024D59" w:rsidP="00F251DB">
      <w:r w:rsidRPr="00F959A9">
        <w:t>Для файловой базы:</w:t>
      </w:r>
    </w:p>
    <w:p w14:paraId="18D831C6" w14:textId="41F3F13D" w:rsidR="00024D59" w:rsidRPr="00F959A9" w:rsidRDefault="00024D59" w:rsidP="00F251DB">
      <w:pPr>
        <w:pStyle w:val="afb"/>
        <w:numPr>
          <w:ilvl w:val="0"/>
          <w:numId w:val="86"/>
        </w:numPr>
        <w:jc w:val="both"/>
        <w:rPr>
          <w:rFonts w:ascii="Times New Roman" w:hAnsi="Times New Roman" w:cs="Times New Roman"/>
          <w:sz w:val="20"/>
        </w:rPr>
      </w:pPr>
      <w:r w:rsidRPr="00F959A9">
        <w:rPr>
          <w:rFonts w:ascii="Times New Roman" w:hAnsi="Times New Roman" w:cs="Times New Roman"/>
          <w:sz w:val="20"/>
        </w:rPr>
        <w:t>На странице «Общие» указать тип раздела «Файлы, в т.ч. файловые информационные базы».</w:t>
      </w:r>
    </w:p>
    <w:p w14:paraId="449323CF" w14:textId="4281538A" w:rsidR="00024D59" w:rsidRPr="00F959A9" w:rsidRDefault="00024D59" w:rsidP="00F251DB">
      <w:pPr>
        <w:pStyle w:val="afb"/>
        <w:numPr>
          <w:ilvl w:val="0"/>
          <w:numId w:val="86"/>
        </w:numPr>
        <w:jc w:val="both"/>
        <w:rPr>
          <w:rFonts w:ascii="Times New Roman" w:hAnsi="Times New Roman" w:cs="Times New Roman"/>
          <w:sz w:val="20"/>
        </w:rPr>
      </w:pPr>
      <w:r w:rsidRPr="00F959A9">
        <w:rPr>
          <w:rFonts w:ascii="Times New Roman" w:hAnsi="Times New Roman" w:cs="Times New Roman"/>
          <w:sz w:val="20"/>
        </w:rPr>
        <w:t xml:space="preserve">На странице «Файлы» указать маски для архивирования файлов. Обязательно необходимо указать маску «*.1CD» — для архивирования самой базы. </w:t>
      </w:r>
    </w:p>
    <w:p w14:paraId="766EACCC" w14:textId="107AB649" w:rsidR="00024D59" w:rsidRPr="00F959A9" w:rsidRDefault="00024D59" w:rsidP="00F251DB">
      <w:pPr>
        <w:pStyle w:val="afb"/>
        <w:ind w:left="1004"/>
        <w:jc w:val="both"/>
        <w:rPr>
          <w:rFonts w:ascii="Times New Roman" w:hAnsi="Times New Roman" w:cs="Times New Roman"/>
          <w:sz w:val="20"/>
        </w:rPr>
      </w:pPr>
      <w:r w:rsidRPr="00F959A9">
        <w:rPr>
          <w:rFonts w:ascii="Times New Roman" w:hAnsi="Times New Roman" w:cs="Times New Roman"/>
          <w:sz w:val="20"/>
        </w:rPr>
        <w:t xml:space="preserve">Рекомендуем добавить архивирование подкаталога «1Cv8Log» — в нём расположен журнал регистрации для выбранной информационной базы. </w:t>
      </w:r>
    </w:p>
    <w:p w14:paraId="467A7D4A" w14:textId="1640874C" w:rsidR="00024D59" w:rsidRPr="00F959A9" w:rsidRDefault="00024D59" w:rsidP="00F251DB">
      <w:pPr>
        <w:pStyle w:val="afb"/>
        <w:ind w:left="1004"/>
        <w:jc w:val="both"/>
        <w:rPr>
          <w:rFonts w:ascii="Times New Roman" w:hAnsi="Times New Roman" w:cs="Times New Roman"/>
          <w:sz w:val="20"/>
        </w:rPr>
      </w:pPr>
      <w:r w:rsidRPr="00F959A9">
        <w:rPr>
          <w:rFonts w:ascii="Times New Roman" w:hAnsi="Times New Roman" w:cs="Times New Roman"/>
          <w:sz w:val="20"/>
        </w:rPr>
        <w:lastRenderedPageBreak/>
        <w:t>Дополнительно можно указать маски «*.</w:t>
      </w:r>
      <w:r w:rsidRPr="00F959A9">
        <w:rPr>
          <w:rFonts w:ascii="Times New Roman" w:hAnsi="Times New Roman" w:cs="Times New Roman"/>
          <w:sz w:val="20"/>
          <w:lang w:val="en-US"/>
        </w:rPr>
        <w:t>txt</w:t>
      </w:r>
      <w:r w:rsidRPr="00F959A9">
        <w:rPr>
          <w:rFonts w:ascii="Times New Roman" w:hAnsi="Times New Roman" w:cs="Times New Roman"/>
          <w:sz w:val="20"/>
        </w:rPr>
        <w:t>», «*.</w:t>
      </w:r>
      <w:r w:rsidRPr="00F959A9">
        <w:rPr>
          <w:rFonts w:ascii="Times New Roman" w:hAnsi="Times New Roman" w:cs="Times New Roman"/>
          <w:sz w:val="20"/>
          <w:lang w:val="en-US"/>
        </w:rPr>
        <w:t>epf</w:t>
      </w:r>
      <w:r w:rsidRPr="00F959A9">
        <w:rPr>
          <w:rFonts w:ascii="Times New Roman" w:hAnsi="Times New Roman" w:cs="Times New Roman"/>
          <w:sz w:val="20"/>
        </w:rPr>
        <w:t>», «*.</w:t>
      </w:r>
      <w:r w:rsidRPr="00F959A9">
        <w:rPr>
          <w:rFonts w:ascii="Times New Roman" w:hAnsi="Times New Roman" w:cs="Times New Roman"/>
          <w:sz w:val="20"/>
          <w:lang w:val="en-US"/>
        </w:rPr>
        <w:t>erf</w:t>
      </w:r>
      <w:r w:rsidRPr="00F959A9">
        <w:rPr>
          <w:rFonts w:ascii="Times New Roman" w:hAnsi="Times New Roman" w:cs="Times New Roman"/>
          <w:sz w:val="20"/>
        </w:rPr>
        <w:t>» для архивирования дополнительных файлов, которые могут храниться в каталоге базы.</w:t>
      </w:r>
    </w:p>
    <w:p w14:paraId="0D322804" w14:textId="1D27C353" w:rsidR="00F251DB" w:rsidRPr="00F959A9" w:rsidRDefault="00024D59" w:rsidP="00F251DB">
      <w:r w:rsidRPr="00F959A9">
        <w:t>Для серверной базы 1С:Предприятия 8 необходимо на странице «Общие» указать тип раздела «ИБ клиент-серверной версии 1С:Предприятия 8.x» и настроить архивирование базы так, как описано в параграфе «</w:t>
      </w:r>
      <w:r w:rsidRPr="00F959A9">
        <w:fldChar w:fldCharType="begin"/>
      </w:r>
      <w:r w:rsidRPr="00F959A9">
        <w:instrText xml:space="preserve"> REF _Ref79324382 \w \h </w:instrText>
      </w:r>
      <w:r w:rsidR="00F251DB" w:rsidRPr="00F959A9">
        <w:instrText xml:space="preserve"> \* MERGEFORMAT </w:instrText>
      </w:r>
      <w:r w:rsidRPr="00F959A9">
        <w:fldChar w:fldCharType="separate"/>
      </w:r>
      <w:r w:rsidR="004C0775">
        <w:t>5.4</w:t>
      </w:r>
      <w:r w:rsidRPr="00F959A9">
        <w:fldChar w:fldCharType="end"/>
      </w:r>
      <w:r w:rsidRPr="00F959A9">
        <w:t xml:space="preserve"> </w:t>
      </w:r>
      <w:r w:rsidRPr="00F959A9">
        <w:fldChar w:fldCharType="begin"/>
      </w:r>
      <w:r w:rsidRPr="00F959A9">
        <w:instrText xml:space="preserve"> REF _Ref79324382 \h </w:instrText>
      </w:r>
      <w:r w:rsidR="00F251DB" w:rsidRPr="00F959A9">
        <w:instrText xml:space="preserve"> \* MERGEFORMAT </w:instrText>
      </w:r>
      <w:r w:rsidRPr="00F959A9">
        <w:fldChar w:fldCharType="separate"/>
      </w:r>
      <w:r w:rsidR="004C0775" w:rsidRPr="00F959A9">
        <w:t xml:space="preserve">Настройка раздела для архивирования баз </w:t>
      </w:r>
      <w:r w:rsidR="004C0775" w:rsidRPr="00F959A9">
        <w:rPr>
          <w:lang w:val="en-US"/>
        </w:rPr>
        <w:t>SQL</w:t>
      </w:r>
      <w:r w:rsidRPr="00F959A9">
        <w:fldChar w:fldCharType="end"/>
      </w:r>
      <w:r w:rsidRPr="00F959A9">
        <w:t xml:space="preserve">». </w:t>
      </w:r>
    </w:p>
    <w:p w14:paraId="2A27F263" w14:textId="088D8D71" w:rsidR="00F251DB" w:rsidRPr="00F959A9" w:rsidRDefault="00F251DB" w:rsidP="00BD35ED">
      <w:r w:rsidRPr="00F959A9">
        <w:t>Для серверных баз также рекомендуется</w:t>
      </w:r>
      <w:r w:rsidR="00024D59" w:rsidRPr="00F959A9">
        <w:t xml:space="preserve"> настроить архивирование журнал</w:t>
      </w:r>
      <w:r w:rsidRPr="00F959A9">
        <w:t>ов</w:t>
      </w:r>
      <w:r w:rsidR="00024D59" w:rsidRPr="00F959A9">
        <w:t xml:space="preserve"> регистрации. </w:t>
      </w:r>
      <w:r w:rsidRPr="00F959A9">
        <w:t xml:space="preserve">Однако для таких баз журналы регистрации хранятся отдельно от базы (в виде файлов, а не в базе данных на сервере </w:t>
      </w:r>
      <w:r w:rsidRPr="00F959A9">
        <w:rPr>
          <w:lang w:val="en-US"/>
        </w:rPr>
        <w:t>MS</w:t>
      </w:r>
      <w:r w:rsidRPr="00F959A9">
        <w:t xml:space="preserve"> </w:t>
      </w:r>
      <w:r w:rsidRPr="00F959A9">
        <w:rPr>
          <w:lang w:val="en-US"/>
        </w:rPr>
        <w:t>SQL</w:t>
      </w:r>
      <w:r w:rsidRPr="00F959A9">
        <w:t xml:space="preserve"> </w:t>
      </w:r>
      <w:r w:rsidRPr="00F959A9">
        <w:rPr>
          <w:lang w:val="en-US"/>
        </w:rPr>
        <w:t>Server</w:t>
      </w:r>
      <w:r w:rsidRPr="00F959A9">
        <w:t xml:space="preserve">) и централизованно (в одном каталоге хранятся подкаталоги с журналами всех баз данного сервера 1С:Предприятия). Поэтому рекомендуем установить на сервер 1С:Предприятия «Хранитель </w:t>
      </w:r>
      <w:r w:rsidRPr="00F959A9">
        <w:rPr>
          <w:lang w:val="en-US"/>
        </w:rPr>
        <w:t>V</w:t>
      </w:r>
      <w:r w:rsidRPr="00F959A9">
        <w:t xml:space="preserve"> для сервера» и настроить общий раздел для архирования всех журналов:</w:t>
      </w:r>
    </w:p>
    <w:p w14:paraId="54E1F69C" w14:textId="77777777" w:rsidR="00F251DB" w:rsidRPr="00F959A9" w:rsidRDefault="00F251DB" w:rsidP="00BD35ED">
      <w:pPr>
        <w:pStyle w:val="afb"/>
        <w:numPr>
          <w:ilvl w:val="0"/>
          <w:numId w:val="87"/>
        </w:numPr>
        <w:jc w:val="both"/>
        <w:rPr>
          <w:rFonts w:ascii="Times New Roman" w:hAnsi="Times New Roman" w:cs="Times New Roman"/>
          <w:sz w:val="20"/>
          <w:szCs w:val="20"/>
        </w:rPr>
      </w:pPr>
      <w:r w:rsidRPr="00F959A9">
        <w:rPr>
          <w:rFonts w:ascii="Times New Roman" w:hAnsi="Times New Roman" w:cs="Times New Roman"/>
          <w:sz w:val="20"/>
          <w:szCs w:val="20"/>
        </w:rPr>
        <w:t>На странице «Общие» указать тип раздела «Файлы, в т.ч. файловые информационные базы».</w:t>
      </w:r>
    </w:p>
    <w:p w14:paraId="598CC9F7" w14:textId="4C828668" w:rsidR="00024D59" w:rsidRPr="00F959A9" w:rsidRDefault="00F251DB" w:rsidP="00BD35ED">
      <w:pPr>
        <w:pStyle w:val="afb"/>
        <w:numPr>
          <w:ilvl w:val="0"/>
          <w:numId w:val="87"/>
        </w:numPr>
        <w:jc w:val="both"/>
        <w:rPr>
          <w:rFonts w:ascii="Times New Roman" w:hAnsi="Times New Roman" w:cs="Times New Roman"/>
          <w:sz w:val="20"/>
          <w:szCs w:val="20"/>
        </w:rPr>
      </w:pPr>
      <w:r w:rsidRPr="00F959A9">
        <w:rPr>
          <w:rFonts w:ascii="Times New Roman" w:hAnsi="Times New Roman" w:cs="Times New Roman"/>
          <w:sz w:val="20"/>
          <w:szCs w:val="20"/>
        </w:rPr>
        <w:t xml:space="preserve">На странице «Файлы» указать путь C:\Program Files\1cv8\srvinfo\. </w:t>
      </w:r>
    </w:p>
    <w:p w14:paraId="694AF53E" w14:textId="77777777" w:rsidR="00024D59" w:rsidRPr="00F959A9" w:rsidRDefault="00024D59" w:rsidP="00024D59"/>
    <w:p w14:paraId="4D499902" w14:textId="447E9F1D" w:rsidR="004C53A3" w:rsidRPr="00F959A9" w:rsidRDefault="004C53A3">
      <w:pPr>
        <w:pStyle w:val="HowTo"/>
        <w:rPr>
          <w:szCs w:val="19"/>
          <w:lang w:val="ru-RU"/>
        </w:rPr>
      </w:pPr>
      <w:r w:rsidRPr="00F959A9">
        <w:rPr>
          <w:szCs w:val="19"/>
          <w:lang w:val="ru-RU"/>
        </w:rPr>
        <w:t xml:space="preserve">Как сделать так, чтобы автоматически созданные разделы для архивирования «1С:Предприятия» имели то же название, что и </w:t>
      </w:r>
      <w:r w:rsidR="006536BD" w:rsidRPr="00F959A9">
        <w:rPr>
          <w:szCs w:val="19"/>
          <w:lang w:val="ru-RU"/>
        </w:rPr>
        <w:t xml:space="preserve">базы </w:t>
      </w:r>
      <w:r w:rsidRPr="00F959A9">
        <w:rPr>
          <w:szCs w:val="19"/>
          <w:lang w:val="ru-RU"/>
        </w:rPr>
        <w:t>в самом «1С:Предприятии».</w:t>
      </w:r>
    </w:p>
    <w:p w14:paraId="1B7FD0FF" w14:textId="77777777" w:rsidR="004C53A3" w:rsidRPr="00F959A9" w:rsidRDefault="004C53A3">
      <w:pPr>
        <w:rPr>
          <w:szCs w:val="19"/>
        </w:rPr>
      </w:pPr>
      <w:r w:rsidRPr="00F959A9">
        <w:rPr>
          <w:szCs w:val="19"/>
        </w:rPr>
        <w:t>Для этого надо запустить процедуру поиска информационных баз и в мастере поиска установить режим поиска по системному реестру Windows. В этом случае для каждой из обнаруженных информационных баз будет предложено название раздела, совпадающее с названием этой базы в самом «1С:Предприятии».</w:t>
      </w:r>
    </w:p>
    <w:p w14:paraId="1181965D" w14:textId="77777777" w:rsidR="004C53A3" w:rsidRPr="00F959A9" w:rsidRDefault="004C53A3">
      <w:pPr>
        <w:rPr>
          <w:szCs w:val="19"/>
        </w:rPr>
      </w:pPr>
    </w:p>
    <w:p w14:paraId="33722B74" w14:textId="77777777" w:rsidR="004C53A3" w:rsidRPr="00F959A9" w:rsidRDefault="004C53A3">
      <w:pPr>
        <w:pStyle w:val="HowTo"/>
        <w:rPr>
          <w:szCs w:val="19"/>
          <w:lang w:val="ru-RU"/>
        </w:rPr>
      </w:pPr>
      <w:r w:rsidRPr="00F959A9">
        <w:rPr>
          <w:szCs w:val="19"/>
          <w:lang w:val="ru-RU"/>
        </w:rPr>
        <w:t>Как изменить шаблон файлов для архивирования.</w:t>
      </w:r>
    </w:p>
    <w:p w14:paraId="3DF9C76C" w14:textId="77777777" w:rsidR="004C53A3" w:rsidRPr="00F959A9" w:rsidRDefault="004C53A3">
      <w:pPr>
        <w:rPr>
          <w:szCs w:val="19"/>
        </w:rPr>
      </w:pPr>
      <w:r w:rsidRPr="00F959A9">
        <w:rPr>
          <w:szCs w:val="19"/>
        </w:rPr>
        <w:t xml:space="preserve">В меню </w:t>
      </w:r>
      <w:r w:rsidRPr="00F959A9">
        <w:rPr>
          <w:b/>
          <w:szCs w:val="19"/>
        </w:rPr>
        <w:t>«Сервис»</w:t>
      </w:r>
      <w:r w:rsidRPr="00F959A9">
        <w:rPr>
          <w:szCs w:val="19"/>
        </w:rPr>
        <w:t xml:space="preserve"> выберите команду </w:t>
      </w:r>
      <w:r w:rsidRPr="00F959A9">
        <w:rPr>
          <w:b/>
          <w:szCs w:val="19"/>
        </w:rPr>
        <w:t>«Справочник шаблонов»</w:t>
      </w:r>
      <w:r w:rsidRPr="00F959A9">
        <w:rPr>
          <w:szCs w:val="19"/>
        </w:rPr>
        <w:t xml:space="preserve">. На экране появится диалоговое окно, содержащее список шаблонов текущего пользователя. Выберите шаблон, который Вы желаете изменить и нажмите кнопку </w:t>
      </w:r>
      <w:r w:rsidRPr="00F959A9">
        <w:rPr>
          <w:b/>
          <w:szCs w:val="19"/>
        </w:rPr>
        <w:t>«Изменить»</w:t>
      </w:r>
      <w:r w:rsidRPr="00F959A9">
        <w:rPr>
          <w:szCs w:val="19"/>
        </w:rPr>
        <w:t>. При этом следует иметь в виду, что изменение данного шаблона не повлияет на разделы, созданные ранее с его помощью.</w:t>
      </w:r>
    </w:p>
    <w:p w14:paraId="3264629C" w14:textId="77777777" w:rsidR="004C53A3" w:rsidRPr="00F959A9" w:rsidRDefault="004C53A3">
      <w:pPr>
        <w:pStyle w:val="HowTo"/>
        <w:rPr>
          <w:szCs w:val="19"/>
          <w:lang w:val="ru-RU"/>
        </w:rPr>
      </w:pPr>
      <w:r w:rsidRPr="00F959A9">
        <w:rPr>
          <w:szCs w:val="19"/>
          <w:lang w:val="ru-RU"/>
        </w:rPr>
        <w:lastRenderedPageBreak/>
        <w:t>Как сделать так, чтобы для важных данных автоматически создавалась архивная копия.</w:t>
      </w:r>
    </w:p>
    <w:p w14:paraId="5027D57C" w14:textId="77777777" w:rsidR="004C53A3" w:rsidRPr="00F959A9" w:rsidRDefault="004C53A3">
      <w:pPr>
        <w:rPr>
          <w:szCs w:val="19"/>
        </w:rPr>
      </w:pPr>
      <w:r w:rsidRPr="00F959A9">
        <w:rPr>
          <w:szCs w:val="19"/>
        </w:rPr>
        <w:t xml:space="preserve">Если программа ещё не настроена на архивирование этих данных, то создайте для нее раздел, и при создании раздела на странице </w:t>
      </w:r>
      <w:r w:rsidRPr="00F959A9">
        <w:rPr>
          <w:b/>
          <w:bCs/>
          <w:szCs w:val="19"/>
        </w:rPr>
        <w:t>«Расписание»</w:t>
      </w:r>
      <w:r w:rsidRPr="00F959A9">
        <w:rPr>
          <w:szCs w:val="19"/>
        </w:rPr>
        <w:t xml:space="preserve"> установите флажок </w:t>
      </w:r>
      <w:r w:rsidRPr="00F959A9">
        <w:rPr>
          <w:b/>
          <w:szCs w:val="19"/>
        </w:rPr>
        <w:t>«Производить автоматическое архивирование»</w:t>
      </w:r>
      <w:r w:rsidRPr="00F959A9">
        <w:rPr>
          <w:szCs w:val="19"/>
        </w:rPr>
        <w:t xml:space="preserve">. </w:t>
      </w:r>
    </w:p>
    <w:p w14:paraId="2335D595" w14:textId="77777777" w:rsidR="004C53A3" w:rsidRPr="00F959A9" w:rsidRDefault="004C53A3">
      <w:pPr>
        <w:rPr>
          <w:szCs w:val="19"/>
        </w:rPr>
      </w:pPr>
      <w:r w:rsidRPr="00F959A9">
        <w:rPr>
          <w:szCs w:val="19"/>
        </w:rPr>
        <w:t xml:space="preserve">Если раздел для этих данных уже существует, войдите в его свойства и на странице </w:t>
      </w:r>
      <w:r w:rsidRPr="00F959A9">
        <w:rPr>
          <w:b/>
          <w:szCs w:val="19"/>
        </w:rPr>
        <w:t>«Расписание»</w:t>
      </w:r>
      <w:r w:rsidRPr="00F959A9">
        <w:rPr>
          <w:szCs w:val="19"/>
        </w:rPr>
        <w:t xml:space="preserve"> установите флажок </w:t>
      </w:r>
      <w:r w:rsidRPr="00F959A9">
        <w:rPr>
          <w:b/>
          <w:szCs w:val="19"/>
        </w:rPr>
        <w:t>«Производить автоматическое архивирование»</w:t>
      </w:r>
      <w:r w:rsidRPr="00F959A9">
        <w:rPr>
          <w:szCs w:val="19"/>
        </w:rPr>
        <w:t>.</w:t>
      </w:r>
    </w:p>
    <w:p w14:paraId="634F7F4E" w14:textId="77777777" w:rsidR="004C53A3" w:rsidRPr="00F959A9" w:rsidRDefault="004C53A3">
      <w:pPr>
        <w:rPr>
          <w:szCs w:val="19"/>
        </w:rPr>
      </w:pPr>
    </w:p>
    <w:p w14:paraId="7BD3CCCB" w14:textId="77777777" w:rsidR="004C53A3" w:rsidRPr="00F959A9" w:rsidRDefault="004C53A3">
      <w:pPr>
        <w:pStyle w:val="HowTo"/>
        <w:rPr>
          <w:szCs w:val="19"/>
          <w:lang w:val="ru-RU"/>
        </w:rPr>
      </w:pPr>
      <w:r w:rsidRPr="00F959A9">
        <w:rPr>
          <w:szCs w:val="19"/>
          <w:lang w:val="ru-RU"/>
        </w:rPr>
        <w:t>Как сделать так, чтобы архивные копии создавались ежедневно.</w:t>
      </w:r>
    </w:p>
    <w:p w14:paraId="07647273" w14:textId="77777777" w:rsidR="004C53A3" w:rsidRPr="00F959A9" w:rsidRDefault="004C53A3">
      <w:pPr>
        <w:rPr>
          <w:szCs w:val="19"/>
        </w:rPr>
      </w:pPr>
      <w:r w:rsidRPr="00F959A9">
        <w:rPr>
          <w:szCs w:val="19"/>
        </w:rPr>
        <w:t xml:space="preserve">Зайдите в диалог параметров раздела, перейдите на страницу </w:t>
      </w:r>
      <w:r w:rsidRPr="00F959A9">
        <w:rPr>
          <w:b/>
          <w:bCs/>
          <w:szCs w:val="19"/>
        </w:rPr>
        <w:t>«</w:t>
      </w:r>
      <w:r w:rsidRPr="00F959A9">
        <w:rPr>
          <w:b/>
          <w:szCs w:val="19"/>
        </w:rPr>
        <w:t>Расписание»</w:t>
      </w:r>
      <w:r w:rsidRPr="00F959A9">
        <w:rPr>
          <w:szCs w:val="19"/>
        </w:rPr>
        <w:t xml:space="preserve"> и выполните следующие действия:</w:t>
      </w:r>
    </w:p>
    <w:p w14:paraId="33874C11" w14:textId="77777777" w:rsidR="004C53A3" w:rsidRPr="00F959A9" w:rsidRDefault="004C53A3">
      <w:pPr>
        <w:numPr>
          <w:ilvl w:val="0"/>
          <w:numId w:val="46"/>
        </w:numPr>
        <w:rPr>
          <w:bCs/>
          <w:szCs w:val="19"/>
        </w:rPr>
      </w:pPr>
      <w:r w:rsidRPr="00F959A9">
        <w:rPr>
          <w:szCs w:val="19"/>
        </w:rPr>
        <w:t xml:space="preserve">установите флажок </w:t>
      </w:r>
      <w:r w:rsidRPr="00F959A9">
        <w:rPr>
          <w:b/>
          <w:szCs w:val="19"/>
        </w:rPr>
        <w:t>«Производить автоматическое архивирование»</w:t>
      </w:r>
      <w:r w:rsidRPr="00F959A9">
        <w:rPr>
          <w:bCs/>
          <w:szCs w:val="19"/>
        </w:rPr>
        <w:t>;</w:t>
      </w:r>
    </w:p>
    <w:p w14:paraId="687DFB0B" w14:textId="77777777" w:rsidR="004C53A3" w:rsidRPr="00F959A9" w:rsidRDefault="004C53A3">
      <w:pPr>
        <w:numPr>
          <w:ilvl w:val="0"/>
          <w:numId w:val="46"/>
        </w:numPr>
        <w:rPr>
          <w:szCs w:val="19"/>
        </w:rPr>
      </w:pPr>
      <w:r w:rsidRPr="00F959A9">
        <w:rPr>
          <w:bCs/>
          <w:szCs w:val="19"/>
        </w:rPr>
        <w:t>в выпадающем списке с режимами</w:t>
      </w:r>
      <w:r w:rsidRPr="00F959A9">
        <w:rPr>
          <w:szCs w:val="19"/>
        </w:rPr>
        <w:t xml:space="preserve"> архивирования выберите </w:t>
      </w:r>
      <w:r w:rsidRPr="00F959A9">
        <w:rPr>
          <w:b/>
          <w:bCs/>
          <w:szCs w:val="19"/>
        </w:rPr>
        <w:t>«Дни»</w:t>
      </w:r>
      <w:r w:rsidRPr="00F959A9">
        <w:rPr>
          <w:szCs w:val="19"/>
        </w:rPr>
        <w:t>;</w:t>
      </w:r>
    </w:p>
    <w:p w14:paraId="4414D127" w14:textId="77777777" w:rsidR="004C53A3" w:rsidRPr="00F959A9" w:rsidRDefault="004C53A3">
      <w:pPr>
        <w:numPr>
          <w:ilvl w:val="0"/>
          <w:numId w:val="46"/>
        </w:numPr>
        <w:rPr>
          <w:szCs w:val="19"/>
        </w:rPr>
      </w:pPr>
      <w:r w:rsidRPr="00F959A9">
        <w:rPr>
          <w:szCs w:val="19"/>
        </w:rPr>
        <w:t xml:space="preserve">в поле </w:t>
      </w:r>
      <w:r w:rsidRPr="00F959A9">
        <w:rPr>
          <w:b/>
          <w:bCs/>
          <w:szCs w:val="19"/>
        </w:rPr>
        <w:t>«</w:t>
      </w:r>
      <w:r w:rsidRPr="00F959A9">
        <w:rPr>
          <w:b/>
          <w:szCs w:val="19"/>
        </w:rPr>
        <w:t>Выполнять архивирование каждые … дней”</w:t>
      </w:r>
      <w:r w:rsidRPr="00F959A9">
        <w:rPr>
          <w:szCs w:val="19"/>
        </w:rPr>
        <w:t xml:space="preserve"> укажите значение “1”. </w:t>
      </w:r>
    </w:p>
    <w:p w14:paraId="6DA89E2E" w14:textId="77777777" w:rsidR="004C53A3" w:rsidRPr="00F959A9" w:rsidRDefault="004C53A3">
      <w:pPr>
        <w:ind w:firstLine="0"/>
        <w:rPr>
          <w:szCs w:val="19"/>
        </w:rPr>
      </w:pPr>
    </w:p>
    <w:p w14:paraId="78C942D1" w14:textId="77777777" w:rsidR="004C53A3" w:rsidRPr="00F959A9" w:rsidRDefault="004C53A3">
      <w:pPr>
        <w:pStyle w:val="HowTo"/>
        <w:rPr>
          <w:szCs w:val="19"/>
          <w:lang w:val="ru-RU"/>
        </w:rPr>
      </w:pPr>
      <w:r w:rsidRPr="00F959A9">
        <w:rPr>
          <w:szCs w:val="19"/>
          <w:lang w:val="ru-RU"/>
        </w:rPr>
        <w:t>Как сделать так, чтобы ежедневно архивная копия создавалась на локальном диске и раз в неделю — на сервере.</w:t>
      </w:r>
    </w:p>
    <w:p w14:paraId="5C1552B8" w14:textId="77777777" w:rsidR="004C53A3" w:rsidRPr="00F959A9" w:rsidRDefault="004C53A3">
      <w:pPr>
        <w:rPr>
          <w:szCs w:val="19"/>
        </w:rPr>
      </w:pPr>
      <w:r w:rsidRPr="00F959A9">
        <w:rPr>
          <w:szCs w:val="19"/>
        </w:rPr>
        <w:t xml:space="preserve">Создайте для архивирования этих данных два раздела. В этих разделах установите все параметры одинаковыми, кроме расписания (страница </w:t>
      </w:r>
      <w:r w:rsidRPr="00F959A9">
        <w:rPr>
          <w:b/>
          <w:bCs/>
          <w:szCs w:val="19"/>
        </w:rPr>
        <w:t>«Расписание»</w:t>
      </w:r>
      <w:r w:rsidRPr="00F959A9">
        <w:rPr>
          <w:szCs w:val="19"/>
        </w:rPr>
        <w:t xml:space="preserve"> в мастере создания разделов) и каталога архивов (страница </w:t>
      </w:r>
      <w:r w:rsidRPr="00F959A9">
        <w:rPr>
          <w:b/>
          <w:bCs/>
          <w:szCs w:val="19"/>
        </w:rPr>
        <w:t>«Архивы»</w:t>
      </w:r>
      <w:r w:rsidRPr="00F959A9">
        <w:rPr>
          <w:szCs w:val="19"/>
        </w:rPr>
        <w:t>).</w:t>
      </w:r>
    </w:p>
    <w:p w14:paraId="3913545B" w14:textId="77777777" w:rsidR="004C53A3" w:rsidRPr="00F959A9" w:rsidRDefault="004C53A3">
      <w:pPr>
        <w:rPr>
          <w:szCs w:val="19"/>
        </w:rPr>
      </w:pPr>
      <w:r w:rsidRPr="00F959A9">
        <w:rPr>
          <w:szCs w:val="19"/>
        </w:rPr>
        <w:t xml:space="preserve">Для одного из разделов установите расписание архивирования: режим </w:t>
      </w:r>
      <w:r w:rsidRPr="00F959A9">
        <w:rPr>
          <w:b/>
          <w:bCs/>
          <w:szCs w:val="19"/>
        </w:rPr>
        <w:t>«Дни»</w:t>
      </w:r>
      <w:r w:rsidRPr="00F959A9">
        <w:rPr>
          <w:szCs w:val="19"/>
        </w:rPr>
        <w:t xml:space="preserve">, </w:t>
      </w:r>
      <w:r w:rsidRPr="00F959A9">
        <w:rPr>
          <w:b/>
          <w:bCs/>
          <w:szCs w:val="19"/>
        </w:rPr>
        <w:t>«каждый 1 день»</w:t>
      </w:r>
      <w:r w:rsidRPr="00F959A9">
        <w:rPr>
          <w:szCs w:val="19"/>
        </w:rPr>
        <w:t>. В качестве каталога архивов для этого раздела укажите каталог на локальном диске.</w:t>
      </w:r>
    </w:p>
    <w:p w14:paraId="3597F609" w14:textId="77777777" w:rsidR="004C53A3" w:rsidRPr="00F959A9" w:rsidRDefault="004C53A3">
      <w:pPr>
        <w:rPr>
          <w:szCs w:val="19"/>
        </w:rPr>
      </w:pPr>
      <w:r w:rsidRPr="00F959A9">
        <w:rPr>
          <w:szCs w:val="19"/>
        </w:rPr>
        <w:t xml:space="preserve">Для другого раздела установите расписание </w:t>
      </w:r>
      <w:r w:rsidRPr="00F959A9">
        <w:rPr>
          <w:b/>
          <w:bCs/>
          <w:szCs w:val="19"/>
        </w:rPr>
        <w:t>«Неделя»</w:t>
      </w:r>
      <w:r w:rsidRPr="00F959A9">
        <w:rPr>
          <w:szCs w:val="19"/>
        </w:rPr>
        <w:t>, укажите день недели (можно указать несколько дней). В качестве каталога архивов для второго раздела установите каталог на сервере (этот каталог должен быть доступен).</w:t>
      </w:r>
    </w:p>
    <w:p w14:paraId="21C67BFB" w14:textId="77777777" w:rsidR="004C53A3" w:rsidRPr="00F959A9" w:rsidRDefault="004C53A3">
      <w:pPr>
        <w:rPr>
          <w:szCs w:val="19"/>
        </w:rPr>
      </w:pPr>
      <w:r w:rsidRPr="00F959A9">
        <w:rPr>
          <w:szCs w:val="19"/>
        </w:rPr>
        <w:t>Для создания второго раздела удобно использовать операцию копирования и вставки разделов.</w:t>
      </w:r>
    </w:p>
    <w:p w14:paraId="568F1550" w14:textId="77777777" w:rsidR="004C53A3" w:rsidRPr="00F959A9" w:rsidRDefault="004C53A3">
      <w:pPr>
        <w:ind w:firstLine="0"/>
        <w:rPr>
          <w:szCs w:val="19"/>
        </w:rPr>
      </w:pPr>
    </w:p>
    <w:p w14:paraId="4A3182B1" w14:textId="77777777" w:rsidR="004C53A3" w:rsidRPr="00F959A9" w:rsidRDefault="004C53A3">
      <w:pPr>
        <w:pStyle w:val="HowTo"/>
        <w:rPr>
          <w:szCs w:val="19"/>
          <w:lang w:val="ru-RU"/>
        </w:rPr>
      </w:pPr>
      <w:r w:rsidRPr="00F959A9">
        <w:rPr>
          <w:szCs w:val="19"/>
          <w:lang w:val="ru-RU"/>
        </w:rPr>
        <w:t>Как сделать так, чтобы архивы автоматически создавались на нескольких компьютерах.</w:t>
      </w:r>
    </w:p>
    <w:p w14:paraId="686F97F7" w14:textId="06044C18" w:rsidR="004C53A3" w:rsidRPr="00F959A9" w:rsidRDefault="004C53A3">
      <w:pPr>
        <w:rPr>
          <w:szCs w:val="19"/>
        </w:rPr>
      </w:pPr>
      <w:r w:rsidRPr="00F959A9">
        <w:rPr>
          <w:szCs w:val="19"/>
        </w:rPr>
        <w:t xml:space="preserve">Это можно сделать двумя способами. Во-первых, можно создать несколько разделов для архивирования одних и тех же данных, и указать в них различные </w:t>
      </w:r>
      <w:r w:rsidRPr="00F959A9">
        <w:rPr>
          <w:szCs w:val="19"/>
        </w:rPr>
        <w:lastRenderedPageBreak/>
        <w:t>каталоги архива. Однако в этом случае каждый из разделов будет архивироваться независимо, что приведет к увеличению времени архивирования.</w:t>
      </w:r>
    </w:p>
    <w:p w14:paraId="1C25CC81" w14:textId="77777777" w:rsidR="004C53A3" w:rsidRPr="00F959A9" w:rsidRDefault="004C53A3">
      <w:pPr>
        <w:rPr>
          <w:szCs w:val="19"/>
        </w:rPr>
      </w:pPr>
      <w:r w:rsidRPr="00F959A9">
        <w:rPr>
          <w:szCs w:val="19"/>
        </w:rPr>
        <w:t xml:space="preserve">Во-вторых, можно для одного раздела задать режим </w:t>
      </w:r>
      <w:r w:rsidRPr="00F959A9">
        <w:rPr>
          <w:i/>
          <w:iCs/>
          <w:szCs w:val="19"/>
        </w:rPr>
        <w:t>дублирования</w:t>
      </w:r>
      <w:r w:rsidRPr="00F959A9">
        <w:rPr>
          <w:szCs w:val="19"/>
        </w:rPr>
        <w:t xml:space="preserve"> всех вновь создаваемых архивов в несколько каталогов, в том числе и на разные компьютеры. Для этого надо войти в свойства этого раздела (команда </w:t>
      </w:r>
      <w:r w:rsidRPr="00F959A9">
        <w:rPr>
          <w:b/>
          <w:szCs w:val="19"/>
        </w:rPr>
        <w:t>«Параметры»</w:t>
      </w:r>
      <w:r w:rsidRPr="00F959A9">
        <w:rPr>
          <w:szCs w:val="19"/>
        </w:rPr>
        <w:t xml:space="preserve"> в меню </w:t>
      </w:r>
      <w:r w:rsidRPr="00F959A9">
        <w:rPr>
          <w:b/>
          <w:szCs w:val="19"/>
        </w:rPr>
        <w:t>«Разделы»</w:t>
      </w:r>
      <w:r w:rsidRPr="00F959A9">
        <w:rPr>
          <w:szCs w:val="19"/>
        </w:rPr>
        <w:t xml:space="preserve">), на странице </w:t>
      </w:r>
      <w:r w:rsidRPr="00F959A9">
        <w:rPr>
          <w:b/>
          <w:szCs w:val="19"/>
        </w:rPr>
        <w:t>«Архивы»</w:t>
      </w:r>
      <w:r w:rsidRPr="00F959A9">
        <w:rPr>
          <w:szCs w:val="19"/>
        </w:rPr>
        <w:t xml:space="preserve"> установить флажок </w:t>
      </w:r>
      <w:r w:rsidRPr="00F959A9">
        <w:rPr>
          <w:b/>
          <w:bCs/>
          <w:szCs w:val="19"/>
        </w:rPr>
        <w:t>«Дублировать в»</w:t>
      </w:r>
      <w:r w:rsidRPr="00F959A9">
        <w:rPr>
          <w:szCs w:val="19"/>
        </w:rPr>
        <w:t xml:space="preserve"> и в расположенном правее поле указать каталог, в который должен дублироваться каждый вновь создаваемый архив данного раздела. Можно указать несколько каталогов, разделив их точкой с запятой.</w:t>
      </w:r>
    </w:p>
    <w:p w14:paraId="7123284F" w14:textId="77777777" w:rsidR="004C53A3" w:rsidRPr="00F959A9" w:rsidRDefault="004C53A3">
      <w:pPr>
        <w:rPr>
          <w:szCs w:val="19"/>
        </w:rPr>
      </w:pPr>
    </w:p>
    <w:p w14:paraId="6CCE486C" w14:textId="77777777" w:rsidR="004C53A3" w:rsidRPr="00F959A9" w:rsidRDefault="004C53A3">
      <w:pPr>
        <w:pStyle w:val="HowTo"/>
        <w:rPr>
          <w:szCs w:val="19"/>
          <w:lang w:val="ru-RU"/>
        </w:rPr>
      </w:pPr>
      <w:r w:rsidRPr="00F959A9">
        <w:rPr>
          <w:szCs w:val="19"/>
          <w:lang w:val="ru-RU"/>
        </w:rPr>
        <w:t>Как сделать так, чтобы данные архивировались в определенное время.</w:t>
      </w:r>
    </w:p>
    <w:p w14:paraId="40BD3C76" w14:textId="77777777" w:rsidR="004C53A3" w:rsidRPr="00F959A9" w:rsidRDefault="004C53A3">
      <w:pPr>
        <w:rPr>
          <w:szCs w:val="19"/>
        </w:rPr>
      </w:pPr>
      <w:r w:rsidRPr="00F959A9">
        <w:rPr>
          <w:szCs w:val="19"/>
        </w:rPr>
        <w:t xml:space="preserve">Войдите в свойства раздела (команда </w:t>
      </w:r>
      <w:r w:rsidRPr="00F959A9">
        <w:rPr>
          <w:b/>
          <w:szCs w:val="19"/>
        </w:rPr>
        <w:t>«Параметры»</w:t>
      </w:r>
      <w:r w:rsidRPr="00F959A9">
        <w:rPr>
          <w:szCs w:val="19"/>
        </w:rPr>
        <w:t xml:space="preserve"> в меню </w:t>
      </w:r>
      <w:r w:rsidRPr="00F959A9">
        <w:rPr>
          <w:b/>
          <w:szCs w:val="19"/>
        </w:rPr>
        <w:t>«Разделы»</w:t>
      </w:r>
      <w:r w:rsidRPr="00F959A9">
        <w:rPr>
          <w:szCs w:val="19"/>
        </w:rPr>
        <w:t xml:space="preserve">), на странице </w:t>
      </w:r>
      <w:r w:rsidRPr="00F959A9">
        <w:rPr>
          <w:b/>
          <w:bCs/>
          <w:szCs w:val="19"/>
        </w:rPr>
        <w:t>«</w:t>
      </w:r>
      <w:r w:rsidRPr="00F959A9">
        <w:rPr>
          <w:b/>
          <w:szCs w:val="19"/>
        </w:rPr>
        <w:t>Расписание»</w:t>
      </w:r>
      <w:r w:rsidRPr="00F959A9">
        <w:rPr>
          <w:szCs w:val="19"/>
        </w:rPr>
        <w:t xml:space="preserve"> в списке </w:t>
      </w:r>
      <w:r w:rsidRPr="00F959A9">
        <w:rPr>
          <w:b/>
          <w:bCs/>
          <w:szCs w:val="19"/>
        </w:rPr>
        <w:t>«Время архивирования»</w:t>
      </w:r>
      <w:r w:rsidRPr="00F959A9">
        <w:rPr>
          <w:szCs w:val="19"/>
        </w:rPr>
        <w:t xml:space="preserve"> выберите «В указанное время» и укажите требуемое время начала автоматического архивирования. </w:t>
      </w:r>
    </w:p>
    <w:p w14:paraId="36C563FE" w14:textId="77777777" w:rsidR="004C53A3" w:rsidRPr="00F959A9" w:rsidRDefault="004C53A3">
      <w:pPr>
        <w:rPr>
          <w:szCs w:val="19"/>
        </w:rPr>
      </w:pPr>
    </w:p>
    <w:p w14:paraId="4D99DB0B" w14:textId="77777777" w:rsidR="004C53A3" w:rsidRPr="00F959A9" w:rsidRDefault="004C53A3">
      <w:pPr>
        <w:pStyle w:val="HowTo"/>
        <w:rPr>
          <w:szCs w:val="19"/>
          <w:lang w:val="ru-RU"/>
        </w:rPr>
      </w:pPr>
      <w:r w:rsidRPr="00F959A9">
        <w:rPr>
          <w:szCs w:val="19"/>
          <w:lang w:val="ru-RU"/>
        </w:rPr>
        <w:t>Как сделать так, чтобы при пропуске момента архивирования «</w:t>
      </w:r>
      <w:r w:rsidRPr="00F959A9">
        <w:rPr>
          <w:rFonts w:ascii="Book Antiqua" w:hAnsi="Book Antiqua"/>
          <w:szCs w:val="19"/>
          <w:lang w:val="ru-RU"/>
        </w:rPr>
        <w:t xml:space="preserve">Хранитель </w:t>
      </w:r>
      <w:r w:rsidRPr="00F959A9">
        <w:rPr>
          <w:rFonts w:ascii="Book Antiqua" w:hAnsi="Book Antiqua"/>
          <w:szCs w:val="19"/>
        </w:rPr>
        <w:t>V</w:t>
      </w:r>
      <w:r w:rsidRPr="00F959A9">
        <w:rPr>
          <w:szCs w:val="19"/>
          <w:lang w:val="ru-RU"/>
        </w:rPr>
        <w:t>» не начинал архивирование сразу при запуске.</w:t>
      </w:r>
    </w:p>
    <w:p w14:paraId="227511AF" w14:textId="77777777" w:rsidR="004C53A3" w:rsidRPr="00F959A9" w:rsidRDefault="004C53A3">
      <w:pPr>
        <w:pStyle w:val="ae"/>
        <w:tabs>
          <w:tab w:val="clear" w:pos="4153"/>
          <w:tab w:val="clear" w:pos="8306"/>
        </w:tabs>
        <w:rPr>
          <w:szCs w:val="19"/>
        </w:rPr>
      </w:pPr>
      <w:r w:rsidRPr="00F959A9">
        <w:rPr>
          <w:szCs w:val="19"/>
        </w:rPr>
        <w:t>Бывает, что по каким-либо причинам очередной момент архивирования раздела (вычисленный по настройкам расписания на основе времени последнего архивирования) был пропущен. В таких случаях при запуске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в режиме автоматического архивирования данный раздел обычно сразу же начинает архивироваться. Для того чтобы изменить такой вариант поведения, зайдите в диалог свойств раздела, на странице </w:t>
      </w:r>
      <w:r w:rsidRPr="00F959A9">
        <w:rPr>
          <w:b/>
          <w:bCs/>
          <w:szCs w:val="19"/>
        </w:rPr>
        <w:t>«Опции»</w:t>
      </w:r>
      <w:r w:rsidRPr="00F959A9">
        <w:rPr>
          <w:szCs w:val="19"/>
        </w:rPr>
        <w:t xml:space="preserve"> установите флажок «</w:t>
      </w:r>
      <w:r w:rsidRPr="00F959A9">
        <w:rPr>
          <w:b/>
          <w:szCs w:val="19"/>
        </w:rPr>
        <w:t>Не архивировать, если до следующего архивирования осталось менее (ч)</w:t>
      </w:r>
      <w:r w:rsidRPr="00F959A9">
        <w:rPr>
          <w:szCs w:val="19"/>
        </w:rPr>
        <w:t>», и укажите количество часов. Если данная опция включена, то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сначала определяет, сколько времени осталось до следующего момента архивирования (считая от текущего момента). И если времени осталось меньше, чем установлено в опции, программа ждет до следующего момента, иначе архивирует сразу.</w:t>
      </w:r>
    </w:p>
    <w:p w14:paraId="00343481" w14:textId="77777777" w:rsidR="004C53A3" w:rsidRPr="00F959A9" w:rsidRDefault="004C53A3">
      <w:pPr>
        <w:rPr>
          <w:szCs w:val="19"/>
        </w:rPr>
      </w:pPr>
    </w:p>
    <w:p w14:paraId="6DCEE8BD" w14:textId="77777777" w:rsidR="004C53A3" w:rsidRPr="00F959A9" w:rsidRDefault="004C53A3">
      <w:pPr>
        <w:pStyle w:val="HowTo"/>
        <w:rPr>
          <w:szCs w:val="19"/>
          <w:lang w:val="ru-RU"/>
        </w:rPr>
      </w:pPr>
      <w:r w:rsidRPr="00F959A9">
        <w:rPr>
          <w:szCs w:val="19"/>
          <w:lang w:val="ru-RU"/>
        </w:rPr>
        <w:t xml:space="preserve">Как сделать так, чтобы автоматическое архивирование начиналось не сразу после входа в </w:t>
      </w:r>
      <w:r w:rsidRPr="00F959A9">
        <w:rPr>
          <w:szCs w:val="19"/>
        </w:rPr>
        <w:t>Windows</w:t>
      </w:r>
      <w:r w:rsidRPr="00F959A9">
        <w:rPr>
          <w:szCs w:val="19"/>
          <w:lang w:val="ru-RU"/>
        </w:rPr>
        <w:t>, а спустя какое-то время.</w:t>
      </w:r>
    </w:p>
    <w:p w14:paraId="35C39D7D" w14:textId="77777777" w:rsidR="004C53A3" w:rsidRPr="00F959A9" w:rsidRDefault="004C53A3">
      <w:pPr>
        <w:rPr>
          <w:szCs w:val="19"/>
        </w:rPr>
      </w:pPr>
      <w:r w:rsidRPr="00F959A9">
        <w:rPr>
          <w:szCs w:val="19"/>
        </w:rPr>
        <w:t xml:space="preserve">Войдите в свойства раздела (команда </w:t>
      </w:r>
      <w:r w:rsidRPr="00F959A9">
        <w:rPr>
          <w:b/>
          <w:szCs w:val="19"/>
        </w:rPr>
        <w:t>«Параметры»</w:t>
      </w:r>
      <w:r w:rsidRPr="00F959A9">
        <w:rPr>
          <w:szCs w:val="19"/>
        </w:rPr>
        <w:t xml:space="preserve"> в меню </w:t>
      </w:r>
      <w:r w:rsidRPr="00F959A9">
        <w:rPr>
          <w:b/>
          <w:szCs w:val="19"/>
        </w:rPr>
        <w:t>«Разделы»</w:t>
      </w:r>
      <w:r w:rsidRPr="00F959A9">
        <w:rPr>
          <w:szCs w:val="19"/>
        </w:rPr>
        <w:t xml:space="preserve">), на странице </w:t>
      </w:r>
      <w:r w:rsidRPr="00F959A9">
        <w:rPr>
          <w:b/>
          <w:bCs/>
          <w:szCs w:val="19"/>
        </w:rPr>
        <w:t>«</w:t>
      </w:r>
      <w:r w:rsidRPr="00F959A9">
        <w:rPr>
          <w:b/>
          <w:szCs w:val="19"/>
        </w:rPr>
        <w:t>Расписание»</w:t>
      </w:r>
      <w:r w:rsidRPr="00F959A9">
        <w:rPr>
          <w:szCs w:val="19"/>
        </w:rPr>
        <w:t xml:space="preserve"> в списке </w:t>
      </w:r>
      <w:r w:rsidRPr="00F959A9">
        <w:rPr>
          <w:b/>
          <w:bCs/>
          <w:szCs w:val="19"/>
        </w:rPr>
        <w:t>«Время архивирования»</w:t>
      </w:r>
      <w:r w:rsidRPr="00F959A9">
        <w:rPr>
          <w:szCs w:val="19"/>
        </w:rPr>
        <w:t xml:space="preserve"> выберите «После запуска Архиватора, спустя» и укажите требуемый период задержки. </w:t>
      </w:r>
    </w:p>
    <w:p w14:paraId="2C7D8BD1" w14:textId="77777777" w:rsidR="004C53A3" w:rsidRPr="00F959A9" w:rsidRDefault="004C53A3">
      <w:pPr>
        <w:rPr>
          <w:szCs w:val="19"/>
        </w:rPr>
      </w:pPr>
    </w:p>
    <w:p w14:paraId="6769AEBC" w14:textId="77777777" w:rsidR="004C53A3" w:rsidRPr="00F959A9" w:rsidRDefault="004C53A3">
      <w:pPr>
        <w:pStyle w:val="HowTo"/>
        <w:rPr>
          <w:szCs w:val="19"/>
          <w:lang w:val="ru-RU"/>
        </w:rPr>
      </w:pPr>
      <w:r w:rsidRPr="00F959A9">
        <w:rPr>
          <w:szCs w:val="19"/>
          <w:lang w:val="ru-RU"/>
        </w:rPr>
        <w:t>Как сделать так, чтобы не архивировались данные, которые не изменились.</w:t>
      </w:r>
    </w:p>
    <w:p w14:paraId="5C614C05" w14:textId="6C37522E" w:rsidR="004C53A3" w:rsidRPr="00F959A9" w:rsidRDefault="004C53A3">
      <w:pPr>
        <w:rPr>
          <w:szCs w:val="19"/>
        </w:rPr>
      </w:pPr>
      <w:r w:rsidRPr="00F959A9">
        <w:rPr>
          <w:szCs w:val="19"/>
        </w:rPr>
        <w:t>Если данные, на которые ссылается раздел, изменяются редко, то возможно появление в разделе совершенно одинаковых архивов, что не желательно. В «</w:t>
      </w:r>
      <w:r w:rsidRPr="00F959A9">
        <w:rPr>
          <w:rFonts w:ascii="Book Antiqua" w:hAnsi="Book Antiqua"/>
          <w:i/>
          <w:iCs/>
          <w:szCs w:val="19"/>
        </w:rPr>
        <w:t xml:space="preserve">Хранителе </w:t>
      </w:r>
      <w:r w:rsidRPr="00F959A9">
        <w:rPr>
          <w:rFonts w:ascii="Book Antiqua" w:hAnsi="Book Antiqua"/>
          <w:i/>
          <w:iCs/>
          <w:szCs w:val="19"/>
          <w:lang w:val="en-US"/>
        </w:rPr>
        <w:t>V</w:t>
      </w:r>
      <w:r w:rsidRPr="00F959A9">
        <w:rPr>
          <w:szCs w:val="19"/>
        </w:rPr>
        <w:t xml:space="preserve">» существует возможность предотвратить повторное архивирование одних и тех же данных. Для этого необходимо в свойствах раздела на странице </w:t>
      </w:r>
      <w:r w:rsidRPr="00F959A9">
        <w:rPr>
          <w:b/>
          <w:szCs w:val="19"/>
        </w:rPr>
        <w:t>«Опции»</w:t>
      </w:r>
      <w:r w:rsidRPr="00F959A9">
        <w:rPr>
          <w:szCs w:val="19"/>
        </w:rPr>
        <w:t xml:space="preserve"> установить флажок </w:t>
      </w:r>
      <w:r w:rsidRPr="00F959A9">
        <w:rPr>
          <w:b/>
          <w:szCs w:val="19"/>
        </w:rPr>
        <w:t>«Архивировать, только если данные изменились»</w:t>
      </w:r>
      <w:r w:rsidRPr="00F959A9">
        <w:rPr>
          <w:bCs/>
          <w:szCs w:val="19"/>
        </w:rPr>
        <w:t xml:space="preserve"> (подробнее см. параграф </w:t>
      </w:r>
      <w:r w:rsidRPr="00F959A9">
        <w:rPr>
          <w:bCs/>
          <w:szCs w:val="19"/>
        </w:rPr>
        <w:fldChar w:fldCharType="begin"/>
      </w:r>
      <w:r w:rsidRPr="00F959A9">
        <w:rPr>
          <w:bCs/>
          <w:szCs w:val="19"/>
        </w:rPr>
        <w:instrText xml:space="preserve"> REF _Ref36543132 \n \h </w:instrText>
      </w:r>
      <w:r w:rsidR="009E1BD2" w:rsidRPr="00F959A9">
        <w:rPr>
          <w:bCs/>
          <w:szCs w:val="19"/>
        </w:rPr>
        <w:instrText xml:space="preserve"> \* MERGEFORMAT </w:instrText>
      </w:r>
      <w:r w:rsidRPr="00F959A9">
        <w:rPr>
          <w:bCs/>
          <w:szCs w:val="19"/>
        </w:rPr>
      </w:r>
      <w:r w:rsidRPr="00F959A9">
        <w:rPr>
          <w:bCs/>
          <w:szCs w:val="19"/>
        </w:rPr>
        <w:fldChar w:fldCharType="separate"/>
      </w:r>
      <w:r w:rsidR="004C0775">
        <w:rPr>
          <w:bCs/>
          <w:szCs w:val="19"/>
        </w:rPr>
        <w:t>5.3.4</w:t>
      </w:r>
      <w:r w:rsidRPr="00F959A9">
        <w:rPr>
          <w:bCs/>
          <w:szCs w:val="19"/>
        </w:rPr>
        <w:fldChar w:fldCharType="end"/>
      </w:r>
      <w:r w:rsidRPr="00F959A9">
        <w:rPr>
          <w:bCs/>
          <w:szCs w:val="19"/>
        </w:rPr>
        <w:t>)</w:t>
      </w:r>
      <w:r w:rsidRPr="00F959A9">
        <w:rPr>
          <w:szCs w:val="19"/>
        </w:rPr>
        <w:t>. Если этот флажок установлен, то перед началом архивирования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сравнит параметры файлов в каталоге данных с параметрами файлов в последнем созданном архиве данного раздела. Если файлы не изменились, то программа выдаст предупреждение, архив создан не будет.</w:t>
      </w:r>
    </w:p>
    <w:p w14:paraId="1BAE40F9" w14:textId="77777777" w:rsidR="004C53A3" w:rsidRPr="00F959A9" w:rsidRDefault="004C53A3">
      <w:pPr>
        <w:ind w:firstLine="0"/>
        <w:rPr>
          <w:szCs w:val="19"/>
        </w:rPr>
      </w:pPr>
    </w:p>
    <w:p w14:paraId="06FF4C2E" w14:textId="77777777" w:rsidR="004C53A3" w:rsidRPr="00F959A9" w:rsidRDefault="004C53A3">
      <w:pPr>
        <w:pStyle w:val="HowTo"/>
        <w:rPr>
          <w:szCs w:val="19"/>
          <w:lang w:val="ru-RU"/>
        </w:rPr>
      </w:pPr>
      <w:r w:rsidRPr="00F959A9">
        <w:rPr>
          <w:szCs w:val="19"/>
          <w:lang w:val="ru-RU"/>
        </w:rPr>
        <w:t>Как сделать так, чтобы архивировались только изменившиеся файлы.</w:t>
      </w:r>
    </w:p>
    <w:p w14:paraId="0B1A2B46" w14:textId="48128C0D" w:rsidR="004C53A3" w:rsidRPr="00F959A9" w:rsidRDefault="004C53A3">
      <w:pPr>
        <w:rPr>
          <w:szCs w:val="19"/>
        </w:rPr>
      </w:pPr>
      <w:r w:rsidRPr="00F959A9">
        <w:rPr>
          <w:szCs w:val="19"/>
        </w:rPr>
        <w:t xml:space="preserve">Установите для раздела режим </w:t>
      </w:r>
      <w:r w:rsidRPr="00F959A9">
        <w:rPr>
          <w:i/>
          <w:iCs/>
          <w:szCs w:val="19"/>
        </w:rPr>
        <w:t>разностного</w:t>
      </w:r>
      <w:r w:rsidRPr="00F959A9">
        <w:rPr>
          <w:szCs w:val="19"/>
        </w:rPr>
        <w:t xml:space="preserve"> архивирования (подробнее см. «</w:t>
      </w:r>
      <w:r w:rsidRPr="00F959A9">
        <w:rPr>
          <w:szCs w:val="19"/>
        </w:rPr>
        <w:fldChar w:fldCharType="begin"/>
      </w:r>
      <w:r w:rsidRPr="00F959A9">
        <w:rPr>
          <w:szCs w:val="19"/>
        </w:rPr>
        <w:instrText xml:space="preserve"> REF _Ref36705737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Разностные архивы</w:t>
      </w:r>
      <w:r w:rsidRPr="00F959A9">
        <w:rPr>
          <w:szCs w:val="19"/>
        </w:rPr>
        <w:fldChar w:fldCharType="end"/>
      </w:r>
      <w:r w:rsidRPr="00F959A9">
        <w:rPr>
          <w:szCs w:val="19"/>
        </w:rPr>
        <w:t xml:space="preserve">»). При создании </w:t>
      </w:r>
      <w:r w:rsidRPr="00F959A9">
        <w:rPr>
          <w:iCs/>
          <w:szCs w:val="19"/>
        </w:rPr>
        <w:t>разностного</w:t>
      </w:r>
      <w:r w:rsidRPr="00F959A9">
        <w:rPr>
          <w:szCs w:val="19"/>
        </w:rPr>
        <w:t xml:space="preserve"> архива в него заносятся только те файлы, которые изменились после создания последнего </w:t>
      </w:r>
      <w:r w:rsidRPr="00F959A9">
        <w:rPr>
          <w:i/>
          <w:szCs w:val="19"/>
        </w:rPr>
        <w:t>полного</w:t>
      </w:r>
      <w:r w:rsidRPr="00F959A9">
        <w:rPr>
          <w:szCs w:val="19"/>
        </w:rPr>
        <w:t xml:space="preserve"> архива для этого же раздела. При этом время от времени будут создаваться и полные архивы, т.е. архивы, содержащие все файлы из каталога данных, удовлетворяющие шаблону раздела.</w:t>
      </w:r>
    </w:p>
    <w:p w14:paraId="05FAD681" w14:textId="77777777" w:rsidR="004C53A3" w:rsidRPr="00F959A9" w:rsidRDefault="004C53A3">
      <w:pPr>
        <w:ind w:firstLine="0"/>
        <w:rPr>
          <w:szCs w:val="19"/>
        </w:rPr>
      </w:pPr>
    </w:p>
    <w:p w14:paraId="0303BD94" w14:textId="77777777" w:rsidR="004C53A3" w:rsidRPr="00F959A9" w:rsidRDefault="004C53A3">
      <w:pPr>
        <w:pStyle w:val="HowTo"/>
        <w:rPr>
          <w:szCs w:val="19"/>
          <w:lang w:val="ru-RU"/>
        </w:rPr>
      </w:pPr>
      <w:r w:rsidRPr="00F959A9">
        <w:rPr>
          <w:szCs w:val="19"/>
          <w:lang w:val="ru-RU"/>
        </w:rPr>
        <w:t>Как сделать так, чтобы архив нельзя было раскрыть без пароля.</w:t>
      </w:r>
    </w:p>
    <w:p w14:paraId="418C7869" w14:textId="77777777" w:rsidR="004C53A3" w:rsidRPr="00F959A9" w:rsidRDefault="004C53A3">
      <w:pPr>
        <w:rPr>
          <w:szCs w:val="19"/>
        </w:rPr>
      </w:pPr>
      <w:r w:rsidRPr="00F959A9">
        <w:rPr>
          <w:szCs w:val="19"/>
        </w:rPr>
        <w:t xml:space="preserve">В параметрах раздела перейдите на страницу </w:t>
      </w:r>
      <w:r w:rsidRPr="00F959A9">
        <w:rPr>
          <w:b/>
          <w:bCs/>
          <w:szCs w:val="19"/>
        </w:rPr>
        <w:t>«Сжатие»</w:t>
      </w:r>
      <w:r w:rsidRPr="00F959A9">
        <w:rPr>
          <w:szCs w:val="19"/>
        </w:rPr>
        <w:t xml:space="preserve"> и введите пароль в поле </w:t>
      </w:r>
      <w:r w:rsidRPr="00F959A9">
        <w:rPr>
          <w:b/>
          <w:bCs/>
          <w:szCs w:val="19"/>
        </w:rPr>
        <w:t>«Пароль»</w:t>
      </w:r>
      <w:r w:rsidRPr="00F959A9">
        <w:rPr>
          <w:szCs w:val="19"/>
        </w:rPr>
        <w:t>. В целях безопасности вместо символов пароля при вводе будут отображаться символы '</w:t>
      </w:r>
      <w:r w:rsidRPr="00F959A9">
        <w:rPr>
          <w:bCs/>
          <w:sz w:val="31"/>
          <w:szCs w:val="31"/>
          <w:vertAlign w:val="subscript"/>
        </w:rPr>
        <w:t>*</w:t>
      </w:r>
      <w:r w:rsidRPr="00F959A9">
        <w:rPr>
          <w:szCs w:val="19"/>
        </w:rPr>
        <w:t>'.</w:t>
      </w:r>
    </w:p>
    <w:p w14:paraId="44F41CFA" w14:textId="77777777" w:rsidR="004C53A3" w:rsidRPr="00F959A9" w:rsidRDefault="004C53A3">
      <w:pPr>
        <w:ind w:firstLine="0"/>
        <w:rPr>
          <w:szCs w:val="19"/>
        </w:rPr>
      </w:pPr>
    </w:p>
    <w:p w14:paraId="64088294" w14:textId="77777777" w:rsidR="004C53A3" w:rsidRPr="00F959A9" w:rsidRDefault="004C53A3" w:rsidP="0050758B">
      <w:pPr>
        <w:pStyle w:val="2"/>
      </w:pPr>
      <w:bookmarkStart w:id="167" w:name="_Toc493771822"/>
      <w:r w:rsidRPr="00F959A9">
        <w:t>Работа</w:t>
      </w:r>
      <w:bookmarkEnd w:id="167"/>
    </w:p>
    <w:p w14:paraId="358646DA" w14:textId="77777777" w:rsidR="004C53A3" w:rsidRPr="00F959A9" w:rsidRDefault="004C53A3">
      <w:pPr>
        <w:pStyle w:val="HowTo"/>
        <w:rPr>
          <w:szCs w:val="19"/>
          <w:lang w:val="ru-RU"/>
        </w:rPr>
      </w:pPr>
      <w:r w:rsidRPr="00F959A9">
        <w:rPr>
          <w:szCs w:val="19"/>
          <w:lang w:val="ru-RU"/>
        </w:rPr>
        <w:t>Как восстановить данные, занесенные в архив.</w:t>
      </w:r>
    </w:p>
    <w:p w14:paraId="7B58DFED" w14:textId="63F7535F" w:rsidR="004C53A3" w:rsidRPr="00F959A9" w:rsidRDefault="004C53A3">
      <w:pPr>
        <w:rPr>
          <w:szCs w:val="19"/>
        </w:rPr>
      </w:pPr>
      <w:r w:rsidRPr="00F959A9">
        <w:rPr>
          <w:szCs w:val="19"/>
        </w:rPr>
        <w:t>Порядок действий по восстановлению данных (раскрытию архива) описан в разделе «</w:t>
      </w:r>
      <w:r w:rsidRPr="00F959A9">
        <w:rPr>
          <w:szCs w:val="19"/>
        </w:rPr>
        <w:fldChar w:fldCharType="begin"/>
      </w:r>
      <w:r w:rsidRPr="00F959A9">
        <w:rPr>
          <w:szCs w:val="19"/>
        </w:rPr>
        <w:instrText xml:space="preserve"> REF _Ref36706251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Раскрытие архива</w:t>
      </w:r>
      <w:r w:rsidRPr="00F959A9">
        <w:rPr>
          <w:szCs w:val="19"/>
        </w:rPr>
        <w:fldChar w:fldCharType="end"/>
      </w:r>
      <w:r w:rsidRPr="00F959A9">
        <w:rPr>
          <w:szCs w:val="19"/>
        </w:rPr>
        <w:t>» настоящего Руководства.</w:t>
      </w:r>
    </w:p>
    <w:p w14:paraId="1B9372EC" w14:textId="77777777" w:rsidR="004C53A3" w:rsidRPr="00F959A9" w:rsidRDefault="004C53A3">
      <w:pPr>
        <w:ind w:firstLine="0"/>
        <w:rPr>
          <w:szCs w:val="19"/>
        </w:rPr>
      </w:pPr>
    </w:p>
    <w:p w14:paraId="02AC89E6" w14:textId="77777777" w:rsidR="004C53A3" w:rsidRPr="00F959A9" w:rsidRDefault="004C53A3">
      <w:pPr>
        <w:pStyle w:val="HowTo"/>
        <w:rPr>
          <w:szCs w:val="19"/>
          <w:lang w:val="ru-RU"/>
        </w:rPr>
      </w:pPr>
      <w:r w:rsidRPr="00F959A9">
        <w:rPr>
          <w:szCs w:val="19"/>
          <w:lang w:val="ru-RU"/>
        </w:rPr>
        <w:lastRenderedPageBreak/>
        <w:t>Как вернуть те данные, которые были в каталоге до раскрытия архива.</w:t>
      </w:r>
    </w:p>
    <w:p w14:paraId="3032FEF1" w14:textId="77777777" w:rsidR="004C53A3" w:rsidRPr="00F959A9" w:rsidRDefault="004C53A3">
      <w:pPr>
        <w:rPr>
          <w:szCs w:val="19"/>
        </w:rPr>
      </w:pPr>
      <w:r w:rsidRPr="00F959A9">
        <w:rPr>
          <w:szCs w:val="19"/>
        </w:rPr>
        <w:t xml:space="preserve">Перед восстановлением данных из архива происходит создание так называемого </w:t>
      </w:r>
      <w:r w:rsidRPr="00F959A9">
        <w:rPr>
          <w:i/>
          <w:szCs w:val="19"/>
        </w:rPr>
        <w:t>резервного архива</w:t>
      </w:r>
      <w:r w:rsidRPr="00F959A9">
        <w:rPr>
          <w:szCs w:val="19"/>
        </w:rPr>
        <w:t>. Он создается в соответствии с настройками этого же раздела и, таким образом, содержит те файлы, которые будут перезатерты при раскрытии другого архива. Чтобы вернуть те данные, которые были до раскрытия архива, просто раскройте соответствующий резервный архив.</w:t>
      </w:r>
    </w:p>
    <w:p w14:paraId="2F6B3AD9" w14:textId="77777777" w:rsidR="004C53A3" w:rsidRPr="00F959A9" w:rsidRDefault="004C53A3">
      <w:pPr>
        <w:rPr>
          <w:szCs w:val="19"/>
        </w:rPr>
      </w:pPr>
    </w:p>
    <w:p w14:paraId="3FBD5266" w14:textId="77777777" w:rsidR="004C53A3" w:rsidRPr="00F959A9" w:rsidRDefault="004C53A3">
      <w:pPr>
        <w:pStyle w:val="HowTo"/>
        <w:rPr>
          <w:szCs w:val="19"/>
          <w:lang w:val="ru-RU"/>
        </w:rPr>
      </w:pPr>
      <w:r w:rsidRPr="00F959A9">
        <w:rPr>
          <w:szCs w:val="19"/>
          <w:lang w:val="ru-RU"/>
        </w:rPr>
        <w:t>Как просмотреть содержимое архива.</w:t>
      </w:r>
    </w:p>
    <w:p w14:paraId="5D0EFC67" w14:textId="77777777" w:rsidR="004C53A3" w:rsidRPr="00F959A9" w:rsidRDefault="004C53A3">
      <w:pPr>
        <w:rPr>
          <w:szCs w:val="19"/>
        </w:rPr>
      </w:pPr>
      <w:r w:rsidRPr="00F959A9">
        <w:rPr>
          <w:szCs w:val="19"/>
        </w:rPr>
        <w:t xml:space="preserve">Для того чтобы просмотреть </w:t>
      </w:r>
      <w:r w:rsidRPr="00F959A9">
        <w:rPr>
          <w:i/>
          <w:szCs w:val="19"/>
        </w:rPr>
        <w:t>список файлов</w:t>
      </w:r>
      <w:r w:rsidRPr="00F959A9">
        <w:rPr>
          <w:szCs w:val="19"/>
        </w:rPr>
        <w:t xml:space="preserve">, попавших в архив, надо выделить требуемый архив и выбрать команду </w:t>
      </w:r>
      <w:r w:rsidRPr="00F959A9">
        <w:rPr>
          <w:b/>
          <w:szCs w:val="19"/>
        </w:rPr>
        <w:t>«Просмотр содержимого»</w:t>
      </w:r>
      <w:r w:rsidRPr="00F959A9">
        <w:rPr>
          <w:szCs w:val="19"/>
        </w:rPr>
        <w:t xml:space="preserve"> в меню </w:t>
      </w:r>
      <w:r w:rsidRPr="00F959A9">
        <w:rPr>
          <w:b/>
          <w:szCs w:val="19"/>
        </w:rPr>
        <w:t>«Архивы»</w:t>
      </w:r>
      <w:r w:rsidRPr="00F959A9">
        <w:rPr>
          <w:szCs w:val="19"/>
        </w:rPr>
        <w:t xml:space="preserve">. </w:t>
      </w:r>
    </w:p>
    <w:p w14:paraId="22F5E418" w14:textId="3B264F86" w:rsidR="004C53A3" w:rsidRPr="00F959A9" w:rsidRDefault="004C53A3">
      <w:pPr>
        <w:rPr>
          <w:szCs w:val="19"/>
        </w:rPr>
      </w:pPr>
      <w:r w:rsidRPr="00F959A9">
        <w:rPr>
          <w:szCs w:val="19"/>
        </w:rPr>
        <w:t xml:space="preserve">Для того чтобы просмотреть </w:t>
      </w:r>
      <w:r w:rsidRPr="00F959A9">
        <w:rPr>
          <w:i/>
          <w:szCs w:val="19"/>
        </w:rPr>
        <w:t>данные</w:t>
      </w:r>
      <w:r w:rsidRPr="00F959A9">
        <w:rPr>
          <w:szCs w:val="19"/>
        </w:rPr>
        <w:t>, находящиеся в архиве, можно выполнить пробное раскрытие архива (см. параграф «</w:t>
      </w:r>
      <w:r w:rsidRPr="00F959A9">
        <w:rPr>
          <w:szCs w:val="19"/>
        </w:rPr>
        <w:fldChar w:fldCharType="begin"/>
      </w:r>
      <w:r w:rsidRPr="00F959A9">
        <w:rPr>
          <w:szCs w:val="19"/>
        </w:rPr>
        <w:instrText xml:space="preserve"> REF _Ref459965346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Пробное раскрытие архива</w:t>
      </w:r>
      <w:r w:rsidRPr="00F959A9">
        <w:rPr>
          <w:szCs w:val="19"/>
        </w:rPr>
        <w:fldChar w:fldCharType="end"/>
      </w:r>
      <w:r w:rsidRPr="00F959A9">
        <w:rPr>
          <w:szCs w:val="19"/>
        </w:rPr>
        <w:t xml:space="preserve">»). </w:t>
      </w:r>
    </w:p>
    <w:p w14:paraId="4E3C3D0B" w14:textId="77777777" w:rsidR="004C53A3" w:rsidRPr="00F959A9" w:rsidRDefault="004C53A3">
      <w:pPr>
        <w:rPr>
          <w:szCs w:val="19"/>
        </w:rPr>
      </w:pPr>
    </w:p>
    <w:p w14:paraId="77FE9E0B" w14:textId="77777777" w:rsidR="004C53A3" w:rsidRPr="00F959A9" w:rsidRDefault="004C53A3">
      <w:pPr>
        <w:pStyle w:val="HowTo"/>
        <w:rPr>
          <w:szCs w:val="19"/>
          <w:lang w:val="ru-RU"/>
        </w:rPr>
      </w:pPr>
      <w:r w:rsidRPr="00F959A9">
        <w:rPr>
          <w:szCs w:val="19"/>
          <w:lang w:val="ru-RU"/>
        </w:rPr>
        <w:t>Как прервать задачу архивирования или разархивирования.</w:t>
      </w:r>
    </w:p>
    <w:p w14:paraId="7E01FE09" w14:textId="77777777" w:rsidR="004C53A3" w:rsidRPr="00F959A9" w:rsidRDefault="004C53A3">
      <w:pPr>
        <w:rPr>
          <w:szCs w:val="19"/>
        </w:rPr>
      </w:pPr>
      <w:r w:rsidRPr="00F959A9">
        <w:rPr>
          <w:szCs w:val="19"/>
        </w:rPr>
        <w:t xml:space="preserve">В главном окне Менеджера перейдите на раздел, для которого выполняется задача, и выберите команду </w:t>
      </w:r>
      <w:r w:rsidRPr="00F959A9">
        <w:rPr>
          <w:b/>
          <w:szCs w:val="19"/>
        </w:rPr>
        <w:t xml:space="preserve">«Прервать задачу» </w:t>
      </w:r>
      <w:r w:rsidRPr="00F959A9">
        <w:rPr>
          <w:szCs w:val="19"/>
        </w:rPr>
        <w:t xml:space="preserve">в меню </w:t>
      </w:r>
      <w:r w:rsidRPr="00F959A9">
        <w:rPr>
          <w:b/>
          <w:szCs w:val="19"/>
        </w:rPr>
        <w:t>«Действия»</w:t>
      </w:r>
      <w:r w:rsidRPr="00F959A9">
        <w:rPr>
          <w:szCs w:val="19"/>
        </w:rPr>
        <w:t xml:space="preserve">, или нажмите кнопку </w:t>
      </w:r>
      <w:r w:rsidR="004C0880" w:rsidRPr="00F959A9">
        <w:rPr>
          <w:noProof/>
          <w:szCs w:val="19"/>
          <w:lang w:eastAsia="ru-RU"/>
        </w:rPr>
        <w:drawing>
          <wp:inline distT="0" distB="0" distL="0" distR="0" wp14:anchorId="1C1EDC58" wp14:editId="66F7EC71">
            <wp:extent cx="185420" cy="18542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solidFill>
                      <a:srgbClr val="FFFFFF"/>
                    </a:solidFill>
                    <a:ln>
                      <a:noFill/>
                    </a:ln>
                  </pic:spPr>
                </pic:pic>
              </a:graphicData>
            </a:graphic>
          </wp:inline>
        </w:drawing>
      </w:r>
      <w:r w:rsidRPr="00F959A9">
        <w:rPr>
          <w:szCs w:val="19"/>
        </w:rPr>
        <w:t xml:space="preserve"> на панели инструментов. При этом программа попросит у Вас подтверждение прерывания текущего действия.</w:t>
      </w:r>
    </w:p>
    <w:p w14:paraId="2D7B8ACB" w14:textId="77777777" w:rsidR="004C53A3" w:rsidRPr="00F959A9" w:rsidRDefault="004C53A3">
      <w:pPr>
        <w:rPr>
          <w:szCs w:val="19"/>
        </w:rPr>
      </w:pPr>
      <w:r w:rsidRPr="00F959A9">
        <w:rPr>
          <w:szCs w:val="19"/>
        </w:rPr>
        <w:t xml:space="preserve">Прервать задачу на локальном компьютере можно с помощью Агента, для этого даже не обязательно запускать Менеджер. Щелкните на значке Агента в системном лотке и в появившемся меню выберите команду </w:t>
      </w:r>
      <w:r w:rsidRPr="00F959A9">
        <w:rPr>
          <w:b/>
          <w:bCs/>
          <w:szCs w:val="19"/>
        </w:rPr>
        <w:t>«Состояние Архиватора»</w:t>
      </w:r>
      <w:r w:rsidRPr="00F959A9">
        <w:rPr>
          <w:szCs w:val="19"/>
        </w:rPr>
        <w:t xml:space="preserve">. Появится диалог с несколькими закладками. Выберите закладку </w:t>
      </w:r>
      <w:r w:rsidRPr="00F959A9">
        <w:rPr>
          <w:b/>
          <w:bCs/>
          <w:szCs w:val="19"/>
        </w:rPr>
        <w:t>«Задачи»</w:t>
      </w:r>
      <w:r w:rsidRPr="00F959A9">
        <w:rPr>
          <w:szCs w:val="19"/>
        </w:rPr>
        <w:t xml:space="preserve">,  в списке задач выберите ту, которую Вы хотите прервать, и нажмите кнопку </w:t>
      </w:r>
      <w:r w:rsidR="004C0880" w:rsidRPr="00F959A9">
        <w:rPr>
          <w:noProof/>
          <w:szCs w:val="19"/>
          <w:lang w:eastAsia="ru-RU"/>
        </w:rPr>
        <w:drawing>
          <wp:inline distT="0" distB="0" distL="0" distR="0" wp14:anchorId="50368809" wp14:editId="570DAB11">
            <wp:extent cx="185420" cy="185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solidFill>
                      <a:srgbClr val="FFFFFF"/>
                    </a:solidFill>
                    <a:ln>
                      <a:noFill/>
                    </a:ln>
                  </pic:spPr>
                </pic:pic>
              </a:graphicData>
            </a:graphic>
          </wp:inline>
        </w:drawing>
      </w:r>
      <w:r w:rsidRPr="00F959A9">
        <w:rPr>
          <w:szCs w:val="19"/>
        </w:rPr>
        <w:t xml:space="preserve"> на панели инструментов. </w:t>
      </w:r>
    </w:p>
    <w:p w14:paraId="77885A65" w14:textId="77777777" w:rsidR="004C53A3" w:rsidRPr="00F959A9" w:rsidRDefault="004C53A3">
      <w:pPr>
        <w:pStyle w:val="HowTo"/>
        <w:rPr>
          <w:szCs w:val="19"/>
          <w:lang w:val="ru-RU"/>
        </w:rPr>
      </w:pPr>
      <w:r w:rsidRPr="00F959A9">
        <w:rPr>
          <w:szCs w:val="19"/>
          <w:lang w:val="ru-RU"/>
        </w:rPr>
        <w:t>Как отменить автоматическое архивирование раздела.</w:t>
      </w:r>
    </w:p>
    <w:p w14:paraId="4500CDED" w14:textId="77777777" w:rsidR="004C53A3" w:rsidRPr="00F959A9" w:rsidRDefault="004C53A3">
      <w:pPr>
        <w:rPr>
          <w:szCs w:val="19"/>
        </w:rPr>
      </w:pPr>
      <w:r w:rsidRPr="00F959A9">
        <w:rPr>
          <w:szCs w:val="19"/>
        </w:rPr>
        <w:t xml:space="preserve">Для того чтобы отменить автоматическое архивирование раздела в данном </w:t>
      </w:r>
      <w:r w:rsidRPr="00F959A9">
        <w:rPr>
          <w:i/>
          <w:iCs/>
          <w:szCs w:val="19"/>
        </w:rPr>
        <w:t>сеансе Архиватора</w:t>
      </w:r>
      <w:r w:rsidRPr="00F959A9">
        <w:rPr>
          <w:szCs w:val="19"/>
        </w:rPr>
        <w:t>, необходимо:</w:t>
      </w:r>
    </w:p>
    <w:p w14:paraId="4AE8D30A" w14:textId="77777777" w:rsidR="004C53A3" w:rsidRPr="00F959A9" w:rsidRDefault="004C53A3">
      <w:pPr>
        <w:numPr>
          <w:ilvl w:val="0"/>
          <w:numId w:val="73"/>
        </w:numPr>
        <w:rPr>
          <w:szCs w:val="19"/>
        </w:rPr>
      </w:pPr>
      <w:r w:rsidRPr="00F959A9">
        <w:rPr>
          <w:szCs w:val="19"/>
        </w:rPr>
        <w:t>перейти на раздел в окне разделов Менеджера или в диалоге «Состояние Архиватора»;</w:t>
      </w:r>
    </w:p>
    <w:p w14:paraId="60F50D95" w14:textId="77777777" w:rsidR="004C53A3" w:rsidRPr="00F959A9" w:rsidRDefault="004C53A3">
      <w:pPr>
        <w:numPr>
          <w:ilvl w:val="0"/>
          <w:numId w:val="73"/>
        </w:numPr>
        <w:rPr>
          <w:szCs w:val="19"/>
        </w:rPr>
      </w:pPr>
      <w:r w:rsidRPr="00F959A9">
        <w:rPr>
          <w:szCs w:val="19"/>
        </w:rPr>
        <w:t xml:space="preserve">нажать значок </w:t>
      </w:r>
      <w:r w:rsidR="004C0880" w:rsidRPr="00F959A9">
        <w:rPr>
          <w:noProof/>
          <w:szCs w:val="19"/>
          <w:lang w:eastAsia="ru-RU"/>
        </w:rPr>
        <w:drawing>
          <wp:inline distT="0" distB="0" distL="0" distR="0" wp14:anchorId="4268974C" wp14:editId="41811C92">
            <wp:extent cx="173355" cy="173355"/>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solidFill>
                      <a:srgbClr val="FFFFFF"/>
                    </a:solidFill>
                    <a:ln>
                      <a:noFill/>
                    </a:ln>
                  </pic:spPr>
                </pic:pic>
              </a:graphicData>
            </a:graphic>
          </wp:inline>
        </w:drawing>
      </w:r>
      <w:r w:rsidRPr="00F959A9">
        <w:rPr>
          <w:szCs w:val="19"/>
        </w:rPr>
        <w:t xml:space="preserve"> на панели инструментов;</w:t>
      </w:r>
    </w:p>
    <w:p w14:paraId="3416FCFF" w14:textId="77777777" w:rsidR="004C53A3" w:rsidRPr="00F959A9" w:rsidRDefault="004C53A3">
      <w:pPr>
        <w:numPr>
          <w:ilvl w:val="0"/>
          <w:numId w:val="73"/>
        </w:numPr>
        <w:rPr>
          <w:szCs w:val="19"/>
        </w:rPr>
      </w:pPr>
      <w:r w:rsidRPr="00F959A9">
        <w:rPr>
          <w:szCs w:val="19"/>
        </w:rPr>
        <w:t xml:space="preserve">в появившемся диалоге выбрать вариант </w:t>
      </w:r>
      <w:r w:rsidRPr="00F959A9">
        <w:rPr>
          <w:b/>
          <w:bCs/>
          <w:szCs w:val="19"/>
        </w:rPr>
        <w:t>«Отменить архивирование в текущем сеансе»</w:t>
      </w:r>
      <w:r w:rsidRPr="00F959A9">
        <w:rPr>
          <w:szCs w:val="19"/>
        </w:rPr>
        <w:t>.</w:t>
      </w:r>
    </w:p>
    <w:p w14:paraId="70F4A3BE" w14:textId="77777777" w:rsidR="004C53A3" w:rsidRPr="00F959A9" w:rsidRDefault="004C53A3">
      <w:pPr>
        <w:rPr>
          <w:szCs w:val="19"/>
        </w:rPr>
      </w:pPr>
      <w:r w:rsidRPr="00F959A9">
        <w:rPr>
          <w:szCs w:val="19"/>
        </w:rPr>
        <w:lastRenderedPageBreak/>
        <w:t xml:space="preserve">Для того чтобы отменить автоматическое архивирование раздела во всех сеансах, запустить Менеджер, войти в свойства этого раздела и на странице </w:t>
      </w:r>
      <w:r w:rsidRPr="00F959A9">
        <w:rPr>
          <w:b/>
          <w:szCs w:val="19"/>
        </w:rPr>
        <w:t>«Расписание»</w:t>
      </w:r>
      <w:r w:rsidRPr="00F959A9">
        <w:rPr>
          <w:szCs w:val="19"/>
        </w:rPr>
        <w:t xml:space="preserve"> снять флажок </w:t>
      </w:r>
      <w:r w:rsidRPr="00F959A9">
        <w:rPr>
          <w:b/>
          <w:szCs w:val="19"/>
        </w:rPr>
        <w:t>«Проводить автоматическое архивирование»</w:t>
      </w:r>
      <w:r w:rsidRPr="00F959A9">
        <w:rPr>
          <w:szCs w:val="19"/>
        </w:rPr>
        <w:t>.</w:t>
      </w:r>
    </w:p>
    <w:p w14:paraId="743A9972" w14:textId="77777777" w:rsidR="004C53A3" w:rsidRPr="00F959A9" w:rsidRDefault="004C53A3">
      <w:pPr>
        <w:rPr>
          <w:szCs w:val="19"/>
        </w:rPr>
      </w:pPr>
    </w:p>
    <w:p w14:paraId="071D9A23" w14:textId="77777777" w:rsidR="004C53A3" w:rsidRPr="00F959A9" w:rsidRDefault="004C53A3">
      <w:pPr>
        <w:pStyle w:val="HowTo"/>
        <w:rPr>
          <w:szCs w:val="19"/>
          <w:lang w:val="ru-RU"/>
        </w:rPr>
      </w:pPr>
      <w:r w:rsidRPr="00F959A9">
        <w:rPr>
          <w:szCs w:val="19"/>
          <w:lang w:val="ru-RU"/>
        </w:rPr>
        <w:t>Как удалить архив без возможности восстановления.</w:t>
      </w:r>
    </w:p>
    <w:p w14:paraId="15AEDD9A" w14:textId="77777777" w:rsidR="004C53A3" w:rsidRPr="00F959A9" w:rsidRDefault="004C53A3">
      <w:pPr>
        <w:numPr>
          <w:ilvl w:val="0"/>
          <w:numId w:val="44"/>
        </w:numPr>
        <w:tabs>
          <w:tab w:val="left" w:pos="567"/>
        </w:tabs>
        <w:ind w:left="567" w:firstLine="284"/>
        <w:rPr>
          <w:szCs w:val="19"/>
        </w:rPr>
      </w:pPr>
      <w:r w:rsidRPr="00F959A9">
        <w:rPr>
          <w:szCs w:val="19"/>
        </w:rPr>
        <w:t>Запустите Менеджер Хранителя;</w:t>
      </w:r>
    </w:p>
    <w:p w14:paraId="707808DA" w14:textId="77777777" w:rsidR="004C53A3" w:rsidRPr="00F959A9" w:rsidRDefault="004C53A3">
      <w:pPr>
        <w:numPr>
          <w:ilvl w:val="0"/>
          <w:numId w:val="44"/>
        </w:numPr>
        <w:tabs>
          <w:tab w:val="left" w:pos="567"/>
        </w:tabs>
        <w:ind w:left="567" w:firstLine="284"/>
        <w:rPr>
          <w:szCs w:val="19"/>
        </w:rPr>
      </w:pPr>
      <w:r w:rsidRPr="00F959A9">
        <w:rPr>
          <w:szCs w:val="19"/>
        </w:rPr>
        <w:t xml:space="preserve">в </w:t>
      </w:r>
      <w:r w:rsidRPr="00F959A9">
        <w:rPr>
          <w:i/>
          <w:szCs w:val="19"/>
        </w:rPr>
        <w:t>окне разделов</w:t>
      </w:r>
      <w:r w:rsidRPr="00F959A9">
        <w:rPr>
          <w:szCs w:val="19"/>
        </w:rPr>
        <w:t xml:space="preserve"> перейдите на нужный раздел;</w:t>
      </w:r>
    </w:p>
    <w:p w14:paraId="47F87DF8" w14:textId="77777777" w:rsidR="004C53A3" w:rsidRPr="00F959A9" w:rsidRDefault="004C53A3">
      <w:pPr>
        <w:numPr>
          <w:ilvl w:val="0"/>
          <w:numId w:val="44"/>
        </w:numPr>
        <w:tabs>
          <w:tab w:val="left" w:pos="567"/>
        </w:tabs>
        <w:ind w:left="567" w:firstLine="284"/>
        <w:rPr>
          <w:szCs w:val="19"/>
        </w:rPr>
      </w:pPr>
      <w:r w:rsidRPr="00F959A9">
        <w:rPr>
          <w:szCs w:val="19"/>
        </w:rPr>
        <w:t>в окне архивов выберите тот архив, который Вы хотите удалить;</w:t>
      </w:r>
    </w:p>
    <w:p w14:paraId="230566CA" w14:textId="77777777" w:rsidR="004C53A3" w:rsidRPr="00F959A9" w:rsidRDefault="004C53A3">
      <w:pPr>
        <w:numPr>
          <w:ilvl w:val="0"/>
          <w:numId w:val="44"/>
        </w:numPr>
        <w:tabs>
          <w:tab w:val="left" w:pos="567"/>
        </w:tabs>
        <w:ind w:left="567" w:firstLine="284"/>
        <w:rPr>
          <w:szCs w:val="19"/>
        </w:rPr>
      </w:pPr>
      <w:r w:rsidRPr="00F959A9">
        <w:rPr>
          <w:szCs w:val="19"/>
        </w:rPr>
        <w:t xml:space="preserve">в меню </w:t>
      </w:r>
      <w:r w:rsidRPr="00F959A9">
        <w:rPr>
          <w:b/>
          <w:szCs w:val="19"/>
        </w:rPr>
        <w:t>«Архивы»</w:t>
      </w:r>
      <w:r w:rsidRPr="00F959A9">
        <w:rPr>
          <w:szCs w:val="19"/>
        </w:rPr>
        <w:t xml:space="preserve"> выберите команду </w:t>
      </w:r>
      <w:r w:rsidRPr="00F959A9">
        <w:rPr>
          <w:b/>
          <w:szCs w:val="19"/>
        </w:rPr>
        <w:t>«Удалить архив»</w:t>
      </w:r>
      <w:r w:rsidRPr="00F959A9">
        <w:rPr>
          <w:szCs w:val="19"/>
        </w:rPr>
        <w:t>.</w:t>
      </w:r>
    </w:p>
    <w:p w14:paraId="2145291A" w14:textId="77777777" w:rsidR="004C53A3" w:rsidRPr="00F959A9" w:rsidRDefault="004C53A3">
      <w:pPr>
        <w:ind w:firstLine="0"/>
        <w:rPr>
          <w:szCs w:val="19"/>
        </w:rPr>
      </w:pPr>
    </w:p>
    <w:p w14:paraId="75469C7D" w14:textId="77777777" w:rsidR="004C53A3" w:rsidRPr="00F959A9" w:rsidRDefault="004C53A3">
      <w:pPr>
        <w:pStyle w:val="HowTo"/>
        <w:rPr>
          <w:szCs w:val="19"/>
          <w:lang w:val="ru-RU"/>
        </w:rPr>
      </w:pPr>
      <w:r w:rsidRPr="00F959A9">
        <w:rPr>
          <w:szCs w:val="19"/>
          <w:lang w:val="ru-RU"/>
        </w:rPr>
        <w:t>Как сделать так, чтобы некоторые архивы остались, а не были удалены при создании новых архивов?</w:t>
      </w:r>
    </w:p>
    <w:p w14:paraId="30EE63A4" w14:textId="72320B24" w:rsidR="004C53A3" w:rsidRPr="00F959A9" w:rsidRDefault="004C53A3">
      <w:pPr>
        <w:rPr>
          <w:szCs w:val="19"/>
        </w:rPr>
      </w:pPr>
      <w:r w:rsidRPr="00F959A9">
        <w:rPr>
          <w:szCs w:val="19"/>
        </w:rPr>
        <w:t xml:space="preserve">Для этого надо </w:t>
      </w:r>
      <w:r w:rsidRPr="00F959A9">
        <w:rPr>
          <w:i/>
          <w:iCs/>
          <w:szCs w:val="19"/>
        </w:rPr>
        <w:t>закрепить</w:t>
      </w:r>
      <w:r w:rsidRPr="00F959A9">
        <w:rPr>
          <w:szCs w:val="19"/>
        </w:rPr>
        <w:t xml:space="preserve"> эти архивы. Закрепление архива подробно описано в параграфе «</w:t>
      </w:r>
      <w:r w:rsidRPr="00F959A9">
        <w:rPr>
          <w:szCs w:val="19"/>
        </w:rPr>
        <w:fldChar w:fldCharType="begin"/>
      </w:r>
      <w:r w:rsidRPr="00F959A9">
        <w:rPr>
          <w:szCs w:val="19"/>
        </w:rPr>
        <w:instrText xml:space="preserve"> REF _Ref36709114 \h </w:instrText>
      </w:r>
      <w:r w:rsidR="009E1BD2" w:rsidRPr="00F959A9">
        <w:rPr>
          <w:szCs w:val="19"/>
        </w:rPr>
        <w:instrText xml:space="preserve"> \* MERGEFORMAT </w:instrText>
      </w:r>
      <w:r w:rsidRPr="00F959A9">
        <w:rPr>
          <w:szCs w:val="19"/>
        </w:rPr>
      </w:r>
      <w:r w:rsidRPr="00F959A9">
        <w:rPr>
          <w:szCs w:val="19"/>
        </w:rPr>
        <w:fldChar w:fldCharType="separate"/>
      </w:r>
      <w:r w:rsidR="004C0775" w:rsidRPr="004C0775">
        <w:rPr>
          <w:szCs w:val="19"/>
        </w:rPr>
        <w:t>Закрепление архива</w:t>
      </w:r>
      <w:r w:rsidRPr="00F959A9">
        <w:rPr>
          <w:szCs w:val="19"/>
        </w:rPr>
        <w:fldChar w:fldCharType="end"/>
      </w:r>
      <w:r w:rsidRPr="00F959A9">
        <w:rPr>
          <w:szCs w:val="19"/>
        </w:rPr>
        <w:t>» настоящего Руководства.</w:t>
      </w:r>
    </w:p>
    <w:p w14:paraId="44716AB6" w14:textId="77777777" w:rsidR="004C53A3" w:rsidRPr="00F959A9" w:rsidRDefault="004C53A3">
      <w:pPr>
        <w:pStyle w:val="HowTo"/>
        <w:rPr>
          <w:szCs w:val="19"/>
          <w:lang w:val="ru-RU"/>
        </w:rPr>
      </w:pPr>
      <w:r w:rsidRPr="00F959A9">
        <w:rPr>
          <w:szCs w:val="19"/>
          <w:lang w:val="ru-RU"/>
        </w:rPr>
        <w:t>Как преобразовать разностный архив в полный.</w:t>
      </w:r>
    </w:p>
    <w:p w14:paraId="4E17A3AE" w14:textId="77777777" w:rsidR="004C53A3" w:rsidRPr="00F959A9" w:rsidRDefault="004C53A3">
      <w:pPr>
        <w:pStyle w:val="ad"/>
        <w:rPr>
          <w:szCs w:val="19"/>
        </w:rPr>
      </w:pPr>
      <w:r w:rsidRPr="00F959A9">
        <w:rPr>
          <w:i/>
          <w:iCs/>
          <w:szCs w:val="19"/>
        </w:rPr>
        <w:t>Разностные</w:t>
      </w:r>
      <w:r w:rsidRPr="00F959A9">
        <w:rPr>
          <w:szCs w:val="19"/>
        </w:rPr>
        <w:t xml:space="preserve"> архивы создаются, только если в свойствах раздела установлен режим «Разностный». Преобразование разностного архива в полный автоматически производится в следующих ситуациях:</w:t>
      </w:r>
    </w:p>
    <w:p w14:paraId="7BEF22B3" w14:textId="77777777" w:rsidR="004C53A3" w:rsidRPr="00F959A9" w:rsidRDefault="004C53A3">
      <w:pPr>
        <w:pStyle w:val="ad"/>
        <w:numPr>
          <w:ilvl w:val="0"/>
          <w:numId w:val="30"/>
        </w:numPr>
        <w:rPr>
          <w:szCs w:val="19"/>
        </w:rPr>
      </w:pPr>
      <w:r w:rsidRPr="00F959A9">
        <w:rPr>
          <w:szCs w:val="19"/>
        </w:rPr>
        <w:t>при экспорте архива;</w:t>
      </w:r>
    </w:p>
    <w:p w14:paraId="20131ABA" w14:textId="77777777" w:rsidR="004C53A3" w:rsidRPr="00F959A9" w:rsidRDefault="004C53A3">
      <w:pPr>
        <w:pStyle w:val="ad"/>
        <w:numPr>
          <w:ilvl w:val="0"/>
          <w:numId w:val="30"/>
        </w:numPr>
        <w:rPr>
          <w:szCs w:val="19"/>
        </w:rPr>
      </w:pPr>
      <w:r w:rsidRPr="00F959A9">
        <w:rPr>
          <w:szCs w:val="19"/>
        </w:rPr>
        <w:t>при закреплении архива.</w:t>
      </w:r>
    </w:p>
    <w:p w14:paraId="17F5020D" w14:textId="77777777" w:rsidR="004C53A3" w:rsidRPr="00F959A9" w:rsidRDefault="004C53A3">
      <w:pPr>
        <w:rPr>
          <w:szCs w:val="19"/>
        </w:rPr>
      </w:pPr>
    </w:p>
    <w:p w14:paraId="2D5C7435" w14:textId="77777777" w:rsidR="004C53A3" w:rsidRPr="00F959A9" w:rsidRDefault="004C53A3">
      <w:pPr>
        <w:pStyle w:val="HowTo"/>
        <w:rPr>
          <w:szCs w:val="19"/>
          <w:lang w:val="ru-RU"/>
        </w:rPr>
      </w:pPr>
      <w:r w:rsidRPr="00F959A9">
        <w:rPr>
          <w:szCs w:val="19"/>
          <w:lang w:val="ru-RU"/>
        </w:rPr>
        <w:t>Можно ли архивировать открытые информационные базы?</w:t>
      </w:r>
    </w:p>
    <w:p w14:paraId="4EE2D3AB" w14:textId="41B86DE5" w:rsidR="004C53A3" w:rsidRPr="00F959A9" w:rsidRDefault="004C53A3">
      <w:pPr>
        <w:rPr>
          <w:szCs w:val="19"/>
        </w:rPr>
      </w:pPr>
      <w:r w:rsidRPr="00F959A9">
        <w:rPr>
          <w:szCs w:val="19"/>
        </w:rPr>
        <w:t>«</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позволяет создавать архивные копии информационных баз, открытых в разделенном (т.е. не монопольном) режиме. Но если во время архивирования продолжалась работа с данными, и произошло обновление информационной базы, то целостность архивных данных (но не самой информационной базы) может быть нарушена.</w:t>
      </w:r>
    </w:p>
    <w:p w14:paraId="6EDF2CB9" w14:textId="77777777" w:rsidR="004C53A3" w:rsidRPr="00F959A9" w:rsidRDefault="004C53A3">
      <w:pPr>
        <w:rPr>
          <w:szCs w:val="19"/>
        </w:rPr>
      </w:pPr>
      <w:r w:rsidRPr="00F959A9">
        <w:rPr>
          <w:szCs w:val="19"/>
        </w:rPr>
        <w:t xml:space="preserve">Для предотвращения подобных ситуаций необходимо в настройках раздела на странице </w:t>
      </w:r>
      <w:r w:rsidRPr="00F959A9">
        <w:rPr>
          <w:b/>
          <w:szCs w:val="19"/>
        </w:rPr>
        <w:t>«Опции»</w:t>
      </w:r>
      <w:r w:rsidRPr="00F959A9">
        <w:rPr>
          <w:szCs w:val="19"/>
        </w:rPr>
        <w:t xml:space="preserve"> установить флажок </w:t>
      </w:r>
      <w:r w:rsidRPr="00F959A9">
        <w:rPr>
          <w:b/>
          <w:szCs w:val="19"/>
        </w:rPr>
        <w:t>«Контролировать целостность архивных данных»</w:t>
      </w:r>
      <w:r w:rsidRPr="00F959A9">
        <w:rPr>
          <w:szCs w:val="19"/>
        </w:rPr>
        <w:t>. В этом случае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xml:space="preserve">» сравнивает параметры (размер и время последнего обновления) файлов данных до и после архивирования. Если файлы изменились во время архивирования, то выдается предупреждение. Значок такого архива содержит восклицательный знак, например: </w:t>
      </w:r>
      <w:r w:rsidR="004C0880" w:rsidRPr="00F959A9">
        <w:rPr>
          <w:noProof/>
          <w:szCs w:val="19"/>
          <w:lang w:eastAsia="ru-RU"/>
        </w:rPr>
        <w:drawing>
          <wp:inline distT="0" distB="0" distL="0" distR="0" wp14:anchorId="1131DE57" wp14:editId="412B6627">
            <wp:extent cx="208280" cy="18542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8280" cy="185420"/>
                    </a:xfrm>
                    <a:prstGeom prst="rect">
                      <a:avLst/>
                    </a:prstGeom>
                    <a:solidFill>
                      <a:srgbClr val="FFFFFF"/>
                    </a:solidFill>
                    <a:ln>
                      <a:noFill/>
                    </a:ln>
                  </pic:spPr>
                </pic:pic>
              </a:graphicData>
            </a:graphic>
          </wp:inline>
        </w:drawing>
      </w:r>
      <w:r w:rsidRPr="00F959A9">
        <w:rPr>
          <w:szCs w:val="19"/>
        </w:rPr>
        <w:t xml:space="preserve">. Такой архив может </w:t>
      </w:r>
      <w:r w:rsidRPr="00F959A9">
        <w:rPr>
          <w:szCs w:val="19"/>
        </w:rPr>
        <w:lastRenderedPageBreak/>
        <w:t>содержать несогласованные данные, поэтому использовать сохраненные в нем данные надо с большой осторожностью</w:t>
      </w:r>
    </w:p>
    <w:p w14:paraId="02C39ABD" w14:textId="77777777" w:rsidR="004C53A3" w:rsidRPr="00F959A9" w:rsidRDefault="004C53A3">
      <w:pPr>
        <w:rPr>
          <w:szCs w:val="19"/>
        </w:rPr>
      </w:pPr>
      <w:r w:rsidRPr="00F959A9">
        <w:rPr>
          <w:szCs w:val="19"/>
        </w:rPr>
        <w:t xml:space="preserve">Для того чтобы гарантировать целостность архивных данных при автоматическом архивировании, установите флажок </w:t>
      </w:r>
      <w:r w:rsidRPr="00F959A9">
        <w:rPr>
          <w:b/>
          <w:szCs w:val="19"/>
        </w:rPr>
        <w:t>«Если целостность нарушена, повторять через ... мин.»</w:t>
      </w:r>
      <w:r w:rsidRPr="00F959A9">
        <w:rPr>
          <w:bCs/>
          <w:szCs w:val="19"/>
        </w:rPr>
        <w:t xml:space="preserve"> на странице </w:t>
      </w:r>
      <w:r w:rsidRPr="00F959A9">
        <w:rPr>
          <w:b/>
          <w:szCs w:val="19"/>
        </w:rPr>
        <w:t>«Опции»</w:t>
      </w:r>
      <w:r w:rsidRPr="00F959A9">
        <w:rPr>
          <w:bCs/>
          <w:szCs w:val="19"/>
        </w:rPr>
        <w:t xml:space="preserve"> в параметрах раздела</w:t>
      </w:r>
      <w:r w:rsidRPr="00F959A9">
        <w:rPr>
          <w:szCs w:val="19"/>
        </w:rPr>
        <w:t>. Тогда в случае изменения файлов во время автоматического архивирования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не будет создавать архив, и через указанное Вами время снова попытается создать архивную копию этих же данных.</w:t>
      </w:r>
    </w:p>
    <w:p w14:paraId="2513FCEF" w14:textId="77777777" w:rsidR="004C53A3" w:rsidRPr="00F959A9" w:rsidRDefault="004C53A3">
      <w:pPr>
        <w:rPr>
          <w:szCs w:val="19"/>
        </w:rPr>
      </w:pPr>
    </w:p>
    <w:p w14:paraId="0ADB201E" w14:textId="77777777" w:rsidR="004C53A3" w:rsidRPr="00F959A9" w:rsidRDefault="004C53A3">
      <w:pPr>
        <w:pStyle w:val="HowTo"/>
        <w:rPr>
          <w:szCs w:val="19"/>
          <w:lang w:val="ru-RU"/>
        </w:rPr>
      </w:pPr>
      <w:r w:rsidRPr="00F959A9">
        <w:rPr>
          <w:szCs w:val="19"/>
          <w:lang w:val="ru-RU"/>
        </w:rPr>
        <w:t>Как сделать так, чтобы у разных пользователей были разные разделы.</w:t>
      </w:r>
    </w:p>
    <w:p w14:paraId="136BC75D" w14:textId="77777777" w:rsidR="004C53A3" w:rsidRPr="00F959A9" w:rsidRDefault="004C53A3">
      <w:pPr>
        <w:rPr>
          <w:szCs w:val="19"/>
        </w:rPr>
      </w:pPr>
      <w:r w:rsidRPr="00F959A9">
        <w:rPr>
          <w:szCs w:val="19"/>
        </w:rPr>
        <w:t>Для этого надо создать в «</w:t>
      </w:r>
      <w:r w:rsidRPr="00F959A9">
        <w:rPr>
          <w:rFonts w:ascii="Book Antiqua" w:hAnsi="Book Antiqua"/>
          <w:i/>
          <w:iCs/>
          <w:szCs w:val="19"/>
        </w:rPr>
        <w:t xml:space="preserve">Хранителе </w:t>
      </w:r>
      <w:r w:rsidRPr="00F959A9">
        <w:rPr>
          <w:rFonts w:ascii="Book Antiqua" w:hAnsi="Book Antiqua"/>
          <w:i/>
          <w:iCs/>
          <w:szCs w:val="19"/>
          <w:lang w:val="en-US"/>
        </w:rPr>
        <w:t>V</w:t>
      </w:r>
      <w:r w:rsidRPr="00F959A9">
        <w:rPr>
          <w:szCs w:val="19"/>
        </w:rPr>
        <w:t xml:space="preserve">» несколько </w:t>
      </w:r>
      <w:r w:rsidRPr="00F959A9">
        <w:rPr>
          <w:i/>
          <w:iCs/>
          <w:szCs w:val="19"/>
        </w:rPr>
        <w:t>профилей</w:t>
      </w:r>
      <w:r w:rsidRPr="00F959A9">
        <w:rPr>
          <w:szCs w:val="19"/>
        </w:rPr>
        <w:t xml:space="preserve">. Запустите Менеджер и в меню </w:t>
      </w:r>
      <w:r w:rsidRPr="00F959A9">
        <w:rPr>
          <w:b/>
          <w:bCs/>
          <w:szCs w:val="19"/>
        </w:rPr>
        <w:t>«Разделы»</w:t>
      </w:r>
      <w:r w:rsidRPr="00F959A9">
        <w:rPr>
          <w:szCs w:val="19"/>
        </w:rPr>
        <w:t xml:space="preserve"> выберите команду «Создать профиль». Появится диалоговое окно, в котором необходимо ввести имя профиля и пароль для входа в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(если пароля нет, это поле надо оставить пустым).</w:t>
      </w:r>
    </w:p>
    <w:p w14:paraId="28CBF18F" w14:textId="77777777" w:rsidR="004C53A3" w:rsidRPr="00F959A9" w:rsidRDefault="004C53A3">
      <w:pPr>
        <w:rPr>
          <w:szCs w:val="19"/>
        </w:rPr>
      </w:pPr>
      <w:r w:rsidRPr="00F959A9">
        <w:rPr>
          <w:szCs w:val="19"/>
        </w:rPr>
        <w:t>Затем в каждом профиле создайте необходимые разделы. Сообщите каждому пользователю, который будет работать с «</w:t>
      </w:r>
      <w:r w:rsidRPr="00F959A9">
        <w:rPr>
          <w:rFonts w:ascii="Book Antiqua" w:hAnsi="Book Antiqua"/>
          <w:i/>
          <w:iCs/>
          <w:szCs w:val="19"/>
        </w:rPr>
        <w:t xml:space="preserve">Хранителем </w:t>
      </w:r>
      <w:r w:rsidRPr="00F959A9">
        <w:rPr>
          <w:rFonts w:ascii="Book Antiqua" w:hAnsi="Book Antiqua"/>
          <w:i/>
          <w:iCs/>
          <w:szCs w:val="19"/>
          <w:lang w:val="en-US"/>
        </w:rPr>
        <w:t>V</w:t>
      </w:r>
      <w:r w:rsidRPr="00F959A9">
        <w:rPr>
          <w:szCs w:val="19"/>
        </w:rPr>
        <w:t>», имя профиля, которое данный пользователь должен указывать при входе, и пароль (если для профиля указан пароль).</w:t>
      </w:r>
    </w:p>
    <w:p w14:paraId="32FECC53" w14:textId="77777777" w:rsidR="004C53A3" w:rsidRPr="00F959A9" w:rsidRDefault="004C53A3">
      <w:pPr>
        <w:pStyle w:val="HowTo"/>
        <w:rPr>
          <w:szCs w:val="19"/>
          <w:lang w:val="ru-RU"/>
        </w:rPr>
      </w:pPr>
      <w:r w:rsidRPr="00F959A9">
        <w:rPr>
          <w:szCs w:val="19"/>
          <w:lang w:val="ru-RU"/>
        </w:rPr>
        <w:t>Как установить пароль для входа в программу.</w:t>
      </w:r>
    </w:p>
    <w:p w14:paraId="73F149AA" w14:textId="77777777" w:rsidR="004C53A3" w:rsidRPr="00F959A9" w:rsidRDefault="004C53A3">
      <w:pPr>
        <w:rPr>
          <w:szCs w:val="19"/>
        </w:rPr>
      </w:pPr>
      <w:r w:rsidRPr="00F959A9">
        <w:rPr>
          <w:szCs w:val="19"/>
        </w:rPr>
        <w:t>Для этого надо установить в профиле «</w:t>
      </w:r>
      <w:r w:rsidRPr="00F959A9">
        <w:rPr>
          <w:rFonts w:ascii="Courier New" w:hAnsi="Courier New" w:cs="Courier New"/>
          <w:szCs w:val="19"/>
          <w:lang w:val="en-US"/>
        </w:rPr>
        <w:t>Admin</w:t>
      </w:r>
      <w:r w:rsidRPr="00F959A9">
        <w:rPr>
          <w:szCs w:val="19"/>
        </w:rPr>
        <w:t xml:space="preserve">» пароль для входа: </w:t>
      </w:r>
    </w:p>
    <w:p w14:paraId="0AA403D6" w14:textId="77777777" w:rsidR="004C53A3" w:rsidRPr="00F959A9" w:rsidRDefault="004C53A3">
      <w:pPr>
        <w:numPr>
          <w:ilvl w:val="0"/>
          <w:numId w:val="18"/>
        </w:numPr>
        <w:rPr>
          <w:szCs w:val="19"/>
        </w:rPr>
      </w:pPr>
      <w:r w:rsidRPr="00F959A9">
        <w:rPr>
          <w:szCs w:val="19"/>
        </w:rPr>
        <w:t>Запустите Менеджер Хранителя.</w:t>
      </w:r>
    </w:p>
    <w:p w14:paraId="5133CCA2" w14:textId="77777777" w:rsidR="004C53A3" w:rsidRPr="00F959A9" w:rsidRDefault="004C53A3">
      <w:pPr>
        <w:numPr>
          <w:ilvl w:val="0"/>
          <w:numId w:val="18"/>
        </w:numPr>
        <w:rPr>
          <w:szCs w:val="19"/>
        </w:rPr>
      </w:pPr>
      <w:r w:rsidRPr="00F959A9">
        <w:rPr>
          <w:szCs w:val="19"/>
        </w:rPr>
        <w:t>В дереве разделов перейдите на корневой элемент, он имеет заголовок «</w:t>
      </w:r>
      <w:r w:rsidRPr="00F959A9">
        <w:rPr>
          <w:szCs w:val="19"/>
          <w:lang w:val="en-US"/>
        </w:rPr>
        <w:t>Admin</w:t>
      </w:r>
      <w:r w:rsidRPr="00F959A9">
        <w:rPr>
          <w:szCs w:val="19"/>
        </w:rPr>
        <w:t>».</w:t>
      </w:r>
    </w:p>
    <w:p w14:paraId="4B3E3CEA" w14:textId="77777777" w:rsidR="004C53A3" w:rsidRPr="00F959A9" w:rsidRDefault="004C53A3">
      <w:pPr>
        <w:numPr>
          <w:ilvl w:val="0"/>
          <w:numId w:val="18"/>
        </w:numPr>
        <w:rPr>
          <w:szCs w:val="19"/>
        </w:rPr>
      </w:pPr>
      <w:r w:rsidRPr="00F959A9">
        <w:rPr>
          <w:szCs w:val="19"/>
        </w:rPr>
        <w:t xml:space="preserve">Выберите команду </w:t>
      </w:r>
      <w:r w:rsidRPr="00F959A9">
        <w:rPr>
          <w:b/>
          <w:bCs/>
          <w:szCs w:val="19"/>
        </w:rPr>
        <w:t>«Параметры»</w:t>
      </w:r>
      <w:r w:rsidRPr="00F959A9">
        <w:rPr>
          <w:szCs w:val="19"/>
        </w:rPr>
        <w:t xml:space="preserve"> из меню </w:t>
      </w:r>
      <w:r w:rsidRPr="00F959A9">
        <w:rPr>
          <w:b/>
          <w:bCs/>
          <w:szCs w:val="19"/>
        </w:rPr>
        <w:t>«Разделы»</w:t>
      </w:r>
      <w:r w:rsidRPr="00F959A9">
        <w:rPr>
          <w:szCs w:val="19"/>
        </w:rPr>
        <w:t>.</w:t>
      </w:r>
    </w:p>
    <w:p w14:paraId="2DB3C396" w14:textId="77777777" w:rsidR="004C53A3" w:rsidRPr="00F959A9" w:rsidRDefault="004C53A3">
      <w:pPr>
        <w:numPr>
          <w:ilvl w:val="0"/>
          <w:numId w:val="18"/>
        </w:numPr>
        <w:rPr>
          <w:szCs w:val="19"/>
        </w:rPr>
      </w:pPr>
      <w:r w:rsidRPr="00F959A9">
        <w:rPr>
          <w:szCs w:val="19"/>
        </w:rPr>
        <w:t xml:space="preserve">Появится диалог с параметрами профиля. Введите пароль в поля </w:t>
      </w:r>
      <w:r w:rsidRPr="00F959A9">
        <w:rPr>
          <w:b/>
          <w:bCs/>
          <w:szCs w:val="19"/>
        </w:rPr>
        <w:t>«Пароль»</w:t>
      </w:r>
      <w:r w:rsidRPr="00F959A9">
        <w:rPr>
          <w:szCs w:val="19"/>
        </w:rPr>
        <w:t xml:space="preserve"> и </w:t>
      </w:r>
      <w:r w:rsidRPr="00F959A9">
        <w:rPr>
          <w:b/>
          <w:bCs/>
          <w:szCs w:val="19"/>
        </w:rPr>
        <w:t>«Подтверждение пароля»</w:t>
      </w:r>
      <w:r w:rsidRPr="00F959A9">
        <w:rPr>
          <w:szCs w:val="19"/>
        </w:rPr>
        <w:t>.</w:t>
      </w:r>
    </w:p>
    <w:p w14:paraId="64631E84" w14:textId="77777777" w:rsidR="004C53A3" w:rsidRPr="00F959A9" w:rsidRDefault="004C53A3">
      <w:pPr>
        <w:numPr>
          <w:ilvl w:val="0"/>
          <w:numId w:val="18"/>
        </w:numPr>
        <w:rPr>
          <w:szCs w:val="19"/>
        </w:rPr>
      </w:pPr>
      <w:r w:rsidRPr="00F959A9">
        <w:rPr>
          <w:szCs w:val="19"/>
        </w:rPr>
        <w:t xml:space="preserve">Закройте диалог (кнопка </w:t>
      </w:r>
      <w:r w:rsidRPr="00F959A9">
        <w:rPr>
          <w:b/>
          <w:bCs/>
          <w:szCs w:val="19"/>
        </w:rPr>
        <w:t>«</w:t>
      </w:r>
      <w:r w:rsidRPr="00F959A9">
        <w:rPr>
          <w:b/>
          <w:bCs/>
          <w:szCs w:val="19"/>
          <w:lang w:val="en-US"/>
        </w:rPr>
        <w:t>OK</w:t>
      </w:r>
      <w:r w:rsidRPr="00F959A9">
        <w:rPr>
          <w:b/>
          <w:bCs/>
          <w:szCs w:val="19"/>
        </w:rPr>
        <w:t>»</w:t>
      </w:r>
      <w:r w:rsidRPr="00F959A9">
        <w:rPr>
          <w:szCs w:val="19"/>
        </w:rPr>
        <w:t>).</w:t>
      </w:r>
    </w:p>
    <w:p w14:paraId="4996A3AA" w14:textId="77777777" w:rsidR="004C53A3" w:rsidRPr="00F959A9" w:rsidRDefault="004C53A3">
      <w:pPr>
        <w:pStyle w:val="ad"/>
        <w:rPr>
          <w:szCs w:val="19"/>
        </w:rPr>
      </w:pPr>
      <w:r w:rsidRPr="00F959A9">
        <w:rPr>
          <w:szCs w:val="19"/>
        </w:rPr>
        <w:t>Если у Вас несколько профилей, можно для каждого из них установить отдельный пароль. В этом случае надо в дереве разделов переходить на строку с именем соответствующего профиля и открывать для него диалог параметров.</w:t>
      </w:r>
    </w:p>
    <w:p w14:paraId="3311984F" w14:textId="77777777" w:rsidR="004C53A3" w:rsidRPr="00F959A9" w:rsidRDefault="004C53A3" w:rsidP="0050758B">
      <w:pPr>
        <w:pStyle w:val="2"/>
      </w:pPr>
      <w:bookmarkStart w:id="168" w:name="_Toc493771823"/>
      <w:r w:rsidRPr="00F959A9">
        <w:lastRenderedPageBreak/>
        <w:t>Если возникают проблемы</w:t>
      </w:r>
      <w:bookmarkEnd w:id="168"/>
    </w:p>
    <w:p w14:paraId="450CE996" w14:textId="77777777" w:rsidR="004C53A3" w:rsidRPr="00F959A9" w:rsidRDefault="004C53A3">
      <w:pPr>
        <w:pStyle w:val="HowTo"/>
        <w:rPr>
          <w:szCs w:val="19"/>
          <w:lang w:val="ru-RU"/>
        </w:rPr>
      </w:pPr>
      <w:r w:rsidRPr="00F959A9">
        <w:rPr>
          <w:szCs w:val="19"/>
          <w:lang w:val="ru-RU"/>
        </w:rPr>
        <w:t>Что делать, если при архивировании выдается сообщение “Нечего архивировать...”.</w:t>
      </w:r>
    </w:p>
    <w:p w14:paraId="1B6A05FF" w14:textId="77777777" w:rsidR="004C53A3" w:rsidRPr="00F959A9" w:rsidRDefault="004C53A3">
      <w:pPr>
        <w:rPr>
          <w:szCs w:val="19"/>
        </w:rPr>
      </w:pPr>
      <w:r w:rsidRPr="00F959A9">
        <w:rPr>
          <w:szCs w:val="19"/>
        </w:rPr>
        <w:t>Такое сообщение выдается (заносится в журнал «</w:t>
      </w:r>
      <w:r w:rsidRPr="00F959A9">
        <w:rPr>
          <w:rFonts w:ascii="Book Antiqua" w:hAnsi="Book Antiqua"/>
          <w:i/>
          <w:iCs/>
          <w:szCs w:val="19"/>
        </w:rPr>
        <w:t xml:space="preserve">Хранителя </w:t>
      </w:r>
      <w:r w:rsidRPr="00F959A9">
        <w:rPr>
          <w:rFonts w:ascii="Book Antiqua" w:hAnsi="Book Antiqua"/>
          <w:i/>
          <w:iCs/>
          <w:szCs w:val="19"/>
          <w:lang w:val="en-US"/>
        </w:rPr>
        <w:t>V</w:t>
      </w:r>
      <w:r w:rsidRPr="00F959A9">
        <w:rPr>
          <w:szCs w:val="19"/>
        </w:rPr>
        <w:t xml:space="preserve">») в том случае, когда в каталоге данных нет файлов, соответствующих указанному Вами </w:t>
      </w:r>
      <w:r w:rsidRPr="00F959A9">
        <w:rPr>
          <w:i/>
          <w:szCs w:val="19"/>
        </w:rPr>
        <w:t>шаблону</w:t>
      </w:r>
      <w:r w:rsidRPr="00F959A9">
        <w:rPr>
          <w:szCs w:val="19"/>
        </w:rPr>
        <w:t xml:space="preserve"> архивирования. </w:t>
      </w:r>
    </w:p>
    <w:p w14:paraId="4D74CDB2" w14:textId="77777777" w:rsidR="004C53A3" w:rsidRPr="00F959A9" w:rsidRDefault="004C53A3">
      <w:pPr>
        <w:rPr>
          <w:szCs w:val="19"/>
        </w:rPr>
      </w:pPr>
      <w:r w:rsidRPr="00F959A9">
        <w:rPr>
          <w:szCs w:val="19"/>
        </w:rPr>
        <w:t xml:space="preserve">Причин может быть несколько. Во-первых, что Вы могли неверно указать шаблон (маски файлов) для архивирования. Если Вы указали неверный шаблон, Вам надо войти в диалог просмотра свойств раздела и указать правильный шаблон. </w:t>
      </w:r>
    </w:p>
    <w:p w14:paraId="1503F923" w14:textId="77777777" w:rsidR="004C53A3" w:rsidRPr="00F959A9" w:rsidRDefault="004C53A3">
      <w:pPr>
        <w:rPr>
          <w:szCs w:val="19"/>
        </w:rPr>
      </w:pPr>
      <w:r w:rsidRPr="00F959A9">
        <w:rPr>
          <w:szCs w:val="19"/>
        </w:rPr>
        <w:t xml:space="preserve">Возможно также, что файлы из указанного Вами каталога данных были удалены или перемещены в другой каталог. Если данные теперь находятся в другом каталоге, Вам надо войти в диалог просмотра свойств раздела, перейти на страницу «Файлы» и в поле </w:t>
      </w:r>
      <w:r w:rsidRPr="00F959A9">
        <w:rPr>
          <w:b/>
          <w:bCs/>
          <w:szCs w:val="19"/>
        </w:rPr>
        <w:t>«Каталог данных»</w:t>
      </w:r>
      <w:r w:rsidRPr="00F959A9">
        <w:rPr>
          <w:szCs w:val="19"/>
        </w:rPr>
        <w:t xml:space="preserve"> указать правильный каталог. </w:t>
      </w:r>
    </w:p>
    <w:p w14:paraId="54797487" w14:textId="77777777" w:rsidR="004C53A3" w:rsidRPr="00F959A9" w:rsidRDefault="004C53A3">
      <w:pPr>
        <w:rPr>
          <w:szCs w:val="19"/>
        </w:rPr>
      </w:pPr>
      <w:r w:rsidRPr="00F959A9">
        <w:rPr>
          <w:szCs w:val="19"/>
        </w:rPr>
        <w:t>Наконец, третья причина: при архивировании по сети каталог данных может находиться на другом компьютере и быть недоступным в данный момент. В таком случае убедитесь, что компьютер, на котором расположен каталог данных, включен, либо настройте сеть.</w:t>
      </w:r>
    </w:p>
    <w:p w14:paraId="52783D74" w14:textId="77777777" w:rsidR="004C53A3" w:rsidRPr="00F959A9" w:rsidRDefault="004C53A3">
      <w:pPr>
        <w:pStyle w:val="HowTo"/>
        <w:rPr>
          <w:szCs w:val="19"/>
          <w:lang w:val="ru-RU"/>
        </w:rPr>
      </w:pPr>
      <w:r w:rsidRPr="00F959A9">
        <w:rPr>
          <w:szCs w:val="19"/>
          <w:lang w:val="ru-RU"/>
        </w:rPr>
        <w:t>Что делать, если при архивировании выдается сообщение «Файлы раздела ... заблокированы и не могут быть помещены в архив».</w:t>
      </w:r>
    </w:p>
    <w:p w14:paraId="69DA5FE2" w14:textId="51436FE6" w:rsidR="004C53A3" w:rsidRPr="00F959A9" w:rsidRDefault="004C53A3">
      <w:pPr>
        <w:rPr>
          <w:szCs w:val="19"/>
        </w:rPr>
      </w:pPr>
      <w:r w:rsidRPr="00F959A9">
        <w:rPr>
          <w:szCs w:val="19"/>
        </w:rPr>
        <w:t>Это сообщение означает, что какое-то другое приложение («1С:Предприятие»</w:t>
      </w:r>
      <w:r w:rsidR="00257477" w:rsidRPr="00F959A9">
        <w:rPr>
          <w:szCs w:val="19"/>
        </w:rPr>
        <w:t xml:space="preserve"> или </w:t>
      </w:r>
      <w:r w:rsidR="00257477" w:rsidRPr="00F959A9">
        <w:rPr>
          <w:szCs w:val="19"/>
          <w:lang w:val="en-US"/>
        </w:rPr>
        <w:t>MS</w:t>
      </w:r>
      <w:r w:rsidR="00257477" w:rsidRPr="00F959A9">
        <w:rPr>
          <w:szCs w:val="19"/>
        </w:rPr>
        <w:t xml:space="preserve"> </w:t>
      </w:r>
      <w:r w:rsidR="00257477" w:rsidRPr="00F959A9">
        <w:rPr>
          <w:szCs w:val="19"/>
          <w:lang w:val="en-US"/>
        </w:rPr>
        <w:t>Office</w:t>
      </w:r>
      <w:r w:rsidRPr="00F959A9">
        <w:rPr>
          <w:szCs w:val="19"/>
        </w:rPr>
        <w:t>) открыло файл в монопольном режиме и «</w:t>
      </w:r>
      <w:r w:rsidRPr="00F959A9">
        <w:rPr>
          <w:rFonts w:ascii="Book Antiqua" w:hAnsi="Book Antiqua"/>
          <w:i/>
          <w:iCs/>
          <w:szCs w:val="19"/>
        </w:rPr>
        <w:t xml:space="preserve">Хранитель </w:t>
      </w:r>
      <w:r w:rsidRPr="00F959A9">
        <w:rPr>
          <w:rFonts w:ascii="Book Antiqua" w:hAnsi="Book Antiqua"/>
          <w:i/>
          <w:iCs/>
          <w:szCs w:val="19"/>
          <w:lang w:val="en-US"/>
        </w:rPr>
        <w:t>V</w:t>
      </w:r>
      <w:r w:rsidRPr="00F959A9">
        <w:rPr>
          <w:szCs w:val="19"/>
        </w:rPr>
        <w:t>» не может занести этот файл в архив. Рекомендуется прервать архивирование, выйти из программы, которая заблокировала файл и запустить процедуру архивирования повторно.</w:t>
      </w:r>
    </w:p>
    <w:p w14:paraId="799D4BA5" w14:textId="77777777" w:rsidR="004C53A3" w:rsidRPr="00F959A9" w:rsidRDefault="004C53A3">
      <w:pPr>
        <w:pStyle w:val="HowTo"/>
        <w:rPr>
          <w:szCs w:val="19"/>
          <w:lang w:val="ru-RU"/>
        </w:rPr>
      </w:pPr>
      <w:r w:rsidRPr="00F959A9">
        <w:rPr>
          <w:szCs w:val="19"/>
          <w:lang w:val="ru-RU"/>
        </w:rPr>
        <w:t>Что делать, если при создании или раскрытии архива выдается сообщение «На диске ... мало свободного места» или «Диск переполнен».</w:t>
      </w:r>
    </w:p>
    <w:p w14:paraId="226C0463" w14:textId="77777777" w:rsidR="004C53A3" w:rsidRPr="00F959A9" w:rsidRDefault="004C53A3">
      <w:pPr>
        <w:rPr>
          <w:szCs w:val="19"/>
        </w:rPr>
      </w:pPr>
      <w:r w:rsidRPr="00F959A9">
        <w:rPr>
          <w:szCs w:val="19"/>
        </w:rPr>
        <w:t xml:space="preserve">Эти сообщения означают, что на том диске, на котором производится создание или раскрытие архива, недостаточно свободного места. Необходимо очистить диск, удалив часть ненужных файлов. Однако делать это должен </w:t>
      </w:r>
      <w:r w:rsidRPr="00F959A9">
        <w:rPr>
          <w:b/>
          <w:i/>
          <w:szCs w:val="19"/>
          <w:u w:val="single"/>
        </w:rPr>
        <w:t>только программист или специалист по обслуживанию компьютеров</w:t>
      </w:r>
      <w:r w:rsidRPr="00F959A9">
        <w:rPr>
          <w:szCs w:val="19"/>
        </w:rPr>
        <w:t>, удаление файлов неопытным пользователем может привести к серьезным сбоям в работе компьютера и к потере данных.</w:t>
      </w:r>
    </w:p>
    <w:p w14:paraId="74721B0F" w14:textId="77777777" w:rsidR="004C53A3" w:rsidRPr="00F959A9" w:rsidRDefault="004C53A3">
      <w:pPr>
        <w:pStyle w:val="210"/>
        <w:rPr>
          <w:szCs w:val="19"/>
        </w:rPr>
      </w:pPr>
    </w:p>
    <w:p w14:paraId="5884FF4A" w14:textId="77777777" w:rsidR="004C53A3" w:rsidRPr="00F959A9" w:rsidRDefault="004C53A3">
      <w:pPr>
        <w:pStyle w:val="HowTo"/>
        <w:rPr>
          <w:szCs w:val="19"/>
          <w:lang w:val="ru-RU"/>
        </w:rPr>
      </w:pPr>
      <w:r w:rsidRPr="00F959A9">
        <w:rPr>
          <w:szCs w:val="19"/>
          <w:lang w:val="ru-RU"/>
        </w:rPr>
        <w:lastRenderedPageBreak/>
        <w:t>Что делать, если программа выдает сообщения об ошибках.</w:t>
      </w:r>
    </w:p>
    <w:p w14:paraId="0142A901" w14:textId="3802AD9D" w:rsidR="004C53A3" w:rsidRPr="00F959A9" w:rsidRDefault="004C53A3">
      <w:pPr>
        <w:rPr>
          <w:szCs w:val="19"/>
        </w:rPr>
      </w:pPr>
      <w:r w:rsidRPr="00F959A9">
        <w:rPr>
          <w:szCs w:val="19"/>
        </w:rPr>
        <w:t xml:space="preserve">Обратитесь в фирму «ГЭНДАЛЬФ» по </w:t>
      </w:r>
      <w:r w:rsidR="00D51A43" w:rsidRPr="00F959A9">
        <w:rPr>
          <w:szCs w:val="19"/>
          <w:lang w:val="en-US"/>
        </w:rPr>
        <w:t>e</w:t>
      </w:r>
      <w:r w:rsidR="00D51A43" w:rsidRPr="00F959A9">
        <w:rPr>
          <w:szCs w:val="19"/>
        </w:rPr>
        <w:t>-</w:t>
      </w:r>
      <w:r w:rsidR="00D51A43" w:rsidRPr="00F959A9">
        <w:rPr>
          <w:szCs w:val="19"/>
          <w:lang w:val="en-US"/>
        </w:rPr>
        <w:t>mail</w:t>
      </w:r>
      <w:r w:rsidR="00D51A43" w:rsidRPr="00F959A9">
        <w:rPr>
          <w:szCs w:val="19"/>
        </w:rPr>
        <w:t xml:space="preserve"> </w:t>
      </w:r>
      <w:r w:rsidR="00D51A43" w:rsidRPr="00F959A9">
        <w:rPr>
          <w:rFonts w:ascii="Arial" w:hAnsi="Arial" w:cs="Arial"/>
          <w:szCs w:val="19"/>
          <w:lang w:val="en-US"/>
        </w:rPr>
        <w:t>develop</w:t>
      </w:r>
      <w:r w:rsidR="00D51A43" w:rsidRPr="00F959A9">
        <w:rPr>
          <w:rFonts w:ascii="Arial" w:hAnsi="Arial" w:cs="Arial"/>
          <w:szCs w:val="19"/>
        </w:rPr>
        <w:t>@</w:t>
      </w:r>
      <w:r w:rsidR="00D51A43" w:rsidRPr="00F959A9">
        <w:rPr>
          <w:rFonts w:ascii="Arial" w:hAnsi="Arial" w:cs="Arial"/>
          <w:szCs w:val="19"/>
          <w:lang w:val="en-US"/>
        </w:rPr>
        <w:t>gendalf</w:t>
      </w:r>
      <w:r w:rsidR="00D51A43" w:rsidRPr="00F959A9">
        <w:rPr>
          <w:rFonts w:ascii="Arial" w:hAnsi="Arial" w:cs="Arial"/>
          <w:szCs w:val="19"/>
        </w:rPr>
        <w:t>.</w:t>
      </w:r>
      <w:r w:rsidR="00D51A43" w:rsidRPr="00F959A9">
        <w:rPr>
          <w:rFonts w:ascii="Arial" w:hAnsi="Arial" w:cs="Arial"/>
          <w:szCs w:val="19"/>
          <w:lang w:val="en-US"/>
        </w:rPr>
        <w:t>ru</w:t>
      </w:r>
      <w:r w:rsidRPr="00F959A9">
        <w:rPr>
          <w:szCs w:val="19"/>
        </w:rPr>
        <w:t xml:space="preserve">. При обращении Вы должны сообщить свой регистрационный номер и описать, в каких ситуациях выдаются сообщения. Желательно также </w:t>
      </w:r>
      <w:r w:rsidR="00D51A43" w:rsidRPr="00F959A9">
        <w:rPr>
          <w:szCs w:val="19"/>
        </w:rPr>
        <w:t>указать</w:t>
      </w:r>
      <w:r w:rsidRPr="00F959A9">
        <w:rPr>
          <w:szCs w:val="19"/>
        </w:rPr>
        <w:t xml:space="preserve"> текст сообщения об ошибке.</w:t>
      </w:r>
    </w:p>
    <w:p w14:paraId="244E9714" w14:textId="77777777" w:rsidR="004C53A3" w:rsidRPr="00F959A9" w:rsidRDefault="004C53A3"/>
    <w:p w14:paraId="7606AB69" w14:textId="038D536B" w:rsidR="00074143" w:rsidRPr="00F959A9" w:rsidRDefault="00074143" w:rsidP="0050758B">
      <w:pPr>
        <w:pStyle w:val="2"/>
      </w:pPr>
      <w:bookmarkStart w:id="169" w:name="_Toc215032001"/>
      <w:bookmarkStart w:id="170" w:name="_Toc493771824"/>
      <w:r w:rsidRPr="00F959A9">
        <w:t xml:space="preserve">Настройка сервера </w:t>
      </w:r>
      <w:r w:rsidRPr="00F959A9">
        <w:rPr>
          <w:lang w:val="en-US"/>
        </w:rPr>
        <w:t>MS</w:t>
      </w:r>
      <w:r w:rsidRPr="00F959A9">
        <w:t xml:space="preserve"> </w:t>
      </w:r>
      <w:r w:rsidRPr="00F959A9">
        <w:rPr>
          <w:lang w:val="en-US"/>
        </w:rPr>
        <w:t>SQL</w:t>
      </w:r>
      <w:r w:rsidRPr="00F959A9">
        <w:t xml:space="preserve"> </w:t>
      </w:r>
      <w:r w:rsidRPr="00F959A9">
        <w:rPr>
          <w:lang w:val="en-US"/>
        </w:rPr>
        <w:t>Server</w:t>
      </w:r>
      <w:r w:rsidRPr="00F959A9">
        <w:t xml:space="preserve"> 2005</w:t>
      </w:r>
      <w:bookmarkEnd w:id="169"/>
      <w:r w:rsidR="00E5597B" w:rsidRPr="00F959A9">
        <w:t xml:space="preserve"> и более новых версий</w:t>
      </w:r>
      <w:bookmarkEnd w:id="170"/>
    </w:p>
    <w:p w14:paraId="78EAD07B" w14:textId="6644DA0E" w:rsidR="00074143" w:rsidRPr="00F959A9" w:rsidRDefault="00074143" w:rsidP="00074143">
      <w:r w:rsidRPr="00F959A9">
        <w:t xml:space="preserve">При архивировании баз </w:t>
      </w:r>
      <w:r w:rsidRPr="00F959A9">
        <w:rPr>
          <w:lang w:val="en-US"/>
        </w:rPr>
        <w:t>MS</w:t>
      </w:r>
      <w:r w:rsidRPr="00F959A9">
        <w:t xml:space="preserve"> </w:t>
      </w:r>
      <w:r w:rsidRPr="00F959A9">
        <w:rPr>
          <w:lang w:val="en-US"/>
        </w:rPr>
        <w:t>SQL</w:t>
      </w:r>
      <w:r w:rsidRPr="00F959A9">
        <w:t xml:space="preserve"> </w:t>
      </w:r>
      <w:r w:rsidRPr="00F959A9">
        <w:rPr>
          <w:lang w:val="en-US"/>
        </w:rPr>
        <w:t>Server</w:t>
      </w:r>
      <w:r w:rsidRPr="00F959A9">
        <w:t xml:space="preserve"> 2005</w:t>
      </w:r>
      <w:r w:rsidR="00E5597B" w:rsidRPr="00F959A9">
        <w:t xml:space="preserve"> и более новых версий</w:t>
      </w:r>
      <w:r w:rsidRPr="00F959A9">
        <w:t xml:space="preserve"> может возникнуть следующая проблема: «</w:t>
      </w:r>
      <w:r w:rsidRPr="00F959A9">
        <w:rPr>
          <w:i/>
        </w:rPr>
        <w:t xml:space="preserve">Хранитель </w:t>
      </w:r>
      <w:r w:rsidRPr="00F959A9">
        <w:rPr>
          <w:i/>
          <w:lang w:val="en-US"/>
        </w:rPr>
        <w:t>V</w:t>
      </w:r>
      <w:r w:rsidRPr="00F959A9">
        <w:t xml:space="preserve">» не может получить доступ к базе </w:t>
      </w:r>
      <w:r w:rsidRPr="00F959A9">
        <w:rPr>
          <w:lang w:val="en-US"/>
        </w:rPr>
        <w:t>SQL</w:t>
      </w:r>
      <w:r w:rsidRPr="00F959A9">
        <w:t xml:space="preserve"> из-за того, что при установке </w:t>
      </w:r>
      <w:r w:rsidRPr="00F959A9">
        <w:rPr>
          <w:lang w:val="en-US"/>
        </w:rPr>
        <w:t>MS</w:t>
      </w:r>
      <w:r w:rsidRPr="00F959A9">
        <w:t xml:space="preserve"> </w:t>
      </w:r>
      <w:r w:rsidRPr="00F959A9">
        <w:rPr>
          <w:lang w:val="en-US"/>
        </w:rPr>
        <w:t>SQL</w:t>
      </w:r>
      <w:r w:rsidRPr="00F959A9">
        <w:t xml:space="preserve"> </w:t>
      </w:r>
      <w:r w:rsidRPr="00F959A9">
        <w:rPr>
          <w:lang w:val="en-US"/>
        </w:rPr>
        <w:t>Server</w:t>
      </w:r>
      <w:r w:rsidRPr="00F959A9">
        <w:t xml:space="preserve"> не была установлена компонента </w:t>
      </w:r>
      <w:r w:rsidRPr="00F959A9">
        <w:rPr>
          <w:lang w:val="en-US"/>
        </w:rPr>
        <w:t>DMO</w:t>
      </w:r>
      <w:r w:rsidRPr="00F959A9">
        <w:t>. Для проверки того, что  ошибка возникает именно по этой причине, необходимо в окне настроек раздела на странице «Параметры БД» нажать кнопку «Проверить». Появление сообщений</w:t>
      </w:r>
    </w:p>
    <w:p w14:paraId="634CE9E7" w14:textId="77777777" w:rsidR="00074143" w:rsidRPr="00F959A9" w:rsidRDefault="00074143" w:rsidP="00074143">
      <w:pPr>
        <w:jc w:val="center"/>
      </w:pPr>
      <w:r w:rsidRPr="00F959A9">
        <w:rPr>
          <w:noProof/>
          <w:lang w:eastAsia="ru-RU"/>
        </w:rPr>
        <w:drawing>
          <wp:inline distT="0" distB="0" distL="0" distR="0" wp14:anchorId="38FAC900" wp14:editId="07FDCEE2">
            <wp:extent cx="3495675" cy="733425"/>
            <wp:effectExtent l="0" t="0" r="9525"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95675" cy="733425"/>
                    </a:xfrm>
                    <a:prstGeom prst="rect">
                      <a:avLst/>
                    </a:prstGeom>
                    <a:noFill/>
                    <a:ln>
                      <a:noFill/>
                    </a:ln>
                  </pic:spPr>
                </pic:pic>
              </a:graphicData>
            </a:graphic>
          </wp:inline>
        </w:drawing>
      </w:r>
    </w:p>
    <w:p w14:paraId="18B6406D" w14:textId="77777777" w:rsidR="00074143" w:rsidRPr="00F959A9" w:rsidRDefault="00074143" w:rsidP="00074143">
      <w:pPr>
        <w:ind w:firstLine="0"/>
      </w:pPr>
      <w:r w:rsidRPr="00F959A9">
        <w:t>или</w:t>
      </w:r>
    </w:p>
    <w:p w14:paraId="22D25297" w14:textId="77777777" w:rsidR="00074143" w:rsidRPr="00F959A9" w:rsidRDefault="00074143" w:rsidP="00074143">
      <w:pPr>
        <w:jc w:val="center"/>
      </w:pPr>
      <w:r w:rsidRPr="00F959A9">
        <w:rPr>
          <w:noProof/>
          <w:lang w:eastAsia="ru-RU"/>
        </w:rPr>
        <w:drawing>
          <wp:inline distT="0" distB="0" distL="0" distR="0" wp14:anchorId="2EF66B53" wp14:editId="3E8023F9">
            <wp:extent cx="3486150" cy="76200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86150" cy="762000"/>
                    </a:xfrm>
                    <a:prstGeom prst="rect">
                      <a:avLst/>
                    </a:prstGeom>
                    <a:noFill/>
                    <a:ln>
                      <a:noFill/>
                    </a:ln>
                  </pic:spPr>
                </pic:pic>
              </a:graphicData>
            </a:graphic>
          </wp:inline>
        </w:drawing>
      </w:r>
    </w:p>
    <w:p w14:paraId="79B73F26" w14:textId="77777777" w:rsidR="00074143" w:rsidRPr="00F959A9" w:rsidRDefault="00074143" w:rsidP="00074143">
      <w:pPr>
        <w:ind w:firstLine="0"/>
      </w:pPr>
      <w:r w:rsidRPr="00F959A9">
        <w:t>сигнализирует о наличии данной проблемы.</w:t>
      </w:r>
    </w:p>
    <w:p w14:paraId="05FE7BE9" w14:textId="7E665EAF" w:rsidR="00074143" w:rsidRPr="00F959A9" w:rsidRDefault="00074143" w:rsidP="00074143">
      <w:r w:rsidRPr="00F959A9">
        <w:t xml:space="preserve">Для того чтобы механизм </w:t>
      </w:r>
      <w:r w:rsidRPr="00F959A9">
        <w:rPr>
          <w:lang w:val="en-US"/>
        </w:rPr>
        <w:t>SQL</w:t>
      </w:r>
      <w:r w:rsidRPr="00F959A9">
        <w:t>-</w:t>
      </w:r>
      <w:r w:rsidRPr="00F959A9">
        <w:rPr>
          <w:lang w:val="en-US"/>
        </w:rPr>
        <w:t>DMO</w:t>
      </w:r>
      <w:r w:rsidRPr="00F959A9">
        <w:t xml:space="preserve"> был установлен, необходимо при инсталляции </w:t>
      </w:r>
      <w:r w:rsidRPr="00F959A9">
        <w:rPr>
          <w:lang w:val="en-US"/>
        </w:rPr>
        <w:t>MS</w:t>
      </w:r>
      <w:r w:rsidRPr="00F959A9">
        <w:t xml:space="preserve"> </w:t>
      </w:r>
      <w:r w:rsidRPr="00F959A9">
        <w:rPr>
          <w:lang w:val="en-US"/>
        </w:rPr>
        <w:t>SQL</w:t>
      </w:r>
      <w:r w:rsidRPr="00F959A9">
        <w:t xml:space="preserve"> </w:t>
      </w:r>
      <w:r w:rsidRPr="00F959A9">
        <w:rPr>
          <w:lang w:val="en-US"/>
        </w:rPr>
        <w:t>Server</w:t>
      </w:r>
      <w:r w:rsidRPr="00F959A9">
        <w:t xml:space="preserve"> включить установку унаследованных компонентов (</w:t>
      </w:r>
      <w:r w:rsidRPr="00F959A9">
        <w:rPr>
          <w:lang w:val="en-US"/>
        </w:rPr>
        <w:t>Legacy</w:t>
      </w:r>
      <w:r w:rsidRPr="00F959A9">
        <w:t xml:space="preserve"> </w:t>
      </w:r>
      <w:r w:rsidRPr="00F959A9">
        <w:rPr>
          <w:lang w:val="en-US"/>
        </w:rPr>
        <w:t>Components</w:t>
      </w:r>
      <w:r w:rsidRPr="00F959A9">
        <w:t>):</w:t>
      </w:r>
    </w:p>
    <w:p w14:paraId="0EE44ABA" w14:textId="77777777" w:rsidR="00074143" w:rsidRPr="00F959A9" w:rsidRDefault="00074143" w:rsidP="00074143">
      <w:pPr>
        <w:jc w:val="center"/>
      </w:pPr>
      <w:r w:rsidRPr="00F959A9">
        <w:rPr>
          <w:noProof/>
          <w:lang w:eastAsia="ru-RU"/>
        </w:rPr>
        <w:lastRenderedPageBreak/>
        <w:drawing>
          <wp:inline distT="0" distB="0" distL="0" distR="0" wp14:anchorId="54F0D29C" wp14:editId="35CC8BA1">
            <wp:extent cx="2943225" cy="2676525"/>
            <wp:effectExtent l="0" t="0" r="9525"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43225" cy="2676525"/>
                    </a:xfrm>
                    <a:prstGeom prst="rect">
                      <a:avLst/>
                    </a:prstGeom>
                    <a:noFill/>
                    <a:ln>
                      <a:noFill/>
                    </a:ln>
                  </pic:spPr>
                </pic:pic>
              </a:graphicData>
            </a:graphic>
          </wp:inline>
        </w:drawing>
      </w:r>
    </w:p>
    <w:p w14:paraId="67137412" w14:textId="7D2167C4" w:rsidR="00074143"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1</w:t>
      </w:r>
      <w:r w:rsidRPr="00F959A9">
        <w:rPr>
          <w:szCs w:val="19"/>
        </w:rPr>
        <w:fldChar w:fldCharType="end"/>
      </w:r>
    </w:p>
    <w:p w14:paraId="7058C0B6" w14:textId="77777777" w:rsidR="00074143" w:rsidRPr="00F959A9" w:rsidRDefault="00074143" w:rsidP="00074143">
      <w:r w:rsidRPr="00F959A9">
        <w:t>Если этого не было сделано, то необходимо доустановить их — см. ниже.</w:t>
      </w:r>
    </w:p>
    <w:p w14:paraId="17E5EEB8" w14:textId="77777777" w:rsidR="00074143" w:rsidRPr="00F959A9" w:rsidRDefault="00074143" w:rsidP="00074143"/>
    <w:tbl>
      <w:tblPr>
        <w:tblW w:w="0" w:type="auto"/>
        <w:tblLook w:val="04A0" w:firstRow="1" w:lastRow="0" w:firstColumn="1" w:lastColumn="0" w:noHBand="0" w:noVBand="1"/>
      </w:tblPr>
      <w:tblGrid>
        <w:gridCol w:w="817"/>
        <w:gridCol w:w="6685"/>
      </w:tblGrid>
      <w:tr w:rsidR="00074143" w:rsidRPr="00F959A9" w14:paraId="014ABB7C" w14:textId="77777777" w:rsidTr="00074143">
        <w:tc>
          <w:tcPr>
            <w:tcW w:w="817" w:type="dxa"/>
            <w:hideMark/>
          </w:tcPr>
          <w:p w14:paraId="6B03D232" w14:textId="77777777" w:rsidR="00074143" w:rsidRPr="00F959A9" w:rsidRDefault="00074143">
            <w:pPr>
              <w:spacing w:before="240"/>
              <w:ind w:firstLine="0"/>
              <w:rPr>
                <w:sz w:val="19"/>
                <w:szCs w:val="19"/>
              </w:rPr>
            </w:pPr>
            <w:r w:rsidRPr="00F959A9">
              <w:rPr>
                <w:noProof/>
                <w:szCs w:val="19"/>
                <w:lang w:eastAsia="ru-RU"/>
              </w:rPr>
              <w:drawing>
                <wp:inline distT="0" distB="0" distL="0" distR="0" wp14:anchorId="03157AFB" wp14:editId="6A1B9A57">
                  <wp:extent cx="361950" cy="361950"/>
                  <wp:effectExtent l="0" t="0" r="0" b="0"/>
                  <wp:docPr id="143" name="Рисунок 143" descr="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e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6685" w:type="dxa"/>
            <w:hideMark/>
          </w:tcPr>
          <w:p w14:paraId="0CA3C1B4" w14:textId="77777777" w:rsidR="00074143" w:rsidRPr="00F959A9" w:rsidRDefault="00074143">
            <w:pPr>
              <w:ind w:firstLine="0"/>
              <w:rPr>
                <w:color w:val="FF0000"/>
              </w:rPr>
            </w:pPr>
            <w:r w:rsidRPr="00F959A9">
              <w:rPr>
                <w:b/>
                <w:bCs/>
                <w:szCs w:val="19"/>
                <w:u w:val="single"/>
              </w:rPr>
              <w:t>Внимание</w:t>
            </w:r>
            <w:r w:rsidRPr="00F959A9">
              <w:rPr>
                <w:szCs w:val="19"/>
              </w:rPr>
              <w:t xml:space="preserve">. </w:t>
            </w:r>
            <w:r w:rsidRPr="00F959A9">
              <w:t xml:space="preserve">описанные ниже манипуляции необходимо выполнять в то время, когда с сервером </w:t>
            </w:r>
            <w:r w:rsidRPr="00F959A9">
              <w:rPr>
                <w:lang w:val="en-US"/>
              </w:rPr>
              <w:t>SQL</w:t>
            </w:r>
            <w:r w:rsidRPr="00F959A9">
              <w:t xml:space="preserve"> не ведется работа.</w:t>
            </w:r>
          </w:p>
        </w:tc>
      </w:tr>
    </w:tbl>
    <w:p w14:paraId="2B073427" w14:textId="77777777" w:rsidR="00074143" w:rsidRPr="00F959A9" w:rsidRDefault="00074143" w:rsidP="00074143"/>
    <w:p w14:paraId="4E68872C" w14:textId="77777777" w:rsidR="00074143" w:rsidRPr="00F959A9" w:rsidRDefault="00074143" w:rsidP="00074143">
      <w:r w:rsidRPr="00F959A9">
        <w:t>Для исправления ошибки необходимо выполнить восстановление (</w:t>
      </w:r>
      <w:r w:rsidRPr="00F959A9">
        <w:rPr>
          <w:lang w:val="en-US"/>
        </w:rPr>
        <w:t>Repair</w:t>
      </w:r>
      <w:r w:rsidRPr="00F959A9">
        <w:t xml:space="preserve">) компонент обратной совместимости </w:t>
      </w:r>
      <w:r w:rsidRPr="00F959A9">
        <w:rPr>
          <w:lang w:val="en-US"/>
        </w:rPr>
        <w:t>SQL</w:t>
      </w:r>
      <w:r w:rsidRPr="00F959A9">
        <w:t xml:space="preserve"> </w:t>
      </w:r>
      <w:r w:rsidRPr="00F959A9">
        <w:rPr>
          <w:lang w:val="en-US"/>
        </w:rPr>
        <w:t>Server</w:t>
      </w:r>
      <w:r w:rsidRPr="00F959A9">
        <w:t xml:space="preserve"> 2005 или же всего </w:t>
      </w:r>
      <w:r w:rsidRPr="00F959A9">
        <w:rPr>
          <w:lang w:val="en-US"/>
        </w:rPr>
        <w:t>SQL</w:t>
      </w:r>
      <w:r w:rsidRPr="00F959A9">
        <w:t xml:space="preserve"> </w:t>
      </w:r>
      <w:r w:rsidRPr="00F959A9">
        <w:rPr>
          <w:lang w:val="en-US"/>
        </w:rPr>
        <w:t>Server</w:t>
      </w:r>
      <w:r w:rsidRPr="00F959A9">
        <w:t xml:space="preserve"> 2005. Для этого необходимо перейти в форму «Установка и удаление программ» («Пуск» — «Настройка» — «Панель управления» — «Администрирование» — «Установка и удаление программы»).</w:t>
      </w:r>
    </w:p>
    <w:p w14:paraId="1B168182" w14:textId="77777777" w:rsidR="00074143" w:rsidRPr="00F959A9" w:rsidRDefault="00074143" w:rsidP="00074143">
      <w:r w:rsidRPr="00F959A9">
        <w:t>В списке установленных программ выберите «</w:t>
      </w:r>
      <w:r w:rsidRPr="00F959A9">
        <w:rPr>
          <w:lang w:val="en-US"/>
        </w:rPr>
        <w:t>Microsoft</w:t>
      </w:r>
      <w:r w:rsidRPr="00F959A9">
        <w:t xml:space="preserve"> </w:t>
      </w:r>
      <w:r w:rsidRPr="00F959A9">
        <w:rPr>
          <w:lang w:val="en-US"/>
        </w:rPr>
        <w:t>SQL</w:t>
      </w:r>
      <w:r w:rsidRPr="00F959A9">
        <w:t xml:space="preserve"> </w:t>
      </w:r>
      <w:r w:rsidRPr="00F959A9">
        <w:rPr>
          <w:lang w:val="en-US"/>
        </w:rPr>
        <w:t>Server</w:t>
      </w:r>
      <w:r w:rsidRPr="00F959A9">
        <w:t xml:space="preserve"> 2005 </w:t>
      </w:r>
      <w:r w:rsidRPr="00F959A9">
        <w:rPr>
          <w:lang w:val="en-US"/>
        </w:rPr>
        <w:t>Backward</w:t>
      </w:r>
      <w:r w:rsidRPr="00F959A9">
        <w:t xml:space="preserve"> </w:t>
      </w:r>
      <w:r w:rsidRPr="00F959A9">
        <w:rPr>
          <w:lang w:val="en-US"/>
        </w:rPr>
        <w:t>compatibility</w:t>
      </w:r>
      <w:r w:rsidRPr="00F959A9">
        <w:t>»:</w:t>
      </w:r>
    </w:p>
    <w:p w14:paraId="49732434" w14:textId="31FE333B" w:rsidR="00074143" w:rsidRPr="00F959A9" w:rsidRDefault="00074143" w:rsidP="00074143">
      <w:pPr>
        <w:jc w:val="center"/>
      </w:pPr>
      <w:r w:rsidRPr="00F959A9">
        <w:rPr>
          <w:noProof/>
          <w:lang w:eastAsia="ru-RU"/>
        </w:rPr>
        <w:lastRenderedPageBreak/>
        <w:drawing>
          <wp:inline distT="0" distB="0" distL="0" distR="0" wp14:anchorId="3FFCED6D" wp14:editId="652D35B4">
            <wp:extent cx="3848100" cy="201930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48100" cy="2019300"/>
                    </a:xfrm>
                    <a:prstGeom prst="rect">
                      <a:avLst/>
                    </a:prstGeom>
                    <a:noFill/>
                    <a:ln>
                      <a:noFill/>
                    </a:ln>
                  </pic:spPr>
                </pic:pic>
              </a:graphicData>
            </a:graphic>
          </wp:inline>
        </w:drawing>
      </w:r>
    </w:p>
    <w:p w14:paraId="008C8B60" w14:textId="40704487" w:rsidR="007F58E0"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2</w:t>
      </w:r>
      <w:r w:rsidRPr="00F959A9">
        <w:rPr>
          <w:szCs w:val="19"/>
        </w:rPr>
        <w:fldChar w:fldCharType="end"/>
      </w:r>
    </w:p>
    <w:p w14:paraId="6140BFC5" w14:textId="77777777" w:rsidR="006B2450" w:rsidRPr="00F959A9" w:rsidRDefault="006B2450" w:rsidP="00074143"/>
    <w:p w14:paraId="0C09E374" w14:textId="77777777" w:rsidR="00074143" w:rsidRPr="00F959A9" w:rsidRDefault="00074143" w:rsidP="00074143">
      <w:r w:rsidRPr="00F959A9">
        <w:t>Нажмите кнопку «Изменить» и выберите пункт «</w:t>
      </w:r>
      <w:r w:rsidRPr="00F959A9">
        <w:rPr>
          <w:lang w:val="en-US"/>
        </w:rPr>
        <w:t>Modify</w:t>
      </w:r>
      <w:r w:rsidRPr="00F959A9">
        <w:t xml:space="preserve">». </w:t>
      </w:r>
    </w:p>
    <w:p w14:paraId="7267886B" w14:textId="77777777" w:rsidR="00074143" w:rsidRPr="00F959A9" w:rsidRDefault="00074143" w:rsidP="00074143">
      <w:pPr>
        <w:jc w:val="center"/>
      </w:pPr>
      <w:r w:rsidRPr="00F959A9">
        <w:rPr>
          <w:noProof/>
          <w:lang w:eastAsia="ru-RU"/>
        </w:rPr>
        <w:drawing>
          <wp:inline distT="0" distB="0" distL="0" distR="0" wp14:anchorId="127222B2" wp14:editId="3FA9B425">
            <wp:extent cx="2667000" cy="200025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inline>
        </w:drawing>
      </w:r>
    </w:p>
    <w:p w14:paraId="3595C2D3" w14:textId="7489E033" w:rsidR="007F58E0"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3</w:t>
      </w:r>
      <w:r w:rsidRPr="00F959A9">
        <w:rPr>
          <w:szCs w:val="19"/>
        </w:rPr>
        <w:fldChar w:fldCharType="end"/>
      </w:r>
    </w:p>
    <w:p w14:paraId="08E96251" w14:textId="77777777" w:rsidR="00074143" w:rsidRPr="00F959A9" w:rsidRDefault="00074143" w:rsidP="00074143"/>
    <w:p w14:paraId="7C6D7133" w14:textId="77777777" w:rsidR="00074143" w:rsidRPr="00F959A9" w:rsidRDefault="00074143" w:rsidP="00074143">
      <w:r w:rsidRPr="00F959A9">
        <w:t>В списке установленных компонентов для «</w:t>
      </w:r>
      <w:r w:rsidRPr="00F959A9">
        <w:rPr>
          <w:lang w:val="en-US"/>
        </w:rPr>
        <w:t>SQL</w:t>
      </w:r>
      <w:r w:rsidRPr="00F959A9">
        <w:t xml:space="preserve"> </w:t>
      </w:r>
      <w:r w:rsidRPr="00F959A9">
        <w:rPr>
          <w:lang w:val="en-US"/>
        </w:rPr>
        <w:t>Distributed</w:t>
      </w:r>
      <w:r w:rsidRPr="00F959A9">
        <w:t xml:space="preserve"> </w:t>
      </w:r>
      <w:r w:rsidRPr="00F959A9">
        <w:rPr>
          <w:lang w:val="en-US"/>
        </w:rPr>
        <w:t>Management</w:t>
      </w:r>
      <w:r w:rsidRPr="00F959A9">
        <w:t xml:space="preserve"> </w:t>
      </w:r>
      <w:r w:rsidRPr="00F959A9">
        <w:rPr>
          <w:lang w:val="en-US"/>
        </w:rPr>
        <w:t>Object</w:t>
      </w:r>
      <w:r w:rsidRPr="00F959A9">
        <w:t xml:space="preserve"> (</w:t>
      </w:r>
      <w:r w:rsidRPr="00F959A9">
        <w:rPr>
          <w:lang w:val="en-US"/>
        </w:rPr>
        <w:t>SQL</w:t>
      </w:r>
      <w:r w:rsidRPr="00F959A9">
        <w:t>-</w:t>
      </w:r>
      <w:r w:rsidRPr="00F959A9">
        <w:rPr>
          <w:lang w:val="en-US"/>
        </w:rPr>
        <w:t>DMO</w:t>
      </w:r>
      <w:r w:rsidRPr="00F959A9">
        <w:t>)» выберите режим установки:</w:t>
      </w:r>
    </w:p>
    <w:p w14:paraId="0D9C9F13" w14:textId="77777777" w:rsidR="00074143" w:rsidRPr="00F959A9" w:rsidRDefault="00074143" w:rsidP="00074143">
      <w:pPr>
        <w:jc w:val="center"/>
      </w:pPr>
      <w:r w:rsidRPr="00F959A9">
        <w:rPr>
          <w:noProof/>
          <w:lang w:eastAsia="ru-RU"/>
        </w:rPr>
        <w:lastRenderedPageBreak/>
        <w:drawing>
          <wp:inline distT="0" distB="0" distL="0" distR="0" wp14:anchorId="6C70D318" wp14:editId="3F5F2FE3">
            <wp:extent cx="3238500" cy="24384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38500" cy="2438400"/>
                    </a:xfrm>
                    <a:prstGeom prst="rect">
                      <a:avLst/>
                    </a:prstGeom>
                    <a:noFill/>
                    <a:ln>
                      <a:noFill/>
                    </a:ln>
                  </pic:spPr>
                </pic:pic>
              </a:graphicData>
            </a:graphic>
          </wp:inline>
        </w:drawing>
      </w:r>
    </w:p>
    <w:p w14:paraId="1CF07C09" w14:textId="058D24F5" w:rsidR="007F58E0"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4</w:t>
      </w:r>
      <w:r w:rsidRPr="00F959A9">
        <w:rPr>
          <w:szCs w:val="19"/>
        </w:rPr>
        <w:fldChar w:fldCharType="end"/>
      </w:r>
    </w:p>
    <w:p w14:paraId="3420E8AA" w14:textId="77777777" w:rsidR="00074143" w:rsidRPr="00F959A9" w:rsidRDefault="00074143" w:rsidP="00074143">
      <w:r w:rsidRPr="00F959A9">
        <w:t>И затем выполните установку, следуя страницам мастера.</w:t>
      </w:r>
    </w:p>
    <w:p w14:paraId="6D8A9D8B" w14:textId="77777777" w:rsidR="00074143" w:rsidRPr="00F959A9" w:rsidRDefault="00074143" w:rsidP="00074143">
      <w:r w:rsidRPr="00F959A9">
        <w:t>Если это не помогло, то снова нажмите «Изменить» на «</w:t>
      </w:r>
      <w:r w:rsidRPr="00F959A9">
        <w:rPr>
          <w:lang w:val="en-US"/>
        </w:rPr>
        <w:t>Microsoft</w:t>
      </w:r>
      <w:r w:rsidRPr="00F959A9">
        <w:t xml:space="preserve"> </w:t>
      </w:r>
      <w:r w:rsidRPr="00F959A9">
        <w:rPr>
          <w:lang w:val="en-US"/>
        </w:rPr>
        <w:t>SQL</w:t>
      </w:r>
      <w:r w:rsidRPr="00F959A9">
        <w:t xml:space="preserve"> </w:t>
      </w:r>
      <w:r w:rsidRPr="00F959A9">
        <w:rPr>
          <w:lang w:val="en-US"/>
        </w:rPr>
        <w:t>Server</w:t>
      </w:r>
      <w:r w:rsidRPr="00F959A9">
        <w:t xml:space="preserve"> 2005 </w:t>
      </w:r>
      <w:r w:rsidRPr="00F959A9">
        <w:rPr>
          <w:lang w:val="en-US"/>
        </w:rPr>
        <w:t>Backward</w:t>
      </w:r>
      <w:r w:rsidRPr="00F959A9">
        <w:t xml:space="preserve"> </w:t>
      </w:r>
      <w:r w:rsidRPr="00F959A9">
        <w:rPr>
          <w:lang w:val="en-US"/>
        </w:rPr>
        <w:t>compatibility</w:t>
      </w:r>
      <w:r w:rsidRPr="00F959A9">
        <w:t>» и в мастере изменения выберите пункт «</w:t>
      </w:r>
      <w:r w:rsidRPr="00F959A9">
        <w:rPr>
          <w:lang w:val="en-US"/>
        </w:rPr>
        <w:t>Repair</w:t>
      </w:r>
      <w:r w:rsidRPr="00F959A9">
        <w:t>».</w:t>
      </w:r>
    </w:p>
    <w:p w14:paraId="79CACAE3" w14:textId="77777777" w:rsidR="00074143" w:rsidRPr="00F959A9" w:rsidRDefault="00074143" w:rsidP="00074143"/>
    <w:p w14:paraId="73D66E28" w14:textId="77777777" w:rsidR="00074143" w:rsidRPr="00F959A9" w:rsidRDefault="00074143" w:rsidP="00074143">
      <w:pPr>
        <w:jc w:val="center"/>
      </w:pPr>
      <w:r w:rsidRPr="00F959A9">
        <w:rPr>
          <w:noProof/>
          <w:lang w:eastAsia="ru-RU"/>
        </w:rPr>
        <w:drawing>
          <wp:inline distT="0" distB="0" distL="0" distR="0" wp14:anchorId="41BCEE28" wp14:editId="08095471">
            <wp:extent cx="2676525" cy="200977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76525" cy="2009775"/>
                    </a:xfrm>
                    <a:prstGeom prst="rect">
                      <a:avLst/>
                    </a:prstGeom>
                    <a:noFill/>
                    <a:ln>
                      <a:noFill/>
                    </a:ln>
                  </pic:spPr>
                </pic:pic>
              </a:graphicData>
            </a:graphic>
          </wp:inline>
        </w:drawing>
      </w:r>
    </w:p>
    <w:p w14:paraId="57B09033" w14:textId="5733FA64" w:rsidR="007F58E0"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5</w:t>
      </w:r>
      <w:r w:rsidRPr="00F959A9">
        <w:rPr>
          <w:szCs w:val="19"/>
        </w:rPr>
        <w:fldChar w:fldCharType="end"/>
      </w:r>
    </w:p>
    <w:p w14:paraId="044CF2F0" w14:textId="77777777" w:rsidR="006B2450" w:rsidRPr="00F959A9" w:rsidRDefault="006B2450" w:rsidP="00074143"/>
    <w:p w14:paraId="1710A526" w14:textId="77777777" w:rsidR="00074143" w:rsidRPr="00F959A9" w:rsidRDefault="00074143" w:rsidP="00074143">
      <w:r w:rsidRPr="00F959A9">
        <w:t>На следующем шаге выберите «</w:t>
      </w:r>
      <w:r w:rsidRPr="00F959A9">
        <w:rPr>
          <w:lang w:val="en-US"/>
        </w:rPr>
        <w:t>Install</w:t>
      </w:r>
      <w:r w:rsidRPr="00F959A9">
        <w:t>».</w:t>
      </w:r>
    </w:p>
    <w:p w14:paraId="749C72FA" w14:textId="21726E41" w:rsidR="004C53A3" w:rsidRPr="00F959A9" w:rsidRDefault="004C53A3" w:rsidP="00074143">
      <w:pPr>
        <w:ind w:firstLine="0"/>
      </w:pPr>
    </w:p>
    <w:p w14:paraId="3DFC764D" w14:textId="42B35B48" w:rsidR="00B96A55" w:rsidRPr="00F959A9" w:rsidRDefault="00B96A55" w:rsidP="00B96A55">
      <w:pPr>
        <w:pStyle w:val="2"/>
        <w:rPr>
          <w:lang w:val="en-US"/>
        </w:rPr>
      </w:pPr>
      <w:bookmarkStart w:id="171" w:name="_Ref492024028"/>
      <w:bookmarkStart w:id="172" w:name="_Toc493771825"/>
      <w:r w:rsidRPr="00F959A9">
        <w:lastRenderedPageBreak/>
        <w:t xml:space="preserve">Решение конфликтов с </w:t>
      </w:r>
      <w:r w:rsidRPr="00F959A9">
        <w:rPr>
          <w:lang w:val="en-US"/>
        </w:rPr>
        <w:t>UAC</w:t>
      </w:r>
      <w:bookmarkEnd w:id="171"/>
      <w:bookmarkEnd w:id="172"/>
    </w:p>
    <w:p w14:paraId="28FBB926" w14:textId="20695796" w:rsidR="00C46BE8" w:rsidRPr="00F959A9" w:rsidRDefault="00C46BE8" w:rsidP="00C46BE8">
      <w:pPr>
        <w:ind w:firstLine="0"/>
      </w:pPr>
      <w:r w:rsidRPr="00F959A9">
        <w:t xml:space="preserve">При запуске Менеджера «Хранителя </w:t>
      </w:r>
      <w:r w:rsidRPr="00F959A9">
        <w:rPr>
          <w:lang w:val="en-US"/>
        </w:rPr>
        <w:t>V</w:t>
      </w:r>
      <w:r w:rsidRPr="00F959A9">
        <w:t>» на компьютере с настроенным контролем учётных записей пользователей (</w:t>
      </w:r>
      <w:r w:rsidRPr="00F959A9">
        <w:rPr>
          <w:lang w:val="en-US"/>
        </w:rPr>
        <w:t>UAC</w:t>
      </w:r>
      <w:r w:rsidRPr="00F959A9">
        <w:t>) возможны проблемы - при запуске выдаётся ошибка Windows с одним из перечисленных ниже текстов:</w:t>
      </w:r>
    </w:p>
    <w:p w14:paraId="5BFAAD63" w14:textId="77777777" w:rsidR="00C46BE8" w:rsidRPr="00F959A9" w:rsidRDefault="00C46BE8" w:rsidP="00C46BE8">
      <w:pPr>
        <w:ind w:firstLine="0"/>
      </w:pPr>
      <w:r w:rsidRPr="00F959A9">
        <w:t>•</w:t>
      </w:r>
      <w:r w:rsidRPr="00F959A9">
        <w:tab/>
        <w:t>Действие не может быть завершено, так как другая программа занята. Для перехода к этой программе воспользуйтесь кнопкой «Переключиться».</w:t>
      </w:r>
    </w:p>
    <w:p w14:paraId="3ADA8CDA" w14:textId="77777777" w:rsidR="00C46BE8" w:rsidRPr="00F959A9" w:rsidRDefault="00C46BE8" w:rsidP="00C46BE8">
      <w:pPr>
        <w:ind w:firstLine="0"/>
      </w:pPr>
      <w:r w:rsidRPr="00F959A9">
        <w:t>•</w:t>
      </w:r>
      <w:r w:rsidRPr="00F959A9">
        <w:tab/>
        <w:t>Ошибка при выполнении приложения-сервера.</w:t>
      </w:r>
    </w:p>
    <w:p w14:paraId="75C1C26D" w14:textId="488A726F" w:rsidR="00B96A55" w:rsidRPr="00F959A9" w:rsidRDefault="00C46BE8" w:rsidP="00C46BE8">
      <w:pPr>
        <w:ind w:firstLine="0"/>
      </w:pPr>
      <w:r w:rsidRPr="00F959A9">
        <w:t>•</w:t>
      </w:r>
      <w:r w:rsidRPr="00F959A9">
        <w:tab/>
        <w:t>Запрошенная операция требует повышения.</w:t>
      </w:r>
    </w:p>
    <w:p w14:paraId="0EE9571F" w14:textId="707864A0" w:rsidR="00C46BE8" w:rsidRPr="00F959A9" w:rsidRDefault="00C46BE8" w:rsidP="00C46BE8">
      <w:pPr>
        <w:rPr>
          <w:lang w:eastAsia="en-US"/>
        </w:rPr>
      </w:pPr>
      <w:r w:rsidRPr="00F959A9">
        <w:t>Варианты решения описаны ниже.</w:t>
      </w:r>
    </w:p>
    <w:p w14:paraId="3B2E2E0C" w14:textId="77777777" w:rsidR="00C46BE8" w:rsidRPr="00F959A9" w:rsidRDefault="00C46BE8" w:rsidP="00C46BE8"/>
    <w:p w14:paraId="28C00173" w14:textId="2A8493FE" w:rsidR="00C46BE8" w:rsidRPr="00F959A9" w:rsidRDefault="00C46BE8" w:rsidP="00C46BE8">
      <w:pPr>
        <w:ind w:firstLine="0"/>
        <w:rPr>
          <w:b/>
          <w:u w:val="single"/>
        </w:rPr>
      </w:pPr>
      <w:r w:rsidRPr="00F959A9">
        <w:rPr>
          <w:b/>
          <w:u w:val="single"/>
        </w:rPr>
        <w:t>Отключение контроля учётных записей (</w:t>
      </w:r>
      <w:r w:rsidRPr="00F959A9">
        <w:rPr>
          <w:b/>
          <w:u w:val="single"/>
          <w:lang w:val="en-US"/>
        </w:rPr>
        <w:t>UAC</w:t>
      </w:r>
      <w:r w:rsidRPr="00F959A9">
        <w:rPr>
          <w:b/>
          <w:u w:val="single"/>
        </w:rPr>
        <w:t>)</w:t>
      </w:r>
    </w:p>
    <w:p w14:paraId="690473AA" w14:textId="77777777" w:rsidR="00C46BE8" w:rsidRPr="00F959A9" w:rsidRDefault="00C46BE8" w:rsidP="00C46BE8">
      <w:pPr>
        <w:ind w:firstLine="0"/>
        <w:rPr>
          <w:color w:val="FF0000"/>
        </w:rPr>
      </w:pPr>
      <w:r w:rsidRPr="00F959A9">
        <w:rPr>
          <w:color w:val="FF0000"/>
        </w:rPr>
        <w:t xml:space="preserve">Внимание: при отключении </w:t>
      </w:r>
      <w:r w:rsidRPr="00F959A9">
        <w:rPr>
          <w:color w:val="FF0000"/>
          <w:lang w:val="en-US"/>
        </w:rPr>
        <w:t>UAC</w:t>
      </w:r>
      <w:r w:rsidRPr="00F959A9">
        <w:rPr>
          <w:color w:val="FF0000"/>
        </w:rPr>
        <w:t xml:space="preserve"> в </w:t>
      </w:r>
      <w:r w:rsidRPr="00F959A9">
        <w:rPr>
          <w:color w:val="FF0000"/>
          <w:lang w:val="en-US"/>
        </w:rPr>
        <w:t>Windows</w:t>
      </w:r>
      <w:r w:rsidRPr="00F959A9">
        <w:rPr>
          <w:color w:val="FF0000"/>
        </w:rPr>
        <w:t xml:space="preserve"> 8 не буду работать приложения интерфейса </w:t>
      </w:r>
      <w:r w:rsidRPr="00F959A9">
        <w:rPr>
          <w:color w:val="FF0000"/>
          <w:lang w:val="en-US"/>
        </w:rPr>
        <w:t>Metro</w:t>
      </w:r>
      <w:r w:rsidRPr="00F959A9">
        <w:rPr>
          <w:color w:val="FF0000"/>
        </w:rPr>
        <w:t xml:space="preserve">, включая </w:t>
      </w:r>
      <w:r w:rsidRPr="00F959A9">
        <w:rPr>
          <w:color w:val="FF0000"/>
          <w:lang w:val="en-US"/>
        </w:rPr>
        <w:t>Internet</w:t>
      </w:r>
      <w:r w:rsidRPr="00F959A9">
        <w:rPr>
          <w:color w:val="FF0000"/>
        </w:rPr>
        <w:t xml:space="preserve"> </w:t>
      </w:r>
      <w:r w:rsidRPr="00F959A9">
        <w:rPr>
          <w:color w:val="FF0000"/>
          <w:lang w:val="en-US"/>
        </w:rPr>
        <w:t>Explorer</w:t>
      </w:r>
      <w:r w:rsidRPr="00F959A9">
        <w:rPr>
          <w:color w:val="FF0000"/>
        </w:rPr>
        <w:t>.</w:t>
      </w:r>
    </w:p>
    <w:p w14:paraId="6AD62742" w14:textId="77777777" w:rsidR="00C46BE8" w:rsidRPr="00F959A9" w:rsidRDefault="00C46BE8" w:rsidP="00C46BE8">
      <w:r w:rsidRPr="00F959A9">
        <w:t>Порядок отключения:</w:t>
      </w:r>
    </w:p>
    <w:p w14:paraId="34ACFB66" w14:textId="77777777" w:rsidR="00C46BE8" w:rsidRPr="00F959A9" w:rsidRDefault="00C46BE8" w:rsidP="00C46BE8">
      <w:pPr>
        <w:pStyle w:val="afb"/>
        <w:numPr>
          <w:ilvl w:val="1"/>
          <w:numId w:val="81"/>
        </w:numPr>
        <w:rPr>
          <w:rFonts w:ascii="Times New Roman" w:hAnsi="Times New Roman" w:cs="Times New Roman"/>
          <w:sz w:val="20"/>
          <w:szCs w:val="20"/>
        </w:rPr>
      </w:pPr>
      <w:r w:rsidRPr="00F959A9">
        <w:rPr>
          <w:rFonts w:ascii="Times New Roman" w:hAnsi="Times New Roman" w:cs="Times New Roman"/>
          <w:sz w:val="20"/>
          <w:szCs w:val="20"/>
        </w:rPr>
        <w:t xml:space="preserve">Запустить редактор реестра </w:t>
      </w:r>
      <w:r w:rsidRPr="00F959A9">
        <w:rPr>
          <w:rFonts w:ascii="Times New Roman" w:hAnsi="Times New Roman" w:cs="Times New Roman"/>
          <w:sz w:val="20"/>
          <w:szCs w:val="20"/>
          <w:lang w:val="en-US"/>
        </w:rPr>
        <w:t>regedit</w:t>
      </w:r>
      <w:r w:rsidRPr="00F959A9">
        <w:rPr>
          <w:rFonts w:ascii="Times New Roman" w:hAnsi="Times New Roman" w:cs="Times New Roman"/>
          <w:sz w:val="20"/>
          <w:szCs w:val="20"/>
        </w:rPr>
        <w:t xml:space="preserve"> (нажать сочетание </w:t>
      </w:r>
      <w:r w:rsidRPr="00F959A9">
        <w:rPr>
          <w:rFonts w:ascii="Times New Roman" w:hAnsi="Times New Roman" w:cs="Times New Roman"/>
          <w:sz w:val="20"/>
          <w:szCs w:val="20"/>
          <w:lang w:val="en-US"/>
        </w:rPr>
        <w:t>Windows</w:t>
      </w:r>
      <w:r w:rsidRPr="00F959A9">
        <w:rPr>
          <w:rFonts w:ascii="Times New Roman" w:hAnsi="Times New Roman" w:cs="Times New Roman"/>
          <w:sz w:val="20"/>
          <w:szCs w:val="20"/>
        </w:rPr>
        <w:t>+</w:t>
      </w:r>
      <w:r w:rsidRPr="00F959A9">
        <w:rPr>
          <w:rFonts w:ascii="Times New Roman" w:hAnsi="Times New Roman" w:cs="Times New Roman"/>
          <w:sz w:val="20"/>
          <w:szCs w:val="20"/>
          <w:lang w:val="en-US"/>
        </w:rPr>
        <w:t>R</w:t>
      </w:r>
      <w:r w:rsidRPr="00F959A9">
        <w:rPr>
          <w:rFonts w:ascii="Times New Roman" w:hAnsi="Times New Roman" w:cs="Times New Roman"/>
          <w:sz w:val="20"/>
          <w:szCs w:val="20"/>
        </w:rPr>
        <w:t>)</w:t>
      </w:r>
    </w:p>
    <w:p w14:paraId="6B354B99" w14:textId="740DEF5B" w:rsidR="00C46BE8" w:rsidRPr="00F959A9" w:rsidRDefault="00C46BE8" w:rsidP="00C46BE8">
      <w:pPr>
        <w:rPr>
          <w:lang w:val="en-US"/>
        </w:rPr>
      </w:pPr>
      <w:r w:rsidRPr="00F959A9">
        <w:rPr>
          <w:noProof/>
          <w:lang w:eastAsia="ru-RU"/>
        </w:rPr>
        <w:drawing>
          <wp:inline distT="0" distB="0" distL="0" distR="0" wp14:anchorId="3872F94F" wp14:editId="2E873977">
            <wp:extent cx="4365743" cy="2458529"/>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379964" cy="2466537"/>
                    </a:xfrm>
                    <a:prstGeom prst="rect">
                      <a:avLst/>
                    </a:prstGeom>
                    <a:noFill/>
                    <a:ln>
                      <a:noFill/>
                    </a:ln>
                  </pic:spPr>
                </pic:pic>
              </a:graphicData>
            </a:graphic>
          </wp:inline>
        </w:drawing>
      </w:r>
    </w:p>
    <w:p w14:paraId="37E7FFD8" w14:textId="695322A4" w:rsidR="007F58E0"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6</w:t>
      </w:r>
      <w:r w:rsidRPr="00F959A9">
        <w:rPr>
          <w:szCs w:val="19"/>
        </w:rPr>
        <w:fldChar w:fldCharType="end"/>
      </w:r>
    </w:p>
    <w:p w14:paraId="791D5A94" w14:textId="77777777" w:rsidR="00C46BE8" w:rsidRPr="00F959A9" w:rsidRDefault="00C46BE8" w:rsidP="00C46BE8">
      <w:pPr>
        <w:pStyle w:val="afb"/>
        <w:rPr>
          <w:rFonts w:ascii="Times New Roman" w:hAnsi="Times New Roman" w:cs="Times New Roman"/>
          <w:sz w:val="20"/>
          <w:szCs w:val="20"/>
          <w:lang w:val="en-US"/>
        </w:rPr>
      </w:pPr>
    </w:p>
    <w:p w14:paraId="76A21AB9" w14:textId="003B2C41" w:rsidR="00C46BE8" w:rsidRPr="00F959A9" w:rsidRDefault="00C46BE8" w:rsidP="00C46BE8">
      <w:pPr>
        <w:pStyle w:val="afb"/>
        <w:numPr>
          <w:ilvl w:val="1"/>
          <w:numId w:val="81"/>
        </w:numPr>
        <w:spacing w:after="120"/>
        <w:ind w:left="714" w:hanging="357"/>
        <w:rPr>
          <w:rFonts w:ascii="Times New Roman" w:hAnsi="Times New Roman" w:cs="Times New Roman"/>
          <w:sz w:val="20"/>
          <w:szCs w:val="20"/>
          <w:lang w:val="en-US"/>
        </w:rPr>
      </w:pPr>
      <w:r w:rsidRPr="00F959A9">
        <w:rPr>
          <w:rFonts w:ascii="Times New Roman" w:hAnsi="Times New Roman" w:cs="Times New Roman"/>
          <w:sz w:val="20"/>
          <w:szCs w:val="20"/>
        </w:rPr>
        <w:t>Открыть ветку реестра</w:t>
      </w:r>
    </w:p>
    <w:p w14:paraId="43E82C02" w14:textId="77777777" w:rsidR="00C46BE8" w:rsidRPr="00F959A9" w:rsidRDefault="00C46BE8" w:rsidP="00C46BE8">
      <w:pPr>
        <w:spacing w:before="0"/>
        <w:ind w:firstLine="0"/>
        <w:rPr>
          <w:color w:val="333333"/>
          <w:sz w:val="18"/>
          <w:shd w:val="clear" w:color="auto" w:fill="F6FAFB"/>
          <w:lang w:val="en-US"/>
        </w:rPr>
      </w:pPr>
      <w:r w:rsidRPr="00F959A9">
        <w:rPr>
          <w:color w:val="333333"/>
          <w:sz w:val="18"/>
          <w:shd w:val="clear" w:color="auto" w:fill="F6FAFB"/>
          <w:lang w:val="en-US"/>
        </w:rPr>
        <w:t>HKEY_LOCAL_MACHINE\SOFTWARE\Microsoft\Windows\CurrentVersion\Policies\System</w:t>
      </w:r>
    </w:p>
    <w:p w14:paraId="3CED2BDB" w14:textId="77777777" w:rsidR="00C46BE8" w:rsidRPr="00F959A9" w:rsidRDefault="00C46BE8" w:rsidP="00C46BE8">
      <w:r w:rsidRPr="00F959A9">
        <w:t>Параметр EnableLUA изменить на значение 0.</w:t>
      </w:r>
    </w:p>
    <w:p w14:paraId="71B8564F" w14:textId="13B234B6" w:rsidR="00C46BE8" w:rsidRPr="00F959A9" w:rsidRDefault="00C46BE8" w:rsidP="00C46BE8">
      <w:pPr>
        <w:ind w:firstLine="0"/>
      </w:pPr>
      <w:r w:rsidRPr="00F959A9">
        <w:rPr>
          <w:noProof/>
          <w:lang w:eastAsia="ru-RU"/>
        </w:rPr>
        <w:lastRenderedPageBreak/>
        <w:drawing>
          <wp:inline distT="0" distB="0" distL="0" distR="0" wp14:anchorId="2DD32218" wp14:editId="24BBD53F">
            <wp:extent cx="4537495" cy="2555249"/>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546702" cy="2560434"/>
                    </a:xfrm>
                    <a:prstGeom prst="rect">
                      <a:avLst/>
                    </a:prstGeom>
                    <a:noFill/>
                    <a:ln>
                      <a:noFill/>
                    </a:ln>
                  </pic:spPr>
                </pic:pic>
              </a:graphicData>
            </a:graphic>
          </wp:inline>
        </w:drawing>
      </w:r>
    </w:p>
    <w:p w14:paraId="452BC29A" w14:textId="7A320C98" w:rsidR="007F58E0"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7</w:t>
      </w:r>
      <w:r w:rsidRPr="00F959A9">
        <w:rPr>
          <w:szCs w:val="19"/>
        </w:rPr>
        <w:fldChar w:fldCharType="end"/>
      </w:r>
    </w:p>
    <w:p w14:paraId="0A85863E" w14:textId="77777777" w:rsidR="00C46BE8" w:rsidRPr="00F959A9" w:rsidRDefault="00C46BE8" w:rsidP="00C46BE8">
      <w:pPr>
        <w:pStyle w:val="afb"/>
        <w:rPr>
          <w:rFonts w:ascii="Times New Roman" w:hAnsi="Times New Roman" w:cs="Times New Roman"/>
          <w:sz w:val="20"/>
          <w:szCs w:val="20"/>
        </w:rPr>
      </w:pPr>
    </w:p>
    <w:p w14:paraId="47D4082A" w14:textId="20FE101F" w:rsidR="00C46BE8" w:rsidRPr="00F959A9" w:rsidRDefault="00C46BE8" w:rsidP="00C46BE8">
      <w:pPr>
        <w:pStyle w:val="afb"/>
        <w:numPr>
          <w:ilvl w:val="1"/>
          <w:numId w:val="81"/>
        </w:numPr>
        <w:rPr>
          <w:rFonts w:ascii="Times New Roman" w:hAnsi="Times New Roman" w:cs="Times New Roman"/>
          <w:sz w:val="20"/>
          <w:szCs w:val="20"/>
        </w:rPr>
      </w:pPr>
      <w:r w:rsidRPr="00F959A9">
        <w:rPr>
          <w:rFonts w:ascii="Times New Roman" w:hAnsi="Times New Roman" w:cs="Times New Roman"/>
          <w:sz w:val="20"/>
          <w:szCs w:val="20"/>
        </w:rPr>
        <w:t>Перезагрузить компьютер.</w:t>
      </w:r>
    </w:p>
    <w:p w14:paraId="2C4A09A7" w14:textId="77777777" w:rsidR="00C46BE8" w:rsidRPr="00F959A9" w:rsidRDefault="00C46BE8" w:rsidP="00C46BE8">
      <w:pPr>
        <w:pStyle w:val="afb"/>
        <w:numPr>
          <w:ilvl w:val="1"/>
          <w:numId w:val="81"/>
        </w:numPr>
        <w:jc w:val="both"/>
        <w:rPr>
          <w:rFonts w:ascii="Times New Roman" w:hAnsi="Times New Roman" w:cs="Times New Roman"/>
          <w:sz w:val="20"/>
          <w:szCs w:val="20"/>
        </w:rPr>
      </w:pPr>
      <w:r w:rsidRPr="00F959A9">
        <w:rPr>
          <w:rFonts w:ascii="Times New Roman" w:hAnsi="Times New Roman" w:cs="Times New Roman"/>
          <w:sz w:val="20"/>
          <w:szCs w:val="20"/>
        </w:rPr>
        <w:t xml:space="preserve"> Работать с «Хранителем </w:t>
      </w:r>
      <w:r w:rsidRPr="00F959A9">
        <w:rPr>
          <w:rFonts w:ascii="Times New Roman" w:hAnsi="Times New Roman" w:cs="Times New Roman"/>
          <w:sz w:val="20"/>
          <w:szCs w:val="20"/>
          <w:lang w:val="en-US"/>
        </w:rPr>
        <w:t>V</w:t>
      </w:r>
      <w:r w:rsidRPr="00F959A9">
        <w:rPr>
          <w:rFonts w:ascii="Times New Roman" w:hAnsi="Times New Roman" w:cs="Times New Roman"/>
          <w:sz w:val="20"/>
          <w:szCs w:val="20"/>
        </w:rPr>
        <w:t>» в обычном режиме.</w:t>
      </w:r>
    </w:p>
    <w:p w14:paraId="2F610FB4" w14:textId="77777777" w:rsidR="00C46BE8" w:rsidRPr="00F959A9" w:rsidRDefault="00C46BE8" w:rsidP="00C46BE8"/>
    <w:p w14:paraId="39A44388" w14:textId="77777777" w:rsidR="00C46BE8" w:rsidRPr="00F959A9" w:rsidRDefault="00C46BE8" w:rsidP="00C46BE8">
      <w:pPr>
        <w:ind w:firstLine="0"/>
        <w:rPr>
          <w:b/>
          <w:u w:val="single"/>
        </w:rPr>
      </w:pPr>
      <w:r w:rsidRPr="00F959A9">
        <w:rPr>
          <w:b/>
          <w:u w:val="single"/>
        </w:rPr>
        <w:t>Ручной запуск</w:t>
      </w:r>
    </w:p>
    <w:p w14:paraId="6AC75C22" w14:textId="77777777" w:rsidR="00C46BE8" w:rsidRPr="00F959A9" w:rsidRDefault="00C46BE8" w:rsidP="00C46BE8">
      <w:r w:rsidRPr="00F959A9">
        <w:t>Описанный порядок необходим при запуске программы для изменения настроек Архиватора, например – смена режима запуска и/или учётной записи; эти настройки выполняются в Менеджере по меню «Сервис» / «Настройка»:</w:t>
      </w:r>
    </w:p>
    <w:p w14:paraId="7D266B86" w14:textId="304E52F3" w:rsidR="00C46BE8" w:rsidRPr="00F959A9" w:rsidRDefault="00C46BE8" w:rsidP="00C46BE8">
      <w:pPr>
        <w:jc w:val="center"/>
        <w:rPr>
          <w:lang w:val="en-US"/>
        </w:rPr>
      </w:pPr>
      <w:r w:rsidRPr="00F959A9">
        <w:rPr>
          <w:noProof/>
          <w:lang w:eastAsia="ru-RU"/>
        </w:rPr>
        <w:lastRenderedPageBreak/>
        <w:drawing>
          <wp:inline distT="0" distB="0" distL="0" distR="0" wp14:anchorId="17CFB6C2" wp14:editId="33BF7A28">
            <wp:extent cx="3925019" cy="274615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30545" cy="2750017"/>
                    </a:xfrm>
                    <a:prstGeom prst="rect">
                      <a:avLst/>
                    </a:prstGeom>
                    <a:noFill/>
                    <a:ln>
                      <a:noFill/>
                    </a:ln>
                  </pic:spPr>
                </pic:pic>
              </a:graphicData>
            </a:graphic>
          </wp:inline>
        </w:drawing>
      </w:r>
    </w:p>
    <w:p w14:paraId="0505F9E1" w14:textId="2A02F43F" w:rsidR="007F58E0"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8</w:t>
      </w:r>
      <w:r w:rsidRPr="00F959A9">
        <w:rPr>
          <w:szCs w:val="19"/>
        </w:rPr>
        <w:fldChar w:fldCharType="end"/>
      </w:r>
    </w:p>
    <w:p w14:paraId="45F7F887" w14:textId="77777777" w:rsidR="00C46BE8" w:rsidRPr="00F959A9" w:rsidRDefault="00C46BE8" w:rsidP="00C46BE8"/>
    <w:p w14:paraId="7DE329F1" w14:textId="5D3BD3BE" w:rsidR="00C46BE8" w:rsidRPr="00F959A9" w:rsidRDefault="00C46BE8" w:rsidP="00C46BE8">
      <w:r w:rsidRPr="00F959A9">
        <w:t>Порядок запуска:</w:t>
      </w:r>
    </w:p>
    <w:p w14:paraId="0ECD054E" w14:textId="77777777" w:rsidR="00C46BE8" w:rsidRPr="00F959A9" w:rsidRDefault="00C46BE8" w:rsidP="00C46BE8">
      <w:pPr>
        <w:pStyle w:val="afb"/>
        <w:numPr>
          <w:ilvl w:val="1"/>
          <w:numId w:val="83"/>
        </w:numPr>
        <w:rPr>
          <w:rFonts w:ascii="Times New Roman" w:hAnsi="Times New Roman" w:cs="Times New Roman"/>
          <w:sz w:val="20"/>
          <w:szCs w:val="20"/>
        </w:rPr>
      </w:pPr>
      <w:r w:rsidRPr="00F959A9">
        <w:rPr>
          <w:rFonts w:ascii="Times New Roman" w:hAnsi="Times New Roman" w:cs="Times New Roman"/>
          <w:sz w:val="20"/>
          <w:szCs w:val="20"/>
        </w:rPr>
        <w:t xml:space="preserve">Создать ярлык на рабочем столе для файла </w:t>
      </w:r>
      <w:r w:rsidRPr="00F959A9">
        <w:rPr>
          <w:rFonts w:ascii="Times New Roman" w:hAnsi="Times New Roman" w:cs="Times New Roman"/>
          <w:sz w:val="20"/>
          <w:szCs w:val="20"/>
          <w:lang w:val="en-US"/>
        </w:rPr>
        <w:t>BkSrv</w:t>
      </w:r>
      <w:r w:rsidRPr="00F959A9">
        <w:rPr>
          <w:rFonts w:ascii="Times New Roman" w:hAnsi="Times New Roman" w:cs="Times New Roman"/>
          <w:sz w:val="20"/>
          <w:szCs w:val="20"/>
        </w:rPr>
        <w:t>.</w:t>
      </w:r>
      <w:r w:rsidRPr="00F959A9">
        <w:rPr>
          <w:rFonts w:ascii="Times New Roman" w:hAnsi="Times New Roman" w:cs="Times New Roman"/>
          <w:sz w:val="20"/>
          <w:szCs w:val="20"/>
          <w:lang w:val="en-US"/>
        </w:rPr>
        <w:t>exe</w:t>
      </w:r>
      <w:r w:rsidRPr="00F959A9">
        <w:rPr>
          <w:rFonts w:ascii="Times New Roman" w:hAnsi="Times New Roman" w:cs="Times New Roman"/>
          <w:sz w:val="20"/>
          <w:szCs w:val="20"/>
        </w:rPr>
        <w:t xml:space="preserve"> расположенного в C:\Program Files\Gendalf\Хранитель V для сервера\</w:t>
      </w:r>
    </w:p>
    <w:p w14:paraId="6A513376" w14:textId="0CBC88AD" w:rsidR="00C46BE8" w:rsidRPr="00F959A9" w:rsidRDefault="00C46BE8" w:rsidP="00C46BE8">
      <w:pPr>
        <w:ind w:firstLine="0"/>
      </w:pPr>
      <w:r w:rsidRPr="00F959A9">
        <w:rPr>
          <w:noProof/>
          <w:lang w:eastAsia="ru-RU"/>
        </w:rPr>
        <w:lastRenderedPageBreak/>
        <w:drawing>
          <wp:inline distT="0" distB="0" distL="0" distR="0" wp14:anchorId="01A85DF9" wp14:editId="424E10EA">
            <wp:extent cx="4416725" cy="2487239"/>
            <wp:effectExtent l="0" t="0" r="3175" b="889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432712" cy="2496242"/>
                    </a:xfrm>
                    <a:prstGeom prst="rect">
                      <a:avLst/>
                    </a:prstGeom>
                    <a:noFill/>
                    <a:ln>
                      <a:noFill/>
                    </a:ln>
                  </pic:spPr>
                </pic:pic>
              </a:graphicData>
            </a:graphic>
          </wp:inline>
        </w:drawing>
      </w:r>
    </w:p>
    <w:p w14:paraId="49B4115D" w14:textId="3F29D672" w:rsidR="007F58E0"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9</w:t>
      </w:r>
      <w:r w:rsidRPr="00F959A9">
        <w:rPr>
          <w:szCs w:val="19"/>
        </w:rPr>
        <w:fldChar w:fldCharType="end"/>
      </w:r>
    </w:p>
    <w:p w14:paraId="37D41E6E" w14:textId="77777777" w:rsidR="007F58E0" w:rsidRPr="00F959A9" w:rsidRDefault="007F58E0" w:rsidP="00C46BE8">
      <w:pPr>
        <w:ind w:firstLine="0"/>
      </w:pPr>
    </w:p>
    <w:p w14:paraId="48302390" w14:textId="77777777" w:rsidR="00C46BE8" w:rsidRPr="00F959A9" w:rsidRDefault="00C46BE8" w:rsidP="00C46BE8">
      <w:pPr>
        <w:pStyle w:val="afb"/>
        <w:numPr>
          <w:ilvl w:val="1"/>
          <w:numId w:val="83"/>
        </w:numPr>
        <w:jc w:val="both"/>
        <w:rPr>
          <w:rFonts w:ascii="Times New Roman" w:hAnsi="Times New Roman" w:cs="Times New Roman"/>
          <w:sz w:val="20"/>
          <w:szCs w:val="20"/>
        </w:rPr>
      </w:pPr>
      <w:r w:rsidRPr="00F959A9">
        <w:rPr>
          <w:rFonts w:ascii="Times New Roman" w:hAnsi="Times New Roman" w:cs="Times New Roman"/>
          <w:sz w:val="20"/>
          <w:szCs w:val="20"/>
        </w:rPr>
        <w:t xml:space="preserve">Запустить </w:t>
      </w:r>
      <w:r w:rsidRPr="00F959A9">
        <w:rPr>
          <w:rFonts w:ascii="Times New Roman" w:hAnsi="Times New Roman" w:cs="Times New Roman"/>
          <w:sz w:val="20"/>
          <w:szCs w:val="20"/>
          <w:lang w:val="en-US"/>
        </w:rPr>
        <w:t>BkSrv</w:t>
      </w:r>
      <w:r w:rsidRPr="00F959A9">
        <w:rPr>
          <w:rFonts w:ascii="Times New Roman" w:hAnsi="Times New Roman" w:cs="Times New Roman"/>
          <w:sz w:val="20"/>
          <w:szCs w:val="20"/>
        </w:rPr>
        <w:t>.</w:t>
      </w:r>
      <w:r w:rsidRPr="00F959A9">
        <w:rPr>
          <w:rFonts w:ascii="Times New Roman" w:hAnsi="Times New Roman" w:cs="Times New Roman"/>
          <w:sz w:val="20"/>
          <w:szCs w:val="20"/>
          <w:lang w:val="en-US"/>
        </w:rPr>
        <w:t>exe</w:t>
      </w:r>
      <w:r w:rsidRPr="00F959A9">
        <w:rPr>
          <w:rFonts w:ascii="Times New Roman" w:hAnsi="Times New Roman" w:cs="Times New Roman"/>
          <w:sz w:val="20"/>
          <w:szCs w:val="20"/>
        </w:rPr>
        <w:t xml:space="preserve"> от имени администратора (текущий пользователь должен состоять в группе Администраторы на локальной машине)</w:t>
      </w:r>
    </w:p>
    <w:p w14:paraId="79D12227" w14:textId="060E4899" w:rsidR="00C46BE8" w:rsidRPr="00F959A9" w:rsidRDefault="00C46BE8" w:rsidP="00C46BE8">
      <w:r w:rsidRPr="00F959A9">
        <w:rPr>
          <w:noProof/>
          <w:lang w:eastAsia="ru-RU"/>
        </w:rPr>
        <w:drawing>
          <wp:inline distT="0" distB="0" distL="0" distR="0" wp14:anchorId="3329C764" wp14:editId="1D07EBEB">
            <wp:extent cx="4243705" cy="2389805"/>
            <wp:effectExtent l="0" t="0" r="444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258597" cy="2398191"/>
                    </a:xfrm>
                    <a:prstGeom prst="rect">
                      <a:avLst/>
                    </a:prstGeom>
                    <a:noFill/>
                    <a:ln>
                      <a:noFill/>
                    </a:ln>
                  </pic:spPr>
                </pic:pic>
              </a:graphicData>
            </a:graphic>
          </wp:inline>
        </w:drawing>
      </w:r>
    </w:p>
    <w:p w14:paraId="747E3824" w14:textId="616DA44E" w:rsidR="007F58E0" w:rsidRPr="00F959A9"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10</w:t>
      </w:r>
      <w:r w:rsidRPr="00F959A9">
        <w:rPr>
          <w:szCs w:val="19"/>
        </w:rPr>
        <w:fldChar w:fldCharType="end"/>
      </w:r>
    </w:p>
    <w:p w14:paraId="4E69CA64" w14:textId="77777777" w:rsidR="00C46BE8" w:rsidRPr="00F959A9" w:rsidRDefault="00C46BE8" w:rsidP="00C46BE8">
      <w:pPr>
        <w:pStyle w:val="afb"/>
        <w:rPr>
          <w:rFonts w:ascii="Times New Roman" w:hAnsi="Times New Roman" w:cs="Times New Roman"/>
          <w:sz w:val="20"/>
          <w:szCs w:val="20"/>
        </w:rPr>
      </w:pPr>
    </w:p>
    <w:p w14:paraId="67182003" w14:textId="4F9CCDBA" w:rsidR="00C46BE8" w:rsidRPr="00F959A9" w:rsidRDefault="00C46BE8" w:rsidP="00C46BE8">
      <w:pPr>
        <w:pStyle w:val="afb"/>
        <w:numPr>
          <w:ilvl w:val="1"/>
          <w:numId w:val="83"/>
        </w:numPr>
        <w:rPr>
          <w:rFonts w:ascii="Times New Roman" w:hAnsi="Times New Roman" w:cs="Times New Roman"/>
          <w:sz w:val="20"/>
          <w:szCs w:val="20"/>
        </w:rPr>
      </w:pPr>
      <w:r w:rsidRPr="00F959A9">
        <w:rPr>
          <w:rFonts w:ascii="Times New Roman" w:hAnsi="Times New Roman" w:cs="Times New Roman"/>
          <w:sz w:val="20"/>
          <w:szCs w:val="20"/>
        </w:rPr>
        <w:lastRenderedPageBreak/>
        <w:t>Запустить Менеджер или Агент через меню</w:t>
      </w:r>
    </w:p>
    <w:p w14:paraId="2390F805" w14:textId="4D20A259" w:rsidR="00C46BE8" w:rsidRPr="00F959A9" w:rsidRDefault="00C46BE8" w:rsidP="00C46BE8">
      <w:r w:rsidRPr="00F959A9">
        <w:rPr>
          <w:noProof/>
          <w:lang w:eastAsia="ru-RU"/>
        </w:rPr>
        <w:drawing>
          <wp:inline distT="0" distB="0" distL="0" distR="0" wp14:anchorId="64D30811" wp14:editId="34760D93">
            <wp:extent cx="4244196" cy="2390081"/>
            <wp:effectExtent l="0" t="0" r="444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247780" cy="2392099"/>
                    </a:xfrm>
                    <a:prstGeom prst="rect">
                      <a:avLst/>
                    </a:prstGeom>
                    <a:noFill/>
                    <a:ln>
                      <a:noFill/>
                    </a:ln>
                  </pic:spPr>
                </pic:pic>
              </a:graphicData>
            </a:graphic>
          </wp:inline>
        </w:drawing>
      </w:r>
    </w:p>
    <w:p w14:paraId="40391BAE" w14:textId="7A4EE230" w:rsidR="007F58E0" w:rsidRPr="009E1BD2" w:rsidRDefault="007F58E0" w:rsidP="007F58E0">
      <w:pPr>
        <w:pStyle w:val="16"/>
        <w:rPr>
          <w:szCs w:val="19"/>
        </w:rPr>
      </w:pPr>
      <w:r w:rsidRPr="00F959A9">
        <w:rPr>
          <w:szCs w:val="19"/>
        </w:rPr>
        <w:t xml:space="preserve">Рисунок </w:t>
      </w:r>
      <w:r w:rsidRPr="00F959A9">
        <w:rPr>
          <w:szCs w:val="19"/>
        </w:rPr>
        <w:fldChar w:fldCharType="begin"/>
      </w:r>
      <w:r w:rsidRPr="00F959A9">
        <w:rPr>
          <w:szCs w:val="19"/>
        </w:rPr>
        <w:instrText xml:space="preserve"> STYLEREF 1 \s </w:instrText>
      </w:r>
      <w:r w:rsidRPr="00F959A9">
        <w:rPr>
          <w:szCs w:val="19"/>
        </w:rPr>
        <w:fldChar w:fldCharType="separate"/>
      </w:r>
      <w:r w:rsidR="004C0775">
        <w:rPr>
          <w:noProof/>
          <w:szCs w:val="19"/>
        </w:rPr>
        <w:t>9</w:t>
      </w:r>
      <w:r w:rsidRPr="00F959A9">
        <w:rPr>
          <w:szCs w:val="19"/>
        </w:rPr>
        <w:fldChar w:fldCharType="end"/>
      </w:r>
      <w:r w:rsidRPr="00F959A9">
        <w:rPr>
          <w:szCs w:val="19"/>
        </w:rPr>
        <w:t>.</w:t>
      </w:r>
      <w:r w:rsidRPr="00F959A9">
        <w:rPr>
          <w:szCs w:val="19"/>
        </w:rPr>
        <w:fldChar w:fldCharType="begin"/>
      </w:r>
      <w:r w:rsidRPr="00F959A9">
        <w:rPr>
          <w:szCs w:val="19"/>
        </w:rPr>
        <w:instrText xml:space="preserve"> SEQ Рисунок \* ARABIC \s 1 </w:instrText>
      </w:r>
      <w:r w:rsidRPr="00F959A9">
        <w:rPr>
          <w:szCs w:val="19"/>
        </w:rPr>
        <w:fldChar w:fldCharType="separate"/>
      </w:r>
      <w:r w:rsidR="004C0775">
        <w:rPr>
          <w:noProof/>
          <w:szCs w:val="19"/>
        </w:rPr>
        <w:t>11</w:t>
      </w:r>
      <w:r w:rsidRPr="00F959A9">
        <w:rPr>
          <w:szCs w:val="19"/>
        </w:rPr>
        <w:fldChar w:fldCharType="end"/>
      </w:r>
    </w:p>
    <w:p w14:paraId="0DC04CBD" w14:textId="36904400" w:rsidR="00C46BE8" w:rsidRPr="00C46BE8" w:rsidRDefault="00C46BE8" w:rsidP="00C46BE8">
      <w:pPr>
        <w:ind w:firstLine="0"/>
      </w:pPr>
    </w:p>
    <w:sectPr w:rsidR="00C46BE8" w:rsidRPr="00C46BE8">
      <w:type w:val="continuous"/>
      <w:pgSz w:w="8420" w:h="11906" w:orient="landscape"/>
      <w:pgMar w:top="1134" w:right="567" w:bottom="623" w:left="56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0E8F8F" w14:textId="77777777" w:rsidR="005E5CA1" w:rsidRDefault="005E5CA1">
      <w:pPr>
        <w:spacing w:before="0"/>
      </w:pPr>
      <w:r>
        <w:separator/>
      </w:r>
    </w:p>
  </w:endnote>
  <w:endnote w:type="continuationSeparator" w:id="0">
    <w:p w14:paraId="3755C9A5" w14:textId="77777777" w:rsidR="005E5CA1" w:rsidRDefault="005E5CA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Academy">
    <w:altName w:val="Courier New"/>
    <w:charset w:val="00"/>
    <w:family w:val="swiss"/>
    <w:pitch w:val="variable"/>
  </w:font>
  <w:font w:name="MS Sans Serif">
    <w:altName w:val="Arial"/>
    <w:charset w:val="00"/>
    <w:family w:val="swiss"/>
    <w:pitch w:val="variable"/>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8EECE" w14:textId="77777777" w:rsidR="00024D59" w:rsidRDefault="00024D59">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019E" w14:textId="77777777" w:rsidR="00024D59" w:rsidRDefault="00024D59">
    <w:pPr>
      <w:pStyle w:val="af"/>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A786F" w14:textId="77777777" w:rsidR="00024D59" w:rsidRDefault="00024D59"/>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8A84F" w14:textId="77777777" w:rsidR="00024D59" w:rsidRDefault="00024D59">
    <w:pPr>
      <w:pStyle w:val="af"/>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2E7C9" w14:textId="77777777" w:rsidR="00024D59" w:rsidRDefault="00024D59">
    <w:pPr>
      <w:tabs>
        <w:tab w:val="center" w:pos="4536"/>
        <w:tab w:val="right" w:pos="9072"/>
      </w:tabs>
      <w:ind w:right="360" w:firstLine="360"/>
      <w:jc w:val="center"/>
      <w:rPr>
        <w:szCs w:val="19"/>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E2E79" w14:textId="77777777" w:rsidR="00024D59" w:rsidRDefault="00024D5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9D9553" w14:textId="77777777" w:rsidR="005E5CA1" w:rsidRDefault="005E5CA1">
      <w:pPr>
        <w:spacing w:before="0"/>
      </w:pPr>
      <w:r>
        <w:separator/>
      </w:r>
    </w:p>
  </w:footnote>
  <w:footnote w:type="continuationSeparator" w:id="0">
    <w:p w14:paraId="498E7174" w14:textId="77777777" w:rsidR="005E5CA1" w:rsidRDefault="005E5CA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AA848" w14:textId="77777777" w:rsidR="00024D59" w:rsidRDefault="00024D59">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18D22" w14:textId="77777777" w:rsidR="00024D59" w:rsidRDefault="00024D59">
    <w:pPr>
      <w:pStyle w:val="a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9FEE5" w14:textId="77777777" w:rsidR="00024D59" w:rsidRDefault="00024D59"/>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4E5D" w14:textId="1498754B" w:rsidR="00024D59" w:rsidRDefault="00024D59">
    <w:pPr>
      <w:pStyle w:val="ae"/>
      <w:tabs>
        <w:tab w:val="clear" w:pos="4153"/>
        <w:tab w:val="center" w:pos="0"/>
        <w:tab w:val="right" w:pos="7230"/>
      </w:tabs>
      <w:spacing w:before="0"/>
      <w:ind w:firstLine="0"/>
      <w:jc w:val="right"/>
      <w:rPr>
        <w:sz w:val="15"/>
        <w:szCs w:val="15"/>
      </w:rPr>
    </w:pPr>
    <w:r>
      <w:rPr>
        <w:rStyle w:val="a6"/>
        <w:sz w:val="15"/>
        <w:szCs w:val="15"/>
        <w:u w:val="single"/>
      </w:rPr>
      <w:fldChar w:fldCharType="begin"/>
    </w:r>
    <w:r>
      <w:rPr>
        <w:rStyle w:val="a6"/>
        <w:sz w:val="15"/>
        <w:szCs w:val="15"/>
        <w:u w:val="single"/>
      </w:rPr>
      <w:instrText xml:space="preserve"> PAGE </w:instrText>
    </w:r>
    <w:r>
      <w:rPr>
        <w:rStyle w:val="a6"/>
        <w:sz w:val="15"/>
        <w:szCs w:val="15"/>
        <w:u w:val="single"/>
      </w:rPr>
      <w:fldChar w:fldCharType="separate"/>
    </w:r>
    <w:r w:rsidR="004C0775">
      <w:rPr>
        <w:rStyle w:val="a6"/>
        <w:noProof/>
        <w:sz w:val="15"/>
        <w:szCs w:val="15"/>
        <w:u w:val="single"/>
      </w:rPr>
      <w:t>2</w:t>
    </w:r>
    <w:r>
      <w:rPr>
        <w:rStyle w:val="a6"/>
        <w:sz w:val="15"/>
        <w:szCs w:val="15"/>
        <w:u w:val="single"/>
      </w:rPr>
      <w:fldChar w:fldCharType="end"/>
    </w:r>
    <w:r>
      <w:rPr>
        <w:sz w:val="15"/>
        <w:szCs w:val="15"/>
        <w:u w:val="single"/>
      </w:rPr>
      <w:tab/>
    </w:r>
    <w:r>
      <w:rPr>
        <w:sz w:val="15"/>
        <w:szCs w:val="15"/>
        <w:u w:val="single"/>
      </w:rPr>
      <w:fldChar w:fldCharType="begin"/>
    </w:r>
    <w:r>
      <w:rPr>
        <w:sz w:val="15"/>
        <w:szCs w:val="15"/>
        <w:u w:val="single"/>
      </w:rPr>
      <w:instrText xml:space="preserve"> TITLE </w:instrText>
    </w:r>
    <w:r>
      <w:rPr>
        <w:sz w:val="15"/>
        <w:szCs w:val="15"/>
        <w:u w:val="single"/>
      </w:rPr>
      <w:fldChar w:fldCharType="separate"/>
    </w:r>
    <w:r w:rsidR="004C0775">
      <w:rPr>
        <w:sz w:val="15"/>
        <w:szCs w:val="15"/>
        <w:u w:val="single"/>
      </w:rPr>
      <w:t>Хранитель V</w:t>
    </w:r>
    <w:r>
      <w:rPr>
        <w:sz w:val="15"/>
        <w:szCs w:val="15"/>
        <w:u w:val="single"/>
      </w:rPr>
      <w:fldChar w:fldCharType="end"/>
    </w:r>
    <w:r>
      <w:rPr>
        <w:sz w:val="15"/>
        <w:szCs w:val="15"/>
        <w:u w:val="single"/>
      </w:rPr>
      <w:t xml:space="preserve">. </w:t>
    </w:r>
    <w:r>
      <w:rPr>
        <w:sz w:val="15"/>
        <w:szCs w:val="15"/>
        <w:u w:val="single"/>
        <w:lang w:val="en-US"/>
      </w:rPr>
      <w:fldChar w:fldCharType="begin"/>
    </w:r>
    <w:r>
      <w:rPr>
        <w:sz w:val="15"/>
        <w:szCs w:val="15"/>
        <w:u w:val="single"/>
        <w:lang w:val="en-US"/>
      </w:rPr>
      <w:instrText xml:space="preserve"> SUBJECT </w:instrText>
    </w:r>
    <w:r>
      <w:rPr>
        <w:sz w:val="15"/>
        <w:szCs w:val="15"/>
        <w:u w:val="single"/>
        <w:lang w:val="en-US"/>
      </w:rPr>
      <w:fldChar w:fldCharType="separate"/>
    </w:r>
    <w:r w:rsidR="004C0775">
      <w:rPr>
        <w:sz w:val="15"/>
        <w:szCs w:val="15"/>
        <w:u w:val="single"/>
        <w:lang w:val="en-US"/>
      </w:rPr>
      <w:t>Руководство пользователя</w:t>
    </w:r>
    <w:r>
      <w:rPr>
        <w:sz w:val="15"/>
        <w:szCs w:val="15"/>
        <w:u w:val="single"/>
        <w:lang w:val="en-US"/>
      </w:rPr>
      <w:fldChar w:fldCharType="end"/>
    </w:r>
    <w:r>
      <w:rPr>
        <w:sz w:val="15"/>
        <w:szCs w:val="15"/>
        <w:u w:val="single"/>
      </w:rPr>
      <w:t>.</w:t>
    </w:r>
    <w:r>
      <w:rPr>
        <w:sz w:val="15"/>
        <w:szCs w:val="15"/>
      </w:rPr>
      <w:tab/>
    </w:r>
    <w:r>
      <w:rPr>
        <w:sz w:val="15"/>
        <w:szCs w:val="15"/>
      </w:rPr>
      <w:tab/>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1EFB4" w14:textId="7FB73A1D" w:rsidR="00024D59" w:rsidRDefault="00024D59">
    <w:pPr>
      <w:pStyle w:val="ae"/>
      <w:tabs>
        <w:tab w:val="clear" w:pos="4153"/>
        <w:tab w:val="center" w:pos="7088"/>
      </w:tabs>
      <w:ind w:firstLine="0"/>
    </w:pPr>
    <w:r>
      <w:rPr>
        <w:sz w:val="15"/>
        <w:szCs w:val="15"/>
        <w:u w:val="single"/>
      </w:rPr>
      <w:t>Настройка программы</w:t>
    </w:r>
    <w:r>
      <w:rPr>
        <w:sz w:val="15"/>
        <w:szCs w:val="15"/>
        <w:u w:val="single"/>
      </w:rPr>
      <w:tab/>
    </w:r>
    <w:r>
      <w:rPr>
        <w:rStyle w:val="a6"/>
        <w:sz w:val="15"/>
        <w:szCs w:val="15"/>
        <w:u w:val="single"/>
      </w:rPr>
      <w:fldChar w:fldCharType="begin"/>
    </w:r>
    <w:r>
      <w:rPr>
        <w:rStyle w:val="a6"/>
        <w:sz w:val="15"/>
        <w:szCs w:val="15"/>
        <w:u w:val="single"/>
      </w:rPr>
      <w:instrText xml:space="preserve"> PAGE </w:instrText>
    </w:r>
    <w:r>
      <w:rPr>
        <w:rStyle w:val="a6"/>
        <w:sz w:val="15"/>
        <w:szCs w:val="15"/>
        <w:u w:val="single"/>
      </w:rPr>
      <w:fldChar w:fldCharType="separate"/>
    </w:r>
    <w:r w:rsidR="004C0775">
      <w:rPr>
        <w:rStyle w:val="a6"/>
        <w:noProof/>
        <w:sz w:val="15"/>
        <w:szCs w:val="15"/>
        <w:u w:val="single"/>
      </w:rPr>
      <w:t>115</w:t>
    </w:r>
    <w:r>
      <w:rPr>
        <w:rStyle w:val="a6"/>
        <w:sz w:val="15"/>
        <w:szCs w:val="15"/>
        <w:u w:val="singl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36B12" w14:textId="77777777" w:rsidR="00024D59" w:rsidRDefault="00024D5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360"/>
        </w:tabs>
        <w:ind w:left="0" w:firstLine="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567"/>
        </w:tabs>
        <w:ind w:left="567" w:hanging="567"/>
      </w:pPr>
      <w:rPr>
        <w:rFonts w:ascii="Symbol" w:hAnsi="Symbol"/>
        <w:sz w:val="20"/>
      </w:rPr>
    </w:lvl>
  </w:abstractNum>
  <w:abstractNum w:abstractNumId="2" w15:restartNumberingAfterBreak="0">
    <w:nsid w:val="00000003"/>
    <w:multiLevelType w:val="singleLevel"/>
    <w:tmpl w:val="00000003"/>
    <w:name w:val="WW8Num3"/>
    <w:lvl w:ilvl="0">
      <w:start w:val="1"/>
      <w:numFmt w:val="bullet"/>
      <w:lvlText w:val=""/>
      <w:lvlJc w:val="left"/>
      <w:pPr>
        <w:tabs>
          <w:tab w:val="num" w:pos="567"/>
        </w:tabs>
        <w:ind w:left="567" w:hanging="567"/>
      </w:pPr>
      <w:rPr>
        <w:rFonts w:ascii="Symbol" w:hAnsi="Symbol"/>
        <w:sz w:val="20"/>
      </w:rPr>
    </w:lvl>
  </w:abstractNum>
  <w:abstractNum w:abstractNumId="3" w15:restartNumberingAfterBreak="0">
    <w:nsid w:val="00000004"/>
    <w:multiLevelType w:val="singleLevel"/>
    <w:tmpl w:val="00000004"/>
    <w:name w:val="WW8Num4"/>
    <w:lvl w:ilvl="0">
      <w:start w:val="1"/>
      <w:numFmt w:val="bullet"/>
      <w:lvlText w:val=""/>
      <w:lvlJc w:val="left"/>
      <w:pPr>
        <w:tabs>
          <w:tab w:val="num" w:pos="851"/>
        </w:tabs>
        <w:ind w:left="851" w:hanging="567"/>
      </w:pPr>
      <w:rPr>
        <w:rFonts w:ascii="Symbol" w:hAnsi="Symbol"/>
        <w:sz w:val="20"/>
      </w:rPr>
    </w:lvl>
  </w:abstractNum>
  <w:abstractNum w:abstractNumId="4" w15:restartNumberingAfterBreak="0">
    <w:nsid w:val="00000005"/>
    <w:multiLevelType w:val="multilevel"/>
    <w:tmpl w:val="00000005"/>
    <w:name w:val="WW8Num5"/>
    <w:lvl w:ilvl="0">
      <w:start w:val="1"/>
      <w:numFmt w:val="bullet"/>
      <w:lvlText w:val=""/>
      <w:lvlJc w:val="left"/>
      <w:pPr>
        <w:tabs>
          <w:tab w:val="num" w:pos="567"/>
        </w:tabs>
        <w:ind w:left="567" w:hanging="567"/>
      </w:pPr>
      <w:rPr>
        <w:rFonts w:ascii="Symbol" w:hAnsi="Symbol"/>
        <w:sz w:val="20"/>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singleLevel"/>
    <w:tmpl w:val="00000006"/>
    <w:name w:val="WW8Num6"/>
    <w:lvl w:ilvl="0">
      <w:start w:val="1"/>
      <w:numFmt w:val="decimal"/>
      <w:lvlText w:val="%1."/>
      <w:lvlJc w:val="left"/>
      <w:pPr>
        <w:tabs>
          <w:tab w:val="num" w:pos="360"/>
        </w:tabs>
        <w:ind w:left="360" w:hanging="360"/>
      </w:pPr>
    </w:lvl>
  </w:abstractNum>
  <w:abstractNum w:abstractNumId="6" w15:restartNumberingAfterBreak="0">
    <w:nsid w:val="00000007"/>
    <w:multiLevelType w:val="singleLevel"/>
    <w:tmpl w:val="00000007"/>
    <w:name w:val="WW8Num7"/>
    <w:lvl w:ilvl="0">
      <w:start w:val="1"/>
      <w:numFmt w:val="bullet"/>
      <w:lvlText w:val=""/>
      <w:lvlJc w:val="left"/>
      <w:pPr>
        <w:tabs>
          <w:tab w:val="num" w:pos="567"/>
        </w:tabs>
        <w:ind w:left="567" w:hanging="567"/>
      </w:pPr>
      <w:rPr>
        <w:rFonts w:ascii="Symbol" w:hAnsi="Symbol"/>
        <w:sz w:val="20"/>
      </w:rPr>
    </w:lvl>
  </w:abstractNum>
  <w:abstractNum w:abstractNumId="7" w15:restartNumberingAfterBreak="0">
    <w:nsid w:val="00000008"/>
    <w:multiLevelType w:val="multilevel"/>
    <w:tmpl w:val="00000008"/>
    <w:name w:val="WW8Num8"/>
    <w:lvl w:ilvl="0">
      <w:start w:val="1"/>
      <w:numFmt w:val="bullet"/>
      <w:lvlText w:val=""/>
      <w:lvlJc w:val="left"/>
      <w:pPr>
        <w:tabs>
          <w:tab w:val="num" w:pos="851"/>
        </w:tabs>
        <w:ind w:left="851" w:hanging="567"/>
      </w:pPr>
      <w:rPr>
        <w:rFonts w:ascii="Symbol" w:hAnsi="Symbol"/>
      </w:rPr>
    </w:lvl>
    <w:lvl w:ilvl="1">
      <w:start w:val="1"/>
      <w:numFmt w:val="bullet"/>
      <w:lvlText w:val=""/>
      <w:lvlJc w:val="left"/>
      <w:pPr>
        <w:tabs>
          <w:tab w:val="num" w:pos="1724"/>
        </w:tabs>
        <w:ind w:left="1724" w:hanging="360"/>
      </w:pPr>
      <w:rPr>
        <w:rFonts w:ascii="Wingdings" w:hAnsi="Wingdings"/>
      </w:rPr>
    </w:lvl>
    <w:lvl w:ilvl="2">
      <w:start w:val="1"/>
      <w:numFmt w:val="bullet"/>
      <w:lvlText w:val=""/>
      <w:lvlJc w:val="left"/>
      <w:pPr>
        <w:tabs>
          <w:tab w:val="num" w:pos="2444"/>
        </w:tabs>
        <w:ind w:left="2444" w:hanging="360"/>
      </w:pPr>
      <w:rPr>
        <w:rFonts w:ascii="Wingdings" w:hAnsi="Wingdings"/>
      </w:rPr>
    </w:lvl>
    <w:lvl w:ilvl="3">
      <w:start w:val="1"/>
      <w:numFmt w:val="bullet"/>
      <w:lvlText w:val=""/>
      <w:lvlJc w:val="left"/>
      <w:pPr>
        <w:tabs>
          <w:tab w:val="num" w:pos="3164"/>
        </w:tabs>
        <w:ind w:left="3164" w:hanging="360"/>
      </w:pPr>
      <w:rPr>
        <w:rFonts w:ascii="Symbol" w:hAnsi="Symbol"/>
      </w:rPr>
    </w:lvl>
    <w:lvl w:ilvl="4">
      <w:start w:val="1"/>
      <w:numFmt w:val="bullet"/>
      <w:lvlText w:val="o"/>
      <w:lvlJc w:val="left"/>
      <w:pPr>
        <w:tabs>
          <w:tab w:val="num" w:pos="3884"/>
        </w:tabs>
        <w:ind w:left="3884" w:hanging="360"/>
      </w:pPr>
      <w:rPr>
        <w:rFonts w:ascii="Courier New" w:hAnsi="Courier New"/>
      </w:rPr>
    </w:lvl>
    <w:lvl w:ilvl="5">
      <w:start w:val="1"/>
      <w:numFmt w:val="bullet"/>
      <w:lvlText w:val=""/>
      <w:lvlJc w:val="left"/>
      <w:pPr>
        <w:tabs>
          <w:tab w:val="num" w:pos="4604"/>
        </w:tabs>
        <w:ind w:left="4604" w:hanging="360"/>
      </w:pPr>
      <w:rPr>
        <w:rFonts w:ascii="Wingdings" w:hAnsi="Wingdings"/>
      </w:rPr>
    </w:lvl>
    <w:lvl w:ilvl="6">
      <w:start w:val="1"/>
      <w:numFmt w:val="bullet"/>
      <w:lvlText w:val=""/>
      <w:lvlJc w:val="left"/>
      <w:pPr>
        <w:tabs>
          <w:tab w:val="num" w:pos="5324"/>
        </w:tabs>
        <w:ind w:left="5324" w:hanging="360"/>
      </w:pPr>
      <w:rPr>
        <w:rFonts w:ascii="Symbol" w:hAnsi="Symbol"/>
      </w:rPr>
    </w:lvl>
    <w:lvl w:ilvl="7">
      <w:start w:val="1"/>
      <w:numFmt w:val="bullet"/>
      <w:lvlText w:val="o"/>
      <w:lvlJc w:val="left"/>
      <w:pPr>
        <w:tabs>
          <w:tab w:val="num" w:pos="6044"/>
        </w:tabs>
        <w:ind w:left="6044" w:hanging="360"/>
      </w:pPr>
      <w:rPr>
        <w:rFonts w:ascii="Courier New" w:hAnsi="Courier New"/>
      </w:rPr>
    </w:lvl>
    <w:lvl w:ilvl="8">
      <w:start w:val="1"/>
      <w:numFmt w:val="bullet"/>
      <w:lvlText w:val=""/>
      <w:lvlJc w:val="left"/>
      <w:pPr>
        <w:tabs>
          <w:tab w:val="num" w:pos="6764"/>
        </w:tabs>
        <w:ind w:left="6764" w:hanging="360"/>
      </w:pPr>
      <w:rPr>
        <w:rFonts w:ascii="Wingdings" w:hAnsi="Wingdings"/>
      </w:rPr>
    </w:lvl>
  </w:abstractNum>
  <w:abstractNum w:abstractNumId="8" w15:restartNumberingAfterBreak="0">
    <w:nsid w:val="00000009"/>
    <w:multiLevelType w:val="singleLevel"/>
    <w:tmpl w:val="00000009"/>
    <w:name w:val="WW8Num9"/>
    <w:lvl w:ilvl="0">
      <w:start w:val="1"/>
      <w:numFmt w:val="bullet"/>
      <w:lvlText w:val=""/>
      <w:lvlJc w:val="left"/>
      <w:pPr>
        <w:tabs>
          <w:tab w:val="num" w:pos="567"/>
        </w:tabs>
        <w:ind w:left="567" w:hanging="567"/>
      </w:pPr>
      <w:rPr>
        <w:rFonts w:ascii="Symbol" w:hAnsi="Symbol"/>
      </w:rPr>
    </w:lvl>
  </w:abstractNum>
  <w:abstractNum w:abstractNumId="9" w15:restartNumberingAfterBreak="0">
    <w:nsid w:val="0000000A"/>
    <w:multiLevelType w:val="singleLevel"/>
    <w:tmpl w:val="0000000A"/>
    <w:name w:val="WW8Num10"/>
    <w:lvl w:ilvl="0">
      <w:start w:val="1"/>
      <w:numFmt w:val="bullet"/>
      <w:lvlText w:val=""/>
      <w:lvlJc w:val="left"/>
      <w:pPr>
        <w:tabs>
          <w:tab w:val="num" w:pos="851"/>
        </w:tabs>
        <w:ind w:left="851" w:hanging="567"/>
      </w:pPr>
      <w:rPr>
        <w:rFonts w:ascii="Symbol" w:hAnsi="Symbol"/>
        <w:sz w:val="20"/>
      </w:rPr>
    </w:lvl>
  </w:abstractNum>
  <w:abstractNum w:abstractNumId="10" w15:restartNumberingAfterBreak="0">
    <w:nsid w:val="0000000B"/>
    <w:multiLevelType w:val="singleLevel"/>
    <w:tmpl w:val="0000000B"/>
    <w:name w:val="WW8Num11"/>
    <w:lvl w:ilvl="0">
      <w:start w:val="1"/>
      <w:numFmt w:val="bullet"/>
      <w:lvlText w:val=""/>
      <w:lvlJc w:val="left"/>
      <w:pPr>
        <w:tabs>
          <w:tab w:val="num" w:pos="851"/>
        </w:tabs>
        <w:ind w:left="851" w:hanging="567"/>
      </w:pPr>
      <w:rPr>
        <w:rFonts w:ascii="Symbol" w:hAnsi="Symbol"/>
      </w:rPr>
    </w:lvl>
  </w:abstractNum>
  <w:abstractNum w:abstractNumId="11" w15:restartNumberingAfterBreak="0">
    <w:nsid w:val="0000000C"/>
    <w:multiLevelType w:val="singleLevel"/>
    <w:tmpl w:val="0000000C"/>
    <w:name w:val="WW8Num12"/>
    <w:lvl w:ilvl="0">
      <w:start w:val="1"/>
      <w:numFmt w:val="bullet"/>
      <w:lvlText w:val=""/>
      <w:lvlJc w:val="left"/>
      <w:pPr>
        <w:tabs>
          <w:tab w:val="num" w:pos="567"/>
        </w:tabs>
        <w:ind w:left="567" w:hanging="567"/>
      </w:pPr>
      <w:rPr>
        <w:rFonts w:ascii="Symbol" w:hAnsi="Symbol"/>
      </w:rPr>
    </w:lvl>
  </w:abstractNum>
  <w:abstractNum w:abstractNumId="12" w15:restartNumberingAfterBreak="0">
    <w:nsid w:val="0000000D"/>
    <w:multiLevelType w:val="singleLevel"/>
    <w:tmpl w:val="0000000D"/>
    <w:name w:val="WW8Num13"/>
    <w:lvl w:ilvl="0">
      <w:start w:val="1"/>
      <w:numFmt w:val="decimal"/>
      <w:lvlText w:val="%1."/>
      <w:lvlJc w:val="left"/>
      <w:pPr>
        <w:tabs>
          <w:tab w:val="num" w:pos="0"/>
        </w:tabs>
        <w:ind w:left="283" w:hanging="283"/>
      </w:pPr>
    </w:lvl>
  </w:abstractNum>
  <w:abstractNum w:abstractNumId="13" w15:restartNumberingAfterBreak="0">
    <w:nsid w:val="0000000E"/>
    <w:multiLevelType w:val="singleLevel"/>
    <w:tmpl w:val="0000000E"/>
    <w:name w:val="WW8Num14"/>
    <w:lvl w:ilvl="0">
      <w:start w:val="1"/>
      <w:numFmt w:val="bullet"/>
      <w:lvlText w:val=""/>
      <w:lvlJc w:val="left"/>
      <w:pPr>
        <w:tabs>
          <w:tab w:val="num" w:pos="567"/>
        </w:tabs>
        <w:ind w:left="567" w:hanging="567"/>
      </w:pPr>
      <w:rPr>
        <w:rFonts w:ascii="Symbol" w:hAnsi="Symbol"/>
        <w:sz w:val="20"/>
      </w:rPr>
    </w:lvl>
  </w:abstractNum>
  <w:abstractNum w:abstractNumId="14" w15:restartNumberingAfterBreak="0">
    <w:nsid w:val="0000000F"/>
    <w:multiLevelType w:val="singleLevel"/>
    <w:tmpl w:val="0000000F"/>
    <w:name w:val="WW8Num15"/>
    <w:lvl w:ilvl="0">
      <w:start w:val="1"/>
      <w:numFmt w:val="bullet"/>
      <w:lvlText w:val=""/>
      <w:lvlJc w:val="left"/>
      <w:pPr>
        <w:tabs>
          <w:tab w:val="num" w:pos="360"/>
        </w:tabs>
        <w:ind w:left="0" w:firstLine="0"/>
      </w:pPr>
      <w:rPr>
        <w:rFonts w:ascii="Symbol" w:hAnsi="Symbol"/>
        <w:sz w:val="20"/>
      </w:rPr>
    </w:lvl>
  </w:abstractNum>
  <w:abstractNum w:abstractNumId="15" w15:restartNumberingAfterBreak="0">
    <w:nsid w:val="00000010"/>
    <w:multiLevelType w:val="singleLevel"/>
    <w:tmpl w:val="00000010"/>
    <w:name w:val="WW8Num16"/>
    <w:lvl w:ilvl="0">
      <w:start w:val="1"/>
      <w:numFmt w:val="bullet"/>
      <w:lvlText w:val=""/>
      <w:lvlJc w:val="left"/>
      <w:pPr>
        <w:tabs>
          <w:tab w:val="num" w:pos="567"/>
        </w:tabs>
        <w:ind w:left="567" w:hanging="567"/>
      </w:pPr>
      <w:rPr>
        <w:rFonts w:ascii="Symbol" w:hAnsi="Symbol"/>
      </w:rPr>
    </w:lvl>
  </w:abstractNum>
  <w:abstractNum w:abstractNumId="16" w15:restartNumberingAfterBreak="0">
    <w:nsid w:val="00000011"/>
    <w:multiLevelType w:val="multilevel"/>
    <w:tmpl w:val="00000011"/>
    <w:name w:val="WW8Num17"/>
    <w:lvl w:ilvl="0">
      <w:start w:val="1"/>
      <w:numFmt w:val="bullet"/>
      <w:lvlText w:val=""/>
      <w:lvlJc w:val="left"/>
      <w:pPr>
        <w:tabs>
          <w:tab w:val="num" w:pos="567"/>
        </w:tabs>
        <w:ind w:left="567" w:hanging="567"/>
      </w:pPr>
      <w:rPr>
        <w:rFonts w:ascii="Symbol" w:hAnsi="Symbol"/>
        <w:sz w:val="20"/>
      </w:rPr>
    </w:lvl>
    <w:lvl w:ilvl="1">
      <w:start w:val="1"/>
      <w:numFmt w:val="bullet"/>
      <w:lvlText w:val=""/>
      <w:lvlJc w:val="left"/>
      <w:pPr>
        <w:tabs>
          <w:tab w:val="num" w:pos="1931"/>
        </w:tabs>
        <w:ind w:left="1931" w:hanging="567"/>
      </w:pPr>
      <w:rPr>
        <w:rFonts w:ascii="Symbol" w:hAnsi="Symbol"/>
      </w:rPr>
    </w:lvl>
    <w:lvl w:ilvl="2">
      <w:start w:val="1"/>
      <w:numFmt w:val="decimal"/>
      <w:lvlText w:val="%3."/>
      <w:lvlJc w:val="left"/>
      <w:pPr>
        <w:tabs>
          <w:tab w:val="num" w:pos="2444"/>
        </w:tabs>
        <w:ind w:left="2444" w:hanging="360"/>
      </w:pPr>
    </w:lvl>
    <w:lvl w:ilvl="3">
      <w:start w:val="1"/>
      <w:numFmt w:val="bullet"/>
      <w:lvlText w:val=""/>
      <w:lvlJc w:val="left"/>
      <w:pPr>
        <w:tabs>
          <w:tab w:val="num" w:pos="3164"/>
        </w:tabs>
        <w:ind w:left="3164" w:hanging="360"/>
      </w:pPr>
      <w:rPr>
        <w:rFonts w:ascii="Symbol" w:hAnsi="Symbol"/>
      </w:rPr>
    </w:lvl>
    <w:lvl w:ilvl="4">
      <w:start w:val="1"/>
      <w:numFmt w:val="bullet"/>
      <w:lvlText w:val="o"/>
      <w:lvlJc w:val="left"/>
      <w:pPr>
        <w:tabs>
          <w:tab w:val="num" w:pos="3884"/>
        </w:tabs>
        <w:ind w:left="3884" w:hanging="360"/>
      </w:pPr>
      <w:rPr>
        <w:rFonts w:ascii="Courier New" w:hAnsi="Courier New"/>
      </w:rPr>
    </w:lvl>
    <w:lvl w:ilvl="5">
      <w:start w:val="1"/>
      <w:numFmt w:val="bullet"/>
      <w:lvlText w:val=""/>
      <w:lvlJc w:val="left"/>
      <w:pPr>
        <w:tabs>
          <w:tab w:val="num" w:pos="4604"/>
        </w:tabs>
        <w:ind w:left="4604" w:hanging="360"/>
      </w:pPr>
      <w:rPr>
        <w:rFonts w:ascii="Wingdings" w:hAnsi="Wingdings"/>
      </w:rPr>
    </w:lvl>
    <w:lvl w:ilvl="6">
      <w:start w:val="1"/>
      <w:numFmt w:val="bullet"/>
      <w:lvlText w:val=""/>
      <w:lvlJc w:val="left"/>
      <w:pPr>
        <w:tabs>
          <w:tab w:val="num" w:pos="5324"/>
        </w:tabs>
        <w:ind w:left="5324" w:hanging="360"/>
      </w:pPr>
      <w:rPr>
        <w:rFonts w:ascii="Symbol" w:hAnsi="Symbol"/>
      </w:rPr>
    </w:lvl>
    <w:lvl w:ilvl="7">
      <w:start w:val="1"/>
      <w:numFmt w:val="bullet"/>
      <w:lvlText w:val="o"/>
      <w:lvlJc w:val="left"/>
      <w:pPr>
        <w:tabs>
          <w:tab w:val="num" w:pos="6044"/>
        </w:tabs>
        <w:ind w:left="6044" w:hanging="360"/>
      </w:pPr>
      <w:rPr>
        <w:rFonts w:ascii="Courier New" w:hAnsi="Courier New"/>
      </w:rPr>
    </w:lvl>
    <w:lvl w:ilvl="8">
      <w:start w:val="1"/>
      <w:numFmt w:val="bullet"/>
      <w:lvlText w:val=""/>
      <w:lvlJc w:val="left"/>
      <w:pPr>
        <w:tabs>
          <w:tab w:val="num" w:pos="6764"/>
        </w:tabs>
        <w:ind w:left="6764" w:hanging="360"/>
      </w:pPr>
      <w:rPr>
        <w:rFonts w:ascii="Wingdings" w:hAnsi="Wingdings"/>
      </w:rPr>
    </w:lvl>
  </w:abstractNum>
  <w:abstractNum w:abstractNumId="17" w15:restartNumberingAfterBreak="0">
    <w:nsid w:val="00000012"/>
    <w:multiLevelType w:val="singleLevel"/>
    <w:tmpl w:val="00000012"/>
    <w:name w:val="WW8Num18"/>
    <w:lvl w:ilvl="0">
      <w:start w:val="1"/>
      <w:numFmt w:val="bullet"/>
      <w:lvlText w:val=""/>
      <w:lvlJc w:val="left"/>
      <w:pPr>
        <w:tabs>
          <w:tab w:val="num" w:pos="567"/>
        </w:tabs>
        <w:ind w:left="567" w:hanging="567"/>
      </w:pPr>
      <w:rPr>
        <w:rFonts w:ascii="Symbol" w:hAnsi="Symbol"/>
        <w:sz w:val="20"/>
      </w:rPr>
    </w:lvl>
  </w:abstractNum>
  <w:abstractNum w:abstractNumId="18" w15:restartNumberingAfterBreak="0">
    <w:nsid w:val="00000013"/>
    <w:multiLevelType w:val="singleLevel"/>
    <w:tmpl w:val="00000013"/>
    <w:name w:val="WW8Num19"/>
    <w:lvl w:ilvl="0">
      <w:start w:val="1"/>
      <w:numFmt w:val="bullet"/>
      <w:lvlText w:val=""/>
      <w:lvlJc w:val="left"/>
      <w:pPr>
        <w:tabs>
          <w:tab w:val="num" w:pos="567"/>
        </w:tabs>
        <w:ind w:left="567" w:hanging="567"/>
      </w:pPr>
      <w:rPr>
        <w:rFonts w:ascii="Symbol" w:hAnsi="Symbol"/>
        <w:sz w:val="20"/>
      </w:rPr>
    </w:lvl>
  </w:abstractNum>
  <w:abstractNum w:abstractNumId="19" w15:restartNumberingAfterBreak="0">
    <w:nsid w:val="00000014"/>
    <w:multiLevelType w:val="singleLevel"/>
    <w:tmpl w:val="00000014"/>
    <w:name w:val="WW8Num20"/>
    <w:lvl w:ilvl="0">
      <w:start w:val="1"/>
      <w:numFmt w:val="bullet"/>
      <w:lvlText w:val=""/>
      <w:lvlJc w:val="left"/>
      <w:pPr>
        <w:tabs>
          <w:tab w:val="num" w:pos="851"/>
        </w:tabs>
        <w:ind w:left="851" w:hanging="567"/>
      </w:pPr>
      <w:rPr>
        <w:rFonts w:ascii="Symbol" w:hAnsi="Symbol"/>
        <w:sz w:val="20"/>
      </w:rPr>
    </w:lvl>
  </w:abstractNum>
  <w:abstractNum w:abstractNumId="20" w15:restartNumberingAfterBreak="0">
    <w:nsid w:val="00000015"/>
    <w:multiLevelType w:val="singleLevel"/>
    <w:tmpl w:val="00000015"/>
    <w:name w:val="WW8Num21"/>
    <w:lvl w:ilvl="0">
      <w:start w:val="1"/>
      <w:numFmt w:val="bullet"/>
      <w:lvlText w:val=""/>
      <w:lvlJc w:val="left"/>
      <w:pPr>
        <w:tabs>
          <w:tab w:val="num" w:pos="567"/>
        </w:tabs>
        <w:ind w:left="567" w:hanging="567"/>
      </w:pPr>
      <w:rPr>
        <w:rFonts w:ascii="Symbol" w:hAnsi="Symbol"/>
      </w:rPr>
    </w:lvl>
  </w:abstractNum>
  <w:abstractNum w:abstractNumId="21" w15:restartNumberingAfterBreak="0">
    <w:nsid w:val="00000016"/>
    <w:multiLevelType w:val="singleLevel"/>
    <w:tmpl w:val="00000016"/>
    <w:name w:val="WW8Num22"/>
    <w:lvl w:ilvl="0">
      <w:start w:val="1"/>
      <w:numFmt w:val="bullet"/>
      <w:lvlText w:val=""/>
      <w:lvlJc w:val="left"/>
      <w:pPr>
        <w:tabs>
          <w:tab w:val="num" w:pos="567"/>
        </w:tabs>
        <w:ind w:left="567" w:hanging="567"/>
      </w:pPr>
      <w:rPr>
        <w:rFonts w:ascii="Symbol" w:hAnsi="Symbol"/>
      </w:rPr>
    </w:lvl>
  </w:abstractNum>
  <w:abstractNum w:abstractNumId="22" w15:restartNumberingAfterBreak="0">
    <w:nsid w:val="00000017"/>
    <w:multiLevelType w:val="singleLevel"/>
    <w:tmpl w:val="00000017"/>
    <w:name w:val="WW8Num23"/>
    <w:lvl w:ilvl="0">
      <w:start w:val="1"/>
      <w:numFmt w:val="bullet"/>
      <w:lvlText w:val=""/>
      <w:lvlJc w:val="left"/>
      <w:pPr>
        <w:tabs>
          <w:tab w:val="num" w:pos="567"/>
        </w:tabs>
        <w:ind w:left="567" w:hanging="567"/>
      </w:pPr>
      <w:rPr>
        <w:rFonts w:ascii="Symbol" w:hAnsi="Symbol"/>
        <w:sz w:val="20"/>
      </w:rPr>
    </w:lvl>
  </w:abstractNum>
  <w:abstractNum w:abstractNumId="23" w15:restartNumberingAfterBreak="0">
    <w:nsid w:val="00000018"/>
    <w:multiLevelType w:val="multilevel"/>
    <w:tmpl w:val="00000018"/>
    <w:name w:val="WW8Num24"/>
    <w:lvl w:ilvl="0">
      <w:start w:val="1"/>
      <w:numFmt w:val="decimal"/>
      <w:lvlText w:val="%1."/>
      <w:lvlJc w:val="left"/>
      <w:pPr>
        <w:tabs>
          <w:tab w:val="num" w:pos="567"/>
        </w:tabs>
        <w:ind w:left="567" w:hanging="567"/>
      </w:pPr>
    </w:lvl>
    <w:lvl w:ilvl="1">
      <w:start w:val="1"/>
      <w:numFmt w:val="bullet"/>
      <w:lvlText w:val=""/>
      <w:lvlJc w:val="left"/>
      <w:pPr>
        <w:tabs>
          <w:tab w:val="num" w:pos="567"/>
        </w:tabs>
        <w:ind w:left="567" w:hanging="567"/>
      </w:pPr>
      <w:rPr>
        <w:rFonts w:ascii="Symbol" w:hAnsi="Symbol"/>
      </w:rPr>
    </w:lvl>
    <w:lvl w:ilvl="2">
      <w:start w:val="1"/>
      <w:numFmt w:val="lowerRoman"/>
      <w:lvlText w:val="%3."/>
      <w:lvlJc w:val="lef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lef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left"/>
      <w:pPr>
        <w:tabs>
          <w:tab w:val="num" w:pos="6764"/>
        </w:tabs>
        <w:ind w:left="6764" w:hanging="180"/>
      </w:pPr>
    </w:lvl>
  </w:abstractNum>
  <w:abstractNum w:abstractNumId="24" w15:restartNumberingAfterBreak="0">
    <w:nsid w:val="00000019"/>
    <w:multiLevelType w:val="singleLevel"/>
    <w:tmpl w:val="00000019"/>
    <w:name w:val="WW8Num25"/>
    <w:lvl w:ilvl="0">
      <w:start w:val="1"/>
      <w:numFmt w:val="bullet"/>
      <w:lvlText w:val=""/>
      <w:lvlJc w:val="left"/>
      <w:pPr>
        <w:tabs>
          <w:tab w:val="num" w:pos="567"/>
        </w:tabs>
        <w:ind w:left="567" w:hanging="567"/>
      </w:pPr>
      <w:rPr>
        <w:rFonts w:ascii="Symbol" w:hAnsi="Symbol"/>
      </w:rPr>
    </w:lvl>
  </w:abstractNum>
  <w:abstractNum w:abstractNumId="25" w15:restartNumberingAfterBreak="0">
    <w:nsid w:val="0000001A"/>
    <w:multiLevelType w:val="singleLevel"/>
    <w:tmpl w:val="0000001A"/>
    <w:name w:val="WW8Num26"/>
    <w:lvl w:ilvl="0">
      <w:start w:val="1"/>
      <w:numFmt w:val="bullet"/>
      <w:lvlText w:val=""/>
      <w:lvlJc w:val="left"/>
      <w:pPr>
        <w:tabs>
          <w:tab w:val="num" w:pos="851"/>
        </w:tabs>
        <w:ind w:left="851" w:hanging="567"/>
      </w:pPr>
      <w:rPr>
        <w:rFonts w:ascii="Symbol" w:hAnsi="Symbol"/>
      </w:rPr>
    </w:lvl>
  </w:abstractNum>
  <w:abstractNum w:abstractNumId="26" w15:restartNumberingAfterBreak="0">
    <w:nsid w:val="0000001B"/>
    <w:multiLevelType w:val="singleLevel"/>
    <w:tmpl w:val="0000001B"/>
    <w:name w:val="WW8Num27"/>
    <w:lvl w:ilvl="0">
      <w:start w:val="1"/>
      <w:numFmt w:val="bullet"/>
      <w:lvlText w:val=""/>
      <w:lvlJc w:val="left"/>
      <w:pPr>
        <w:tabs>
          <w:tab w:val="num" w:pos="567"/>
        </w:tabs>
        <w:ind w:left="567" w:hanging="567"/>
      </w:pPr>
      <w:rPr>
        <w:rFonts w:ascii="Symbol" w:hAnsi="Symbol"/>
      </w:rPr>
    </w:lvl>
  </w:abstractNum>
  <w:abstractNum w:abstractNumId="27" w15:restartNumberingAfterBreak="0">
    <w:nsid w:val="0000001C"/>
    <w:multiLevelType w:val="singleLevel"/>
    <w:tmpl w:val="0000001C"/>
    <w:name w:val="WW8Num28"/>
    <w:lvl w:ilvl="0">
      <w:start w:val="1"/>
      <w:numFmt w:val="bullet"/>
      <w:lvlText w:val=""/>
      <w:lvlJc w:val="left"/>
      <w:pPr>
        <w:tabs>
          <w:tab w:val="num" w:pos="567"/>
        </w:tabs>
        <w:ind w:left="567" w:hanging="567"/>
      </w:pPr>
      <w:rPr>
        <w:rFonts w:ascii="Symbol" w:hAnsi="Symbol"/>
        <w:sz w:val="20"/>
      </w:rPr>
    </w:lvl>
  </w:abstractNum>
  <w:abstractNum w:abstractNumId="28" w15:restartNumberingAfterBreak="0">
    <w:nsid w:val="0000001D"/>
    <w:multiLevelType w:val="singleLevel"/>
    <w:tmpl w:val="0000001D"/>
    <w:name w:val="WW8Num29"/>
    <w:lvl w:ilvl="0">
      <w:start w:val="1"/>
      <w:numFmt w:val="bullet"/>
      <w:lvlText w:val=""/>
      <w:lvlJc w:val="left"/>
      <w:pPr>
        <w:tabs>
          <w:tab w:val="num" w:pos="567"/>
        </w:tabs>
        <w:ind w:left="567" w:hanging="567"/>
      </w:pPr>
      <w:rPr>
        <w:rFonts w:ascii="Symbol" w:hAnsi="Symbol"/>
        <w:sz w:val="20"/>
      </w:rPr>
    </w:lvl>
  </w:abstractNum>
  <w:abstractNum w:abstractNumId="29" w15:restartNumberingAfterBreak="0">
    <w:nsid w:val="0000001E"/>
    <w:multiLevelType w:val="singleLevel"/>
    <w:tmpl w:val="0000001E"/>
    <w:name w:val="WW8Num30"/>
    <w:lvl w:ilvl="0">
      <w:start w:val="1"/>
      <w:numFmt w:val="bullet"/>
      <w:lvlText w:val=""/>
      <w:lvlJc w:val="left"/>
      <w:pPr>
        <w:tabs>
          <w:tab w:val="num" w:pos="567"/>
        </w:tabs>
        <w:ind w:left="567" w:hanging="567"/>
      </w:pPr>
      <w:rPr>
        <w:rFonts w:ascii="Symbol" w:hAnsi="Symbol"/>
        <w:sz w:val="20"/>
      </w:rPr>
    </w:lvl>
  </w:abstractNum>
  <w:abstractNum w:abstractNumId="30" w15:restartNumberingAfterBreak="0">
    <w:nsid w:val="0000001F"/>
    <w:multiLevelType w:val="singleLevel"/>
    <w:tmpl w:val="0000001F"/>
    <w:name w:val="WW8Num31"/>
    <w:lvl w:ilvl="0">
      <w:start w:val="1"/>
      <w:numFmt w:val="bullet"/>
      <w:lvlText w:val=""/>
      <w:lvlJc w:val="left"/>
      <w:pPr>
        <w:tabs>
          <w:tab w:val="num" w:pos="567"/>
        </w:tabs>
        <w:ind w:left="567" w:hanging="567"/>
      </w:pPr>
      <w:rPr>
        <w:rFonts w:ascii="Symbol" w:hAnsi="Symbol"/>
        <w:sz w:val="20"/>
      </w:rPr>
    </w:lvl>
  </w:abstractNum>
  <w:abstractNum w:abstractNumId="31" w15:restartNumberingAfterBreak="0">
    <w:nsid w:val="00000020"/>
    <w:multiLevelType w:val="singleLevel"/>
    <w:tmpl w:val="00000020"/>
    <w:name w:val="WW8Num32"/>
    <w:lvl w:ilvl="0">
      <w:start w:val="1"/>
      <w:numFmt w:val="decimal"/>
      <w:lvlText w:val="%1)"/>
      <w:lvlJc w:val="left"/>
      <w:pPr>
        <w:tabs>
          <w:tab w:val="num" w:pos="927"/>
        </w:tabs>
        <w:ind w:left="927" w:hanging="567"/>
      </w:pPr>
    </w:lvl>
  </w:abstractNum>
  <w:abstractNum w:abstractNumId="32" w15:restartNumberingAfterBreak="0">
    <w:nsid w:val="00000021"/>
    <w:multiLevelType w:val="multilevel"/>
    <w:tmpl w:val="00000021"/>
    <w:name w:val="WW8Num33"/>
    <w:lvl w:ilvl="0">
      <w:start w:val="1"/>
      <w:numFmt w:val="bullet"/>
      <w:lvlText w:val=""/>
      <w:lvlJc w:val="left"/>
      <w:pPr>
        <w:tabs>
          <w:tab w:val="num" w:pos="360"/>
        </w:tabs>
        <w:ind w:left="0" w:firstLine="0"/>
      </w:pPr>
      <w:rPr>
        <w:rFonts w:ascii="Symbol" w:hAnsi="Symbol"/>
        <w:sz w:val="20"/>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sz w:val="20"/>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sz w:val="20"/>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3" w15:restartNumberingAfterBreak="0">
    <w:nsid w:val="00000022"/>
    <w:multiLevelType w:val="singleLevel"/>
    <w:tmpl w:val="00000022"/>
    <w:name w:val="WW8Num34"/>
    <w:lvl w:ilvl="0">
      <w:start w:val="1"/>
      <w:numFmt w:val="bullet"/>
      <w:lvlText w:val=""/>
      <w:lvlJc w:val="left"/>
      <w:pPr>
        <w:tabs>
          <w:tab w:val="num" w:pos="567"/>
        </w:tabs>
        <w:ind w:left="567" w:hanging="567"/>
      </w:pPr>
      <w:rPr>
        <w:rFonts w:ascii="Symbol" w:hAnsi="Symbol"/>
        <w:sz w:val="20"/>
      </w:rPr>
    </w:lvl>
  </w:abstractNum>
  <w:abstractNum w:abstractNumId="34" w15:restartNumberingAfterBreak="0">
    <w:nsid w:val="00000023"/>
    <w:multiLevelType w:val="singleLevel"/>
    <w:tmpl w:val="00000023"/>
    <w:name w:val="WW8Num35"/>
    <w:lvl w:ilvl="0">
      <w:start w:val="1"/>
      <w:numFmt w:val="bullet"/>
      <w:lvlText w:val=""/>
      <w:lvlJc w:val="left"/>
      <w:pPr>
        <w:tabs>
          <w:tab w:val="num" w:pos="567"/>
        </w:tabs>
        <w:ind w:left="567" w:hanging="567"/>
      </w:pPr>
      <w:rPr>
        <w:rFonts w:ascii="Wingdings" w:hAnsi="Wingdings"/>
      </w:rPr>
    </w:lvl>
  </w:abstractNum>
  <w:abstractNum w:abstractNumId="35" w15:restartNumberingAfterBreak="0">
    <w:nsid w:val="00000024"/>
    <w:multiLevelType w:val="singleLevel"/>
    <w:tmpl w:val="00000024"/>
    <w:name w:val="WW8Num36"/>
    <w:lvl w:ilvl="0">
      <w:start w:val="1"/>
      <w:numFmt w:val="bullet"/>
      <w:lvlText w:val=""/>
      <w:lvlJc w:val="left"/>
      <w:pPr>
        <w:tabs>
          <w:tab w:val="num" w:pos="567"/>
        </w:tabs>
        <w:ind w:left="567" w:hanging="567"/>
      </w:pPr>
      <w:rPr>
        <w:rFonts w:ascii="Symbol" w:hAnsi="Symbol"/>
        <w:sz w:val="20"/>
      </w:rPr>
    </w:lvl>
  </w:abstractNum>
  <w:abstractNum w:abstractNumId="36" w15:restartNumberingAfterBreak="0">
    <w:nsid w:val="00000025"/>
    <w:multiLevelType w:val="singleLevel"/>
    <w:tmpl w:val="00000025"/>
    <w:name w:val="WW8Num37"/>
    <w:lvl w:ilvl="0">
      <w:start w:val="1"/>
      <w:numFmt w:val="decimal"/>
      <w:lvlText w:val="%1)"/>
      <w:lvlJc w:val="left"/>
      <w:pPr>
        <w:tabs>
          <w:tab w:val="num" w:pos="720"/>
        </w:tabs>
        <w:ind w:left="720" w:hanging="360"/>
      </w:pPr>
    </w:lvl>
  </w:abstractNum>
  <w:abstractNum w:abstractNumId="37" w15:restartNumberingAfterBreak="0">
    <w:nsid w:val="00000026"/>
    <w:multiLevelType w:val="singleLevel"/>
    <w:tmpl w:val="00000026"/>
    <w:name w:val="WW8Num38"/>
    <w:lvl w:ilvl="0">
      <w:start w:val="1"/>
      <w:numFmt w:val="bullet"/>
      <w:lvlText w:val=""/>
      <w:lvlJc w:val="left"/>
      <w:pPr>
        <w:tabs>
          <w:tab w:val="num" w:pos="567"/>
        </w:tabs>
        <w:ind w:left="567" w:hanging="567"/>
      </w:pPr>
      <w:rPr>
        <w:rFonts w:ascii="Symbol" w:hAnsi="Symbol"/>
        <w:sz w:val="20"/>
      </w:rPr>
    </w:lvl>
  </w:abstractNum>
  <w:abstractNum w:abstractNumId="38" w15:restartNumberingAfterBreak="0">
    <w:nsid w:val="00000027"/>
    <w:multiLevelType w:val="singleLevel"/>
    <w:tmpl w:val="00000027"/>
    <w:name w:val="WW8Num39"/>
    <w:lvl w:ilvl="0">
      <w:start w:val="1"/>
      <w:numFmt w:val="bullet"/>
      <w:lvlText w:val=""/>
      <w:lvlJc w:val="left"/>
      <w:pPr>
        <w:tabs>
          <w:tab w:val="num" w:pos="567"/>
        </w:tabs>
        <w:ind w:left="567" w:hanging="567"/>
      </w:pPr>
      <w:rPr>
        <w:rFonts w:ascii="Symbol" w:hAnsi="Symbol"/>
        <w:sz w:val="20"/>
      </w:rPr>
    </w:lvl>
  </w:abstractNum>
  <w:abstractNum w:abstractNumId="39" w15:restartNumberingAfterBreak="0">
    <w:nsid w:val="00000028"/>
    <w:multiLevelType w:val="singleLevel"/>
    <w:tmpl w:val="00000028"/>
    <w:name w:val="WW8Num40"/>
    <w:lvl w:ilvl="0">
      <w:start w:val="1"/>
      <w:numFmt w:val="decimal"/>
      <w:lvlText w:val="%1."/>
      <w:lvlJc w:val="left"/>
      <w:pPr>
        <w:tabs>
          <w:tab w:val="num" w:pos="720"/>
        </w:tabs>
        <w:ind w:left="720" w:hanging="360"/>
      </w:pPr>
    </w:lvl>
  </w:abstractNum>
  <w:abstractNum w:abstractNumId="40" w15:restartNumberingAfterBreak="0">
    <w:nsid w:val="00000029"/>
    <w:multiLevelType w:val="singleLevel"/>
    <w:tmpl w:val="00000029"/>
    <w:name w:val="WW8Num41"/>
    <w:lvl w:ilvl="0">
      <w:start w:val="1"/>
      <w:numFmt w:val="bullet"/>
      <w:lvlText w:val=""/>
      <w:lvlJc w:val="left"/>
      <w:pPr>
        <w:tabs>
          <w:tab w:val="num" w:pos="567"/>
        </w:tabs>
        <w:ind w:left="567" w:hanging="567"/>
      </w:pPr>
      <w:rPr>
        <w:rFonts w:ascii="Symbol" w:hAnsi="Symbol"/>
        <w:sz w:val="20"/>
      </w:rPr>
    </w:lvl>
  </w:abstractNum>
  <w:abstractNum w:abstractNumId="41" w15:restartNumberingAfterBreak="0">
    <w:nsid w:val="0000002A"/>
    <w:multiLevelType w:val="singleLevel"/>
    <w:tmpl w:val="0000002A"/>
    <w:name w:val="WW8Num42"/>
    <w:lvl w:ilvl="0">
      <w:start w:val="1"/>
      <w:numFmt w:val="bullet"/>
      <w:lvlText w:val=""/>
      <w:lvlJc w:val="left"/>
      <w:pPr>
        <w:tabs>
          <w:tab w:val="num" w:pos="567"/>
        </w:tabs>
        <w:ind w:left="567" w:hanging="567"/>
      </w:pPr>
      <w:rPr>
        <w:rFonts w:ascii="Symbol" w:hAnsi="Symbol"/>
        <w:sz w:val="20"/>
      </w:rPr>
    </w:lvl>
  </w:abstractNum>
  <w:abstractNum w:abstractNumId="42" w15:restartNumberingAfterBreak="0">
    <w:nsid w:val="0000002B"/>
    <w:multiLevelType w:val="singleLevel"/>
    <w:tmpl w:val="0000002B"/>
    <w:name w:val="WW8Num43"/>
    <w:lvl w:ilvl="0">
      <w:start w:val="1"/>
      <w:numFmt w:val="decimal"/>
      <w:lvlText w:val="%1)"/>
      <w:lvlJc w:val="left"/>
      <w:pPr>
        <w:tabs>
          <w:tab w:val="num" w:pos="567"/>
        </w:tabs>
        <w:ind w:left="567" w:hanging="567"/>
      </w:pPr>
    </w:lvl>
  </w:abstractNum>
  <w:abstractNum w:abstractNumId="43" w15:restartNumberingAfterBreak="0">
    <w:nsid w:val="0000002C"/>
    <w:multiLevelType w:val="singleLevel"/>
    <w:tmpl w:val="0000002C"/>
    <w:name w:val="WW8Num44"/>
    <w:lvl w:ilvl="0">
      <w:start w:val="1"/>
      <w:numFmt w:val="decimal"/>
      <w:lvlText w:val="%1."/>
      <w:lvlJc w:val="left"/>
      <w:pPr>
        <w:tabs>
          <w:tab w:val="num" w:pos="1211"/>
        </w:tabs>
        <w:ind w:left="1211" w:hanging="567"/>
      </w:pPr>
    </w:lvl>
  </w:abstractNum>
  <w:abstractNum w:abstractNumId="44" w15:restartNumberingAfterBreak="0">
    <w:nsid w:val="0000002D"/>
    <w:multiLevelType w:val="singleLevel"/>
    <w:tmpl w:val="0000002D"/>
    <w:name w:val="WW8Num45"/>
    <w:lvl w:ilvl="0">
      <w:start w:val="1"/>
      <w:numFmt w:val="bullet"/>
      <w:lvlText w:val=""/>
      <w:lvlJc w:val="left"/>
      <w:pPr>
        <w:tabs>
          <w:tab w:val="num" w:pos="567"/>
        </w:tabs>
        <w:ind w:left="567" w:hanging="567"/>
      </w:pPr>
      <w:rPr>
        <w:rFonts w:ascii="Symbol" w:hAnsi="Symbol"/>
        <w:sz w:val="20"/>
      </w:rPr>
    </w:lvl>
  </w:abstractNum>
  <w:abstractNum w:abstractNumId="45" w15:restartNumberingAfterBreak="0">
    <w:nsid w:val="0000002E"/>
    <w:multiLevelType w:val="singleLevel"/>
    <w:tmpl w:val="0000002E"/>
    <w:name w:val="WW8Num46"/>
    <w:lvl w:ilvl="0">
      <w:start w:val="1"/>
      <w:numFmt w:val="bullet"/>
      <w:lvlText w:val=""/>
      <w:lvlJc w:val="left"/>
      <w:pPr>
        <w:tabs>
          <w:tab w:val="num" w:pos="567"/>
        </w:tabs>
        <w:ind w:left="567" w:hanging="567"/>
      </w:pPr>
      <w:rPr>
        <w:rFonts w:ascii="Symbol" w:hAnsi="Symbol"/>
        <w:sz w:val="20"/>
      </w:rPr>
    </w:lvl>
  </w:abstractNum>
  <w:abstractNum w:abstractNumId="46" w15:restartNumberingAfterBreak="0">
    <w:nsid w:val="0000002F"/>
    <w:multiLevelType w:val="singleLevel"/>
    <w:tmpl w:val="0000002F"/>
    <w:name w:val="WW8Num47"/>
    <w:lvl w:ilvl="0">
      <w:start w:val="1"/>
      <w:numFmt w:val="bullet"/>
      <w:lvlText w:val=""/>
      <w:lvlJc w:val="left"/>
      <w:pPr>
        <w:tabs>
          <w:tab w:val="num" w:pos="851"/>
        </w:tabs>
        <w:ind w:left="851" w:hanging="567"/>
      </w:pPr>
      <w:rPr>
        <w:rFonts w:ascii="Symbol" w:hAnsi="Symbol"/>
      </w:rPr>
    </w:lvl>
  </w:abstractNum>
  <w:abstractNum w:abstractNumId="47" w15:restartNumberingAfterBreak="0">
    <w:nsid w:val="00000030"/>
    <w:multiLevelType w:val="singleLevel"/>
    <w:tmpl w:val="00000030"/>
    <w:name w:val="WW8Num48"/>
    <w:lvl w:ilvl="0">
      <w:start w:val="1"/>
      <w:numFmt w:val="bullet"/>
      <w:lvlText w:val=""/>
      <w:lvlJc w:val="left"/>
      <w:pPr>
        <w:tabs>
          <w:tab w:val="num" w:pos="360"/>
        </w:tabs>
        <w:ind w:left="360" w:hanging="360"/>
      </w:pPr>
      <w:rPr>
        <w:rFonts w:ascii="Symbol" w:hAnsi="Symbol"/>
        <w:sz w:val="20"/>
      </w:rPr>
    </w:lvl>
  </w:abstractNum>
  <w:abstractNum w:abstractNumId="48" w15:restartNumberingAfterBreak="0">
    <w:nsid w:val="00000031"/>
    <w:multiLevelType w:val="singleLevel"/>
    <w:tmpl w:val="00000031"/>
    <w:name w:val="WW8Num49"/>
    <w:lvl w:ilvl="0">
      <w:start w:val="1"/>
      <w:numFmt w:val="bullet"/>
      <w:lvlText w:val=""/>
      <w:lvlJc w:val="left"/>
      <w:pPr>
        <w:tabs>
          <w:tab w:val="num" w:pos="567"/>
        </w:tabs>
        <w:ind w:left="567" w:hanging="567"/>
      </w:pPr>
      <w:rPr>
        <w:rFonts w:ascii="Symbol" w:hAnsi="Symbol"/>
        <w:sz w:val="20"/>
      </w:rPr>
    </w:lvl>
  </w:abstractNum>
  <w:abstractNum w:abstractNumId="49" w15:restartNumberingAfterBreak="0">
    <w:nsid w:val="00000032"/>
    <w:multiLevelType w:val="singleLevel"/>
    <w:tmpl w:val="00000032"/>
    <w:name w:val="WW8Num50"/>
    <w:lvl w:ilvl="0">
      <w:start w:val="1"/>
      <w:numFmt w:val="bullet"/>
      <w:lvlText w:val=""/>
      <w:lvlJc w:val="left"/>
      <w:pPr>
        <w:tabs>
          <w:tab w:val="num" w:pos="567"/>
        </w:tabs>
        <w:ind w:left="567" w:hanging="567"/>
      </w:pPr>
      <w:rPr>
        <w:rFonts w:ascii="Symbol" w:hAnsi="Symbol"/>
      </w:rPr>
    </w:lvl>
  </w:abstractNum>
  <w:abstractNum w:abstractNumId="50" w15:restartNumberingAfterBreak="0">
    <w:nsid w:val="00000033"/>
    <w:multiLevelType w:val="singleLevel"/>
    <w:tmpl w:val="00000033"/>
    <w:name w:val="WW8Num51"/>
    <w:lvl w:ilvl="0">
      <w:start w:val="1"/>
      <w:numFmt w:val="decimal"/>
      <w:lvlText w:val="%1."/>
      <w:lvlJc w:val="left"/>
      <w:pPr>
        <w:tabs>
          <w:tab w:val="num" w:pos="1211"/>
        </w:tabs>
        <w:ind w:left="1211" w:hanging="567"/>
      </w:pPr>
    </w:lvl>
  </w:abstractNum>
  <w:abstractNum w:abstractNumId="51" w15:restartNumberingAfterBreak="0">
    <w:nsid w:val="00000034"/>
    <w:multiLevelType w:val="singleLevel"/>
    <w:tmpl w:val="00000034"/>
    <w:name w:val="WW8Num52"/>
    <w:lvl w:ilvl="0">
      <w:start w:val="1"/>
      <w:numFmt w:val="bullet"/>
      <w:lvlText w:val=""/>
      <w:lvlJc w:val="left"/>
      <w:pPr>
        <w:tabs>
          <w:tab w:val="num" w:pos="851"/>
        </w:tabs>
        <w:ind w:left="851" w:hanging="567"/>
      </w:pPr>
      <w:rPr>
        <w:rFonts w:ascii="Symbol" w:hAnsi="Symbol"/>
        <w:sz w:val="20"/>
      </w:rPr>
    </w:lvl>
  </w:abstractNum>
  <w:abstractNum w:abstractNumId="52" w15:restartNumberingAfterBreak="0">
    <w:nsid w:val="00000035"/>
    <w:multiLevelType w:val="singleLevel"/>
    <w:tmpl w:val="00000035"/>
    <w:name w:val="WW8Num53"/>
    <w:lvl w:ilvl="0">
      <w:start w:val="1"/>
      <w:numFmt w:val="bullet"/>
      <w:lvlText w:val=""/>
      <w:lvlJc w:val="left"/>
      <w:pPr>
        <w:tabs>
          <w:tab w:val="num" w:pos="567"/>
        </w:tabs>
        <w:ind w:left="567" w:hanging="567"/>
      </w:pPr>
      <w:rPr>
        <w:rFonts w:ascii="Symbol" w:hAnsi="Symbol"/>
        <w:sz w:val="20"/>
      </w:rPr>
    </w:lvl>
  </w:abstractNum>
  <w:abstractNum w:abstractNumId="53" w15:restartNumberingAfterBreak="0">
    <w:nsid w:val="00000036"/>
    <w:multiLevelType w:val="singleLevel"/>
    <w:tmpl w:val="00000036"/>
    <w:name w:val="WW8Num54"/>
    <w:lvl w:ilvl="0">
      <w:start w:val="1"/>
      <w:numFmt w:val="bullet"/>
      <w:lvlText w:val=""/>
      <w:lvlJc w:val="left"/>
      <w:pPr>
        <w:tabs>
          <w:tab w:val="num" w:pos="567"/>
        </w:tabs>
        <w:ind w:left="567" w:hanging="567"/>
      </w:pPr>
      <w:rPr>
        <w:rFonts w:ascii="Symbol" w:hAnsi="Symbol"/>
        <w:sz w:val="20"/>
      </w:rPr>
    </w:lvl>
  </w:abstractNum>
  <w:abstractNum w:abstractNumId="54" w15:restartNumberingAfterBreak="0">
    <w:nsid w:val="00000037"/>
    <w:multiLevelType w:val="singleLevel"/>
    <w:tmpl w:val="00000037"/>
    <w:name w:val="WW8Num55"/>
    <w:lvl w:ilvl="0">
      <w:start w:val="1"/>
      <w:numFmt w:val="bullet"/>
      <w:lvlText w:val=""/>
      <w:lvlJc w:val="left"/>
      <w:pPr>
        <w:tabs>
          <w:tab w:val="num" w:pos="567"/>
        </w:tabs>
        <w:ind w:left="567" w:hanging="567"/>
      </w:pPr>
      <w:rPr>
        <w:rFonts w:ascii="Symbol" w:hAnsi="Symbol"/>
      </w:rPr>
    </w:lvl>
  </w:abstractNum>
  <w:abstractNum w:abstractNumId="55" w15:restartNumberingAfterBreak="0">
    <w:nsid w:val="00000038"/>
    <w:multiLevelType w:val="singleLevel"/>
    <w:tmpl w:val="00000038"/>
    <w:name w:val="WW8Num56"/>
    <w:lvl w:ilvl="0">
      <w:start w:val="1"/>
      <w:numFmt w:val="bullet"/>
      <w:lvlText w:val=""/>
      <w:lvlJc w:val="left"/>
      <w:pPr>
        <w:tabs>
          <w:tab w:val="num" w:pos="927"/>
        </w:tabs>
        <w:ind w:left="0" w:firstLine="567"/>
      </w:pPr>
      <w:rPr>
        <w:rFonts w:ascii="Wingdings" w:hAnsi="Wingdings"/>
      </w:rPr>
    </w:lvl>
  </w:abstractNum>
  <w:abstractNum w:abstractNumId="56" w15:restartNumberingAfterBreak="0">
    <w:nsid w:val="00000039"/>
    <w:multiLevelType w:val="singleLevel"/>
    <w:tmpl w:val="00000039"/>
    <w:name w:val="WW8Num57"/>
    <w:lvl w:ilvl="0">
      <w:start w:val="1"/>
      <w:numFmt w:val="bullet"/>
      <w:lvlText w:val=""/>
      <w:lvlJc w:val="left"/>
      <w:pPr>
        <w:tabs>
          <w:tab w:val="num" w:pos="567"/>
        </w:tabs>
        <w:ind w:left="567" w:hanging="567"/>
      </w:pPr>
      <w:rPr>
        <w:rFonts w:ascii="Symbol" w:hAnsi="Symbol"/>
        <w:sz w:val="20"/>
      </w:rPr>
    </w:lvl>
  </w:abstractNum>
  <w:abstractNum w:abstractNumId="57" w15:restartNumberingAfterBreak="0">
    <w:nsid w:val="0000003A"/>
    <w:multiLevelType w:val="singleLevel"/>
    <w:tmpl w:val="0000003A"/>
    <w:name w:val="WW8Num58"/>
    <w:lvl w:ilvl="0">
      <w:start w:val="1"/>
      <w:numFmt w:val="bullet"/>
      <w:lvlText w:val=""/>
      <w:lvlJc w:val="left"/>
      <w:pPr>
        <w:tabs>
          <w:tab w:val="num" w:pos="567"/>
        </w:tabs>
        <w:ind w:left="567" w:hanging="567"/>
      </w:pPr>
      <w:rPr>
        <w:rFonts w:ascii="Symbol" w:hAnsi="Symbol"/>
        <w:sz w:val="20"/>
      </w:rPr>
    </w:lvl>
  </w:abstractNum>
  <w:abstractNum w:abstractNumId="58" w15:restartNumberingAfterBreak="0">
    <w:nsid w:val="0000003B"/>
    <w:multiLevelType w:val="singleLevel"/>
    <w:tmpl w:val="0000003B"/>
    <w:name w:val="WW8Num59"/>
    <w:lvl w:ilvl="0">
      <w:start w:val="1"/>
      <w:numFmt w:val="bullet"/>
      <w:lvlText w:val=""/>
      <w:lvlJc w:val="left"/>
      <w:pPr>
        <w:tabs>
          <w:tab w:val="num" w:pos="567"/>
        </w:tabs>
        <w:ind w:left="567" w:hanging="567"/>
      </w:pPr>
      <w:rPr>
        <w:rFonts w:ascii="Symbol" w:hAnsi="Symbol"/>
        <w:sz w:val="20"/>
      </w:rPr>
    </w:lvl>
  </w:abstractNum>
  <w:abstractNum w:abstractNumId="59" w15:restartNumberingAfterBreak="0">
    <w:nsid w:val="0000003C"/>
    <w:multiLevelType w:val="singleLevel"/>
    <w:tmpl w:val="0000003C"/>
    <w:name w:val="WW8Num60"/>
    <w:lvl w:ilvl="0">
      <w:start w:val="1"/>
      <w:numFmt w:val="bullet"/>
      <w:lvlText w:val=""/>
      <w:lvlJc w:val="left"/>
      <w:pPr>
        <w:tabs>
          <w:tab w:val="num" w:pos="567"/>
        </w:tabs>
        <w:ind w:left="567" w:hanging="567"/>
      </w:pPr>
      <w:rPr>
        <w:rFonts w:ascii="Symbol" w:hAnsi="Symbol"/>
      </w:rPr>
    </w:lvl>
  </w:abstractNum>
  <w:abstractNum w:abstractNumId="60" w15:restartNumberingAfterBreak="0">
    <w:nsid w:val="0000003D"/>
    <w:multiLevelType w:val="singleLevel"/>
    <w:tmpl w:val="0000003D"/>
    <w:name w:val="WW8Num61"/>
    <w:lvl w:ilvl="0">
      <w:start w:val="1"/>
      <w:numFmt w:val="bullet"/>
      <w:lvlText w:val=""/>
      <w:lvlJc w:val="left"/>
      <w:pPr>
        <w:tabs>
          <w:tab w:val="num" w:pos="567"/>
        </w:tabs>
        <w:ind w:left="567" w:hanging="567"/>
      </w:pPr>
      <w:rPr>
        <w:rFonts w:ascii="Symbol" w:hAnsi="Symbol"/>
      </w:rPr>
    </w:lvl>
  </w:abstractNum>
  <w:abstractNum w:abstractNumId="61" w15:restartNumberingAfterBreak="0">
    <w:nsid w:val="0000003E"/>
    <w:multiLevelType w:val="singleLevel"/>
    <w:tmpl w:val="0000003E"/>
    <w:name w:val="WW8Num62"/>
    <w:lvl w:ilvl="0">
      <w:start w:val="1"/>
      <w:numFmt w:val="bullet"/>
      <w:lvlText w:val=""/>
      <w:lvlJc w:val="left"/>
      <w:pPr>
        <w:tabs>
          <w:tab w:val="num" w:pos="360"/>
        </w:tabs>
        <w:ind w:left="360" w:hanging="360"/>
      </w:pPr>
      <w:rPr>
        <w:rFonts w:ascii="Symbol" w:hAnsi="Symbol"/>
        <w:sz w:val="20"/>
      </w:rPr>
    </w:lvl>
  </w:abstractNum>
  <w:abstractNum w:abstractNumId="62" w15:restartNumberingAfterBreak="0">
    <w:nsid w:val="0000003F"/>
    <w:multiLevelType w:val="singleLevel"/>
    <w:tmpl w:val="0000003F"/>
    <w:name w:val="WW8Num63"/>
    <w:lvl w:ilvl="0">
      <w:start w:val="1"/>
      <w:numFmt w:val="bullet"/>
      <w:lvlText w:val=""/>
      <w:lvlJc w:val="left"/>
      <w:pPr>
        <w:tabs>
          <w:tab w:val="num" w:pos="567"/>
        </w:tabs>
        <w:ind w:left="567" w:hanging="567"/>
      </w:pPr>
      <w:rPr>
        <w:rFonts w:ascii="Symbol" w:hAnsi="Symbol"/>
        <w:sz w:val="20"/>
      </w:rPr>
    </w:lvl>
  </w:abstractNum>
  <w:abstractNum w:abstractNumId="63" w15:restartNumberingAfterBreak="0">
    <w:nsid w:val="00000040"/>
    <w:multiLevelType w:val="singleLevel"/>
    <w:tmpl w:val="00000040"/>
    <w:name w:val="WW8Num64"/>
    <w:lvl w:ilvl="0">
      <w:start w:val="1"/>
      <w:numFmt w:val="decimal"/>
      <w:lvlText w:val="%1."/>
      <w:lvlJc w:val="left"/>
      <w:pPr>
        <w:tabs>
          <w:tab w:val="num" w:pos="1050"/>
        </w:tabs>
        <w:ind w:left="1050" w:hanging="360"/>
      </w:pPr>
    </w:lvl>
  </w:abstractNum>
  <w:abstractNum w:abstractNumId="64" w15:restartNumberingAfterBreak="0">
    <w:nsid w:val="00000041"/>
    <w:multiLevelType w:val="singleLevel"/>
    <w:tmpl w:val="00000041"/>
    <w:name w:val="WW8Num65"/>
    <w:lvl w:ilvl="0">
      <w:start w:val="1"/>
      <w:numFmt w:val="bullet"/>
      <w:lvlText w:val=""/>
      <w:lvlJc w:val="left"/>
      <w:pPr>
        <w:tabs>
          <w:tab w:val="num" w:pos="567"/>
        </w:tabs>
        <w:ind w:left="567" w:hanging="567"/>
      </w:pPr>
      <w:rPr>
        <w:rFonts w:ascii="Symbol" w:hAnsi="Symbol"/>
        <w:sz w:val="20"/>
      </w:rPr>
    </w:lvl>
  </w:abstractNum>
  <w:abstractNum w:abstractNumId="65" w15:restartNumberingAfterBreak="0">
    <w:nsid w:val="00000042"/>
    <w:multiLevelType w:val="singleLevel"/>
    <w:tmpl w:val="00000042"/>
    <w:name w:val="WW8Num66"/>
    <w:lvl w:ilvl="0">
      <w:start w:val="1"/>
      <w:numFmt w:val="bullet"/>
      <w:lvlText w:val=""/>
      <w:lvlJc w:val="left"/>
      <w:pPr>
        <w:tabs>
          <w:tab w:val="num" w:pos="567"/>
        </w:tabs>
        <w:ind w:left="567" w:hanging="567"/>
      </w:pPr>
      <w:rPr>
        <w:rFonts w:ascii="Symbol" w:hAnsi="Symbol"/>
      </w:rPr>
    </w:lvl>
  </w:abstractNum>
  <w:abstractNum w:abstractNumId="66" w15:restartNumberingAfterBreak="0">
    <w:nsid w:val="00000043"/>
    <w:multiLevelType w:val="singleLevel"/>
    <w:tmpl w:val="00000043"/>
    <w:name w:val="WW8Num67"/>
    <w:lvl w:ilvl="0">
      <w:start w:val="1"/>
      <w:numFmt w:val="decimal"/>
      <w:lvlText w:val="%1."/>
      <w:lvlJc w:val="left"/>
      <w:pPr>
        <w:tabs>
          <w:tab w:val="num" w:pos="567"/>
        </w:tabs>
        <w:ind w:left="567" w:hanging="567"/>
      </w:pPr>
    </w:lvl>
  </w:abstractNum>
  <w:abstractNum w:abstractNumId="67" w15:restartNumberingAfterBreak="0">
    <w:nsid w:val="00000044"/>
    <w:multiLevelType w:val="singleLevel"/>
    <w:tmpl w:val="00000044"/>
    <w:name w:val="WW8Num68"/>
    <w:lvl w:ilvl="0">
      <w:start w:val="1"/>
      <w:numFmt w:val="decimal"/>
      <w:lvlText w:val="%1."/>
      <w:lvlJc w:val="left"/>
      <w:pPr>
        <w:tabs>
          <w:tab w:val="num" w:pos="0"/>
        </w:tabs>
        <w:ind w:left="360" w:hanging="360"/>
      </w:pPr>
    </w:lvl>
  </w:abstractNum>
  <w:abstractNum w:abstractNumId="68" w15:restartNumberingAfterBreak="0">
    <w:nsid w:val="00000045"/>
    <w:multiLevelType w:val="singleLevel"/>
    <w:tmpl w:val="00000045"/>
    <w:name w:val="WW8Num69"/>
    <w:lvl w:ilvl="0">
      <w:start w:val="1"/>
      <w:numFmt w:val="decimal"/>
      <w:lvlText w:val="%1)"/>
      <w:lvlJc w:val="left"/>
      <w:pPr>
        <w:tabs>
          <w:tab w:val="num" w:pos="567"/>
        </w:tabs>
        <w:ind w:left="567" w:hanging="567"/>
      </w:pPr>
    </w:lvl>
  </w:abstractNum>
  <w:abstractNum w:abstractNumId="69" w15:restartNumberingAfterBreak="0">
    <w:nsid w:val="00000046"/>
    <w:multiLevelType w:val="singleLevel"/>
    <w:tmpl w:val="00000046"/>
    <w:name w:val="WW8Num70"/>
    <w:lvl w:ilvl="0">
      <w:start w:val="1"/>
      <w:numFmt w:val="bullet"/>
      <w:lvlText w:val=""/>
      <w:lvlJc w:val="left"/>
      <w:pPr>
        <w:tabs>
          <w:tab w:val="num" w:pos="720"/>
        </w:tabs>
        <w:ind w:left="720" w:hanging="360"/>
      </w:pPr>
      <w:rPr>
        <w:rFonts w:ascii="Symbol" w:hAnsi="Symbol"/>
        <w:sz w:val="20"/>
      </w:rPr>
    </w:lvl>
  </w:abstractNum>
  <w:abstractNum w:abstractNumId="70" w15:restartNumberingAfterBreak="0">
    <w:nsid w:val="00000047"/>
    <w:multiLevelType w:val="multilevel"/>
    <w:tmpl w:val="00000047"/>
    <w:name w:val="WW8Num71"/>
    <w:lvl w:ilvl="0">
      <w:start w:val="1"/>
      <w:numFmt w:val="bullet"/>
      <w:lvlText w:val=""/>
      <w:lvlJc w:val="left"/>
      <w:pPr>
        <w:tabs>
          <w:tab w:val="num" w:pos="567"/>
        </w:tabs>
        <w:ind w:left="567" w:hanging="567"/>
      </w:pPr>
      <w:rPr>
        <w:rFonts w:ascii="Symbol" w:hAnsi="Symbol"/>
        <w:sz w:val="20"/>
      </w:rPr>
    </w:lvl>
    <w:lvl w:ilvl="1">
      <w:start w:val="1"/>
      <w:numFmt w:val="bullet"/>
      <w:lvlText w:val="—"/>
      <w:lvlJc w:val="left"/>
      <w:pPr>
        <w:tabs>
          <w:tab w:val="num" w:pos="1724"/>
        </w:tabs>
        <w:ind w:left="1724" w:hanging="360"/>
      </w:pPr>
      <w:rPr>
        <w:rFonts w:ascii="Times New Roman" w:hAnsi="Times New Roman"/>
      </w:rPr>
    </w:lvl>
    <w:lvl w:ilvl="2">
      <w:start w:val="1"/>
      <w:numFmt w:val="bullet"/>
      <w:lvlText w:val=""/>
      <w:lvlJc w:val="left"/>
      <w:pPr>
        <w:tabs>
          <w:tab w:val="num" w:pos="2444"/>
        </w:tabs>
        <w:ind w:left="2444" w:hanging="360"/>
      </w:pPr>
      <w:rPr>
        <w:rFonts w:ascii="Wingdings" w:hAnsi="Wingdings"/>
      </w:rPr>
    </w:lvl>
    <w:lvl w:ilvl="3">
      <w:start w:val="1"/>
      <w:numFmt w:val="bullet"/>
      <w:lvlText w:val=""/>
      <w:lvlJc w:val="left"/>
      <w:pPr>
        <w:tabs>
          <w:tab w:val="num" w:pos="3164"/>
        </w:tabs>
        <w:ind w:left="3164" w:hanging="360"/>
      </w:pPr>
      <w:rPr>
        <w:rFonts w:ascii="Symbol" w:hAnsi="Symbol"/>
      </w:rPr>
    </w:lvl>
    <w:lvl w:ilvl="4">
      <w:start w:val="1"/>
      <w:numFmt w:val="bullet"/>
      <w:lvlText w:val="o"/>
      <w:lvlJc w:val="left"/>
      <w:pPr>
        <w:tabs>
          <w:tab w:val="num" w:pos="3884"/>
        </w:tabs>
        <w:ind w:left="3884" w:hanging="360"/>
      </w:pPr>
      <w:rPr>
        <w:rFonts w:ascii="Courier New" w:hAnsi="Courier New"/>
      </w:rPr>
    </w:lvl>
    <w:lvl w:ilvl="5">
      <w:start w:val="1"/>
      <w:numFmt w:val="bullet"/>
      <w:lvlText w:val=""/>
      <w:lvlJc w:val="left"/>
      <w:pPr>
        <w:tabs>
          <w:tab w:val="num" w:pos="4604"/>
        </w:tabs>
        <w:ind w:left="4604" w:hanging="360"/>
      </w:pPr>
      <w:rPr>
        <w:rFonts w:ascii="Wingdings" w:hAnsi="Wingdings"/>
      </w:rPr>
    </w:lvl>
    <w:lvl w:ilvl="6">
      <w:start w:val="1"/>
      <w:numFmt w:val="bullet"/>
      <w:lvlText w:val=""/>
      <w:lvlJc w:val="left"/>
      <w:pPr>
        <w:tabs>
          <w:tab w:val="num" w:pos="5324"/>
        </w:tabs>
        <w:ind w:left="5324" w:hanging="360"/>
      </w:pPr>
      <w:rPr>
        <w:rFonts w:ascii="Symbol" w:hAnsi="Symbol"/>
      </w:rPr>
    </w:lvl>
    <w:lvl w:ilvl="7">
      <w:start w:val="1"/>
      <w:numFmt w:val="bullet"/>
      <w:lvlText w:val="o"/>
      <w:lvlJc w:val="left"/>
      <w:pPr>
        <w:tabs>
          <w:tab w:val="num" w:pos="6044"/>
        </w:tabs>
        <w:ind w:left="6044" w:hanging="360"/>
      </w:pPr>
      <w:rPr>
        <w:rFonts w:ascii="Courier New" w:hAnsi="Courier New"/>
      </w:rPr>
    </w:lvl>
    <w:lvl w:ilvl="8">
      <w:start w:val="1"/>
      <w:numFmt w:val="bullet"/>
      <w:lvlText w:val=""/>
      <w:lvlJc w:val="left"/>
      <w:pPr>
        <w:tabs>
          <w:tab w:val="num" w:pos="6764"/>
        </w:tabs>
        <w:ind w:left="6764" w:hanging="360"/>
      </w:pPr>
      <w:rPr>
        <w:rFonts w:ascii="Wingdings" w:hAnsi="Wingdings"/>
      </w:rPr>
    </w:lvl>
  </w:abstractNum>
  <w:abstractNum w:abstractNumId="71" w15:restartNumberingAfterBreak="0">
    <w:nsid w:val="00000048"/>
    <w:multiLevelType w:val="singleLevel"/>
    <w:tmpl w:val="00000048"/>
    <w:name w:val="WW8Num72"/>
    <w:lvl w:ilvl="0">
      <w:start w:val="1"/>
      <w:numFmt w:val="bullet"/>
      <w:lvlText w:val=""/>
      <w:lvlJc w:val="left"/>
      <w:pPr>
        <w:tabs>
          <w:tab w:val="num" w:pos="567"/>
        </w:tabs>
        <w:ind w:left="567" w:hanging="567"/>
      </w:pPr>
      <w:rPr>
        <w:rFonts w:ascii="Symbol" w:hAnsi="Symbol"/>
        <w:sz w:val="20"/>
      </w:rPr>
    </w:lvl>
  </w:abstractNum>
  <w:abstractNum w:abstractNumId="72" w15:restartNumberingAfterBreak="0">
    <w:nsid w:val="00000049"/>
    <w:multiLevelType w:val="singleLevel"/>
    <w:tmpl w:val="00000049"/>
    <w:name w:val="WW8Num73"/>
    <w:lvl w:ilvl="0">
      <w:start w:val="1"/>
      <w:numFmt w:val="bullet"/>
      <w:lvlText w:val=""/>
      <w:lvlJc w:val="left"/>
      <w:pPr>
        <w:tabs>
          <w:tab w:val="num" w:pos="851"/>
        </w:tabs>
        <w:ind w:left="851" w:hanging="567"/>
      </w:pPr>
      <w:rPr>
        <w:rFonts w:ascii="Symbol" w:hAnsi="Symbol"/>
        <w:sz w:val="20"/>
      </w:rPr>
    </w:lvl>
  </w:abstractNum>
  <w:abstractNum w:abstractNumId="73" w15:restartNumberingAfterBreak="0">
    <w:nsid w:val="0000004A"/>
    <w:multiLevelType w:val="singleLevel"/>
    <w:tmpl w:val="0000004A"/>
    <w:name w:val="WW8Num74"/>
    <w:lvl w:ilvl="0">
      <w:start w:val="1"/>
      <w:numFmt w:val="bullet"/>
      <w:lvlText w:val=""/>
      <w:lvlJc w:val="left"/>
      <w:pPr>
        <w:tabs>
          <w:tab w:val="num" w:pos="567"/>
        </w:tabs>
        <w:ind w:left="567" w:hanging="567"/>
      </w:pPr>
      <w:rPr>
        <w:rFonts w:ascii="Symbol" w:hAnsi="Symbol"/>
      </w:rPr>
    </w:lvl>
  </w:abstractNum>
  <w:abstractNum w:abstractNumId="74" w15:restartNumberingAfterBreak="0">
    <w:nsid w:val="0000004B"/>
    <w:multiLevelType w:val="singleLevel"/>
    <w:tmpl w:val="0000004B"/>
    <w:name w:val="WW8Num75"/>
    <w:lvl w:ilvl="0">
      <w:start w:val="1"/>
      <w:numFmt w:val="bullet"/>
      <w:lvlText w:val=""/>
      <w:lvlJc w:val="left"/>
      <w:pPr>
        <w:tabs>
          <w:tab w:val="num" w:pos="567"/>
        </w:tabs>
        <w:ind w:left="567" w:hanging="567"/>
      </w:pPr>
      <w:rPr>
        <w:rFonts w:ascii="Symbol" w:hAnsi="Symbol"/>
        <w:sz w:val="20"/>
      </w:rPr>
    </w:lvl>
  </w:abstractNum>
  <w:abstractNum w:abstractNumId="75" w15:restartNumberingAfterBreak="0">
    <w:nsid w:val="0000004C"/>
    <w:multiLevelType w:val="singleLevel"/>
    <w:tmpl w:val="0000004C"/>
    <w:name w:val="WW8Num76"/>
    <w:lvl w:ilvl="0">
      <w:start w:val="1"/>
      <w:numFmt w:val="bullet"/>
      <w:lvlText w:val=""/>
      <w:lvlJc w:val="left"/>
      <w:pPr>
        <w:tabs>
          <w:tab w:val="num" w:pos="567"/>
        </w:tabs>
        <w:ind w:left="567" w:hanging="567"/>
      </w:pPr>
      <w:rPr>
        <w:rFonts w:ascii="Symbol" w:hAnsi="Symbol"/>
      </w:rPr>
    </w:lvl>
  </w:abstractNum>
  <w:abstractNum w:abstractNumId="76" w15:restartNumberingAfterBreak="0">
    <w:nsid w:val="0000004D"/>
    <w:multiLevelType w:val="singleLevel"/>
    <w:tmpl w:val="0000004D"/>
    <w:name w:val="WW8Num77"/>
    <w:lvl w:ilvl="0">
      <w:start w:val="1"/>
      <w:numFmt w:val="bullet"/>
      <w:lvlText w:val=""/>
      <w:lvlJc w:val="left"/>
      <w:pPr>
        <w:tabs>
          <w:tab w:val="num" w:pos="567"/>
        </w:tabs>
        <w:ind w:left="567" w:hanging="567"/>
      </w:pPr>
      <w:rPr>
        <w:rFonts w:ascii="Symbol" w:hAnsi="Symbol"/>
        <w:sz w:val="20"/>
      </w:rPr>
    </w:lvl>
  </w:abstractNum>
  <w:abstractNum w:abstractNumId="77" w15:restartNumberingAfterBreak="0">
    <w:nsid w:val="0000004E"/>
    <w:multiLevelType w:val="singleLevel"/>
    <w:tmpl w:val="0000004E"/>
    <w:name w:val="WW8Num78"/>
    <w:lvl w:ilvl="0">
      <w:numFmt w:val="bullet"/>
      <w:lvlText w:val=""/>
      <w:lvlJc w:val="left"/>
      <w:pPr>
        <w:tabs>
          <w:tab w:val="num" w:pos="0"/>
        </w:tabs>
        <w:ind w:left="283" w:hanging="283"/>
      </w:pPr>
      <w:rPr>
        <w:rFonts w:ascii="Wingdings" w:hAnsi="Wingdings"/>
        <w:sz w:val="20"/>
      </w:rPr>
    </w:lvl>
  </w:abstractNum>
  <w:abstractNum w:abstractNumId="78" w15:restartNumberingAfterBreak="0">
    <w:nsid w:val="11616C98"/>
    <w:multiLevelType w:val="multilevel"/>
    <w:tmpl w:val="AE7EB8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11FE73C8"/>
    <w:multiLevelType w:val="hybridMultilevel"/>
    <w:tmpl w:val="471A41CA"/>
    <w:lvl w:ilvl="0" w:tplc="04190001">
      <w:start w:val="1"/>
      <w:numFmt w:val="bullet"/>
      <w:lvlText w:val=""/>
      <w:lvlJc w:val="left"/>
      <w:pPr>
        <w:ind w:left="1050" w:hanging="360"/>
      </w:pPr>
      <w:rPr>
        <w:rFonts w:ascii="Symbol" w:hAnsi="Symbol" w:hint="default"/>
      </w:rPr>
    </w:lvl>
    <w:lvl w:ilvl="1" w:tplc="04190003" w:tentative="1">
      <w:start w:val="1"/>
      <w:numFmt w:val="bullet"/>
      <w:lvlText w:val="o"/>
      <w:lvlJc w:val="left"/>
      <w:pPr>
        <w:ind w:left="1770" w:hanging="360"/>
      </w:pPr>
      <w:rPr>
        <w:rFonts w:ascii="Courier New" w:hAnsi="Courier New" w:cs="Courier New" w:hint="default"/>
      </w:rPr>
    </w:lvl>
    <w:lvl w:ilvl="2" w:tplc="04190005" w:tentative="1">
      <w:start w:val="1"/>
      <w:numFmt w:val="bullet"/>
      <w:lvlText w:val=""/>
      <w:lvlJc w:val="left"/>
      <w:pPr>
        <w:ind w:left="2490" w:hanging="360"/>
      </w:pPr>
      <w:rPr>
        <w:rFonts w:ascii="Wingdings" w:hAnsi="Wingdings" w:hint="default"/>
      </w:rPr>
    </w:lvl>
    <w:lvl w:ilvl="3" w:tplc="04190001" w:tentative="1">
      <w:start w:val="1"/>
      <w:numFmt w:val="bullet"/>
      <w:lvlText w:val=""/>
      <w:lvlJc w:val="left"/>
      <w:pPr>
        <w:ind w:left="3210" w:hanging="360"/>
      </w:pPr>
      <w:rPr>
        <w:rFonts w:ascii="Symbol" w:hAnsi="Symbol" w:hint="default"/>
      </w:rPr>
    </w:lvl>
    <w:lvl w:ilvl="4" w:tplc="04190003" w:tentative="1">
      <w:start w:val="1"/>
      <w:numFmt w:val="bullet"/>
      <w:lvlText w:val="o"/>
      <w:lvlJc w:val="left"/>
      <w:pPr>
        <w:ind w:left="3930" w:hanging="360"/>
      </w:pPr>
      <w:rPr>
        <w:rFonts w:ascii="Courier New" w:hAnsi="Courier New" w:cs="Courier New" w:hint="default"/>
      </w:rPr>
    </w:lvl>
    <w:lvl w:ilvl="5" w:tplc="04190005" w:tentative="1">
      <w:start w:val="1"/>
      <w:numFmt w:val="bullet"/>
      <w:lvlText w:val=""/>
      <w:lvlJc w:val="left"/>
      <w:pPr>
        <w:ind w:left="4650" w:hanging="360"/>
      </w:pPr>
      <w:rPr>
        <w:rFonts w:ascii="Wingdings" w:hAnsi="Wingdings" w:hint="default"/>
      </w:rPr>
    </w:lvl>
    <w:lvl w:ilvl="6" w:tplc="04190001" w:tentative="1">
      <w:start w:val="1"/>
      <w:numFmt w:val="bullet"/>
      <w:lvlText w:val=""/>
      <w:lvlJc w:val="left"/>
      <w:pPr>
        <w:ind w:left="5370" w:hanging="360"/>
      </w:pPr>
      <w:rPr>
        <w:rFonts w:ascii="Symbol" w:hAnsi="Symbol" w:hint="default"/>
      </w:rPr>
    </w:lvl>
    <w:lvl w:ilvl="7" w:tplc="04190003" w:tentative="1">
      <w:start w:val="1"/>
      <w:numFmt w:val="bullet"/>
      <w:lvlText w:val="o"/>
      <w:lvlJc w:val="left"/>
      <w:pPr>
        <w:ind w:left="6090" w:hanging="360"/>
      </w:pPr>
      <w:rPr>
        <w:rFonts w:ascii="Courier New" w:hAnsi="Courier New" w:cs="Courier New" w:hint="default"/>
      </w:rPr>
    </w:lvl>
    <w:lvl w:ilvl="8" w:tplc="04190005" w:tentative="1">
      <w:start w:val="1"/>
      <w:numFmt w:val="bullet"/>
      <w:lvlText w:val=""/>
      <w:lvlJc w:val="left"/>
      <w:pPr>
        <w:ind w:left="6810" w:hanging="360"/>
      </w:pPr>
      <w:rPr>
        <w:rFonts w:ascii="Wingdings" w:hAnsi="Wingdings" w:hint="default"/>
      </w:rPr>
    </w:lvl>
  </w:abstractNum>
  <w:abstractNum w:abstractNumId="80" w15:restartNumberingAfterBreak="0">
    <w:nsid w:val="2B9D5967"/>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1" w15:restartNumberingAfterBreak="0">
    <w:nsid w:val="43B530B3"/>
    <w:multiLevelType w:val="multilevel"/>
    <w:tmpl w:val="5D260412"/>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2" w15:restartNumberingAfterBreak="0">
    <w:nsid w:val="5E2F08C9"/>
    <w:multiLevelType w:val="hybridMultilevel"/>
    <w:tmpl w:val="2FFC48C2"/>
    <w:lvl w:ilvl="0" w:tplc="0419000F">
      <w:start w:val="1"/>
      <w:numFmt w:val="decimal"/>
      <w:lvlText w:val="%1."/>
      <w:lvlJc w:val="left"/>
      <w:pPr>
        <w:ind w:left="360" w:hanging="360"/>
      </w:pPr>
    </w:lvl>
    <w:lvl w:ilvl="1" w:tplc="04190001">
      <w:start w:val="1"/>
      <w:numFmt w:val="bullet"/>
      <w:lvlText w:val=""/>
      <w:lvlJc w:val="left"/>
      <w:pPr>
        <w:ind w:left="1080" w:hanging="360"/>
      </w:pPr>
      <w:rPr>
        <w:rFonts w:ascii="Symbol" w:hAnsi="Symbol" w:hint="default"/>
      </w:r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83" w15:restartNumberingAfterBreak="0">
    <w:nsid w:val="66EA7424"/>
    <w:multiLevelType w:val="multilevel"/>
    <w:tmpl w:val="0A4A2F66"/>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4" w15:restartNumberingAfterBreak="0">
    <w:nsid w:val="7EE55FD9"/>
    <w:multiLevelType w:val="hybridMultilevel"/>
    <w:tmpl w:val="ADBA2A7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5" w15:restartNumberingAfterBreak="0">
    <w:nsid w:val="7F5364FC"/>
    <w:multiLevelType w:val="hybridMultilevel"/>
    <w:tmpl w:val="B4B2874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80"/>
  </w:num>
  <w:num w:numId="81">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2"/>
  </w:num>
  <w:num w:numId="85">
    <w:abstractNumId w:val="84"/>
  </w:num>
  <w:num w:numId="86">
    <w:abstractNumId w:val="85"/>
  </w:num>
  <w:num w:numId="87">
    <w:abstractNumId w:val="7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SystemFonts/>
  <w:mirrorMargin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
  <w:defaultTableStyle w:val="a"/>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39"/>
    <w:rsid w:val="000048AF"/>
    <w:rsid w:val="0001401B"/>
    <w:rsid w:val="00016E1B"/>
    <w:rsid w:val="000230A7"/>
    <w:rsid w:val="00024D59"/>
    <w:rsid w:val="00034486"/>
    <w:rsid w:val="00074143"/>
    <w:rsid w:val="00076472"/>
    <w:rsid w:val="000773E6"/>
    <w:rsid w:val="000A2B23"/>
    <w:rsid w:val="000E2118"/>
    <w:rsid w:val="000E4F52"/>
    <w:rsid w:val="000F04C8"/>
    <w:rsid w:val="0015205E"/>
    <w:rsid w:val="00152ED9"/>
    <w:rsid w:val="00171ACF"/>
    <w:rsid w:val="001B62B1"/>
    <w:rsid w:val="00202FD1"/>
    <w:rsid w:val="00205113"/>
    <w:rsid w:val="002366BE"/>
    <w:rsid w:val="002411A7"/>
    <w:rsid w:val="002428DF"/>
    <w:rsid w:val="00257477"/>
    <w:rsid w:val="00267315"/>
    <w:rsid w:val="00273208"/>
    <w:rsid w:val="002774CC"/>
    <w:rsid w:val="002B45B3"/>
    <w:rsid w:val="002C1758"/>
    <w:rsid w:val="002D47CA"/>
    <w:rsid w:val="002F0469"/>
    <w:rsid w:val="002F0661"/>
    <w:rsid w:val="00320E8C"/>
    <w:rsid w:val="003416CA"/>
    <w:rsid w:val="0034320D"/>
    <w:rsid w:val="00347E51"/>
    <w:rsid w:val="00357B0D"/>
    <w:rsid w:val="00371813"/>
    <w:rsid w:val="003718A3"/>
    <w:rsid w:val="00392EDD"/>
    <w:rsid w:val="003A5E05"/>
    <w:rsid w:val="003B48A2"/>
    <w:rsid w:val="003C6141"/>
    <w:rsid w:val="003E18E8"/>
    <w:rsid w:val="003E65D1"/>
    <w:rsid w:val="004116C2"/>
    <w:rsid w:val="00411E9B"/>
    <w:rsid w:val="00452B5D"/>
    <w:rsid w:val="004809EB"/>
    <w:rsid w:val="004872FF"/>
    <w:rsid w:val="0049694A"/>
    <w:rsid w:val="004A52C3"/>
    <w:rsid w:val="004B5CA2"/>
    <w:rsid w:val="004C0775"/>
    <w:rsid w:val="004C0880"/>
    <w:rsid w:val="004C2326"/>
    <w:rsid w:val="004C53A3"/>
    <w:rsid w:val="004D3FC7"/>
    <w:rsid w:val="004D6726"/>
    <w:rsid w:val="0050758B"/>
    <w:rsid w:val="005108C1"/>
    <w:rsid w:val="00511605"/>
    <w:rsid w:val="00513072"/>
    <w:rsid w:val="005207B8"/>
    <w:rsid w:val="00525D1A"/>
    <w:rsid w:val="005360DC"/>
    <w:rsid w:val="00556B70"/>
    <w:rsid w:val="00562FE2"/>
    <w:rsid w:val="00565627"/>
    <w:rsid w:val="005760A5"/>
    <w:rsid w:val="00591630"/>
    <w:rsid w:val="00595BBC"/>
    <w:rsid w:val="005C1A83"/>
    <w:rsid w:val="005E5CA1"/>
    <w:rsid w:val="00601025"/>
    <w:rsid w:val="006321FB"/>
    <w:rsid w:val="006371CD"/>
    <w:rsid w:val="00645BFA"/>
    <w:rsid w:val="006536BD"/>
    <w:rsid w:val="00670902"/>
    <w:rsid w:val="00674252"/>
    <w:rsid w:val="00676350"/>
    <w:rsid w:val="00696973"/>
    <w:rsid w:val="006A53E1"/>
    <w:rsid w:val="006A625A"/>
    <w:rsid w:val="006A6A75"/>
    <w:rsid w:val="006B2450"/>
    <w:rsid w:val="006C02D5"/>
    <w:rsid w:val="006C13AB"/>
    <w:rsid w:val="006D0F39"/>
    <w:rsid w:val="006D5E91"/>
    <w:rsid w:val="006F46CC"/>
    <w:rsid w:val="00710AC5"/>
    <w:rsid w:val="00720621"/>
    <w:rsid w:val="0073404E"/>
    <w:rsid w:val="00757DBA"/>
    <w:rsid w:val="00760D7C"/>
    <w:rsid w:val="007A21A8"/>
    <w:rsid w:val="007D2B79"/>
    <w:rsid w:val="007E3B08"/>
    <w:rsid w:val="007F58E0"/>
    <w:rsid w:val="0081286D"/>
    <w:rsid w:val="00830330"/>
    <w:rsid w:val="00851E14"/>
    <w:rsid w:val="00866F1E"/>
    <w:rsid w:val="0089492B"/>
    <w:rsid w:val="008C75B6"/>
    <w:rsid w:val="008E5217"/>
    <w:rsid w:val="008F2149"/>
    <w:rsid w:val="0090163B"/>
    <w:rsid w:val="00911424"/>
    <w:rsid w:val="00925851"/>
    <w:rsid w:val="00937E45"/>
    <w:rsid w:val="00942153"/>
    <w:rsid w:val="00945EA6"/>
    <w:rsid w:val="00951939"/>
    <w:rsid w:val="00951E62"/>
    <w:rsid w:val="009767C1"/>
    <w:rsid w:val="009A012B"/>
    <w:rsid w:val="009B51F5"/>
    <w:rsid w:val="009D37FE"/>
    <w:rsid w:val="009E1BD2"/>
    <w:rsid w:val="00A10E66"/>
    <w:rsid w:val="00A30C6A"/>
    <w:rsid w:val="00A3685B"/>
    <w:rsid w:val="00A436F4"/>
    <w:rsid w:val="00A452B0"/>
    <w:rsid w:val="00A51A9D"/>
    <w:rsid w:val="00A57C8A"/>
    <w:rsid w:val="00AA0F77"/>
    <w:rsid w:val="00AB1803"/>
    <w:rsid w:val="00AC3455"/>
    <w:rsid w:val="00AF18E3"/>
    <w:rsid w:val="00AF4773"/>
    <w:rsid w:val="00AF4AA4"/>
    <w:rsid w:val="00B01CCC"/>
    <w:rsid w:val="00B43829"/>
    <w:rsid w:val="00B466E9"/>
    <w:rsid w:val="00B55F62"/>
    <w:rsid w:val="00B61584"/>
    <w:rsid w:val="00B64991"/>
    <w:rsid w:val="00B70354"/>
    <w:rsid w:val="00B75A12"/>
    <w:rsid w:val="00B84FC4"/>
    <w:rsid w:val="00B96A55"/>
    <w:rsid w:val="00BA00AF"/>
    <w:rsid w:val="00BC32FE"/>
    <w:rsid w:val="00BD2B20"/>
    <w:rsid w:val="00BD35ED"/>
    <w:rsid w:val="00BE3A99"/>
    <w:rsid w:val="00C03EAB"/>
    <w:rsid w:val="00C07A5B"/>
    <w:rsid w:val="00C1279F"/>
    <w:rsid w:val="00C132A1"/>
    <w:rsid w:val="00C155B5"/>
    <w:rsid w:val="00C322B4"/>
    <w:rsid w:val="00C46BE8"/>
    <w:rsid w:val="00C65DF8"/>
    <w:rsid w:val="00C70E6D"/>
    <w:rsid w:val="00C822FC"/>
    <w:rsid w:val="00CA6C56"/>
    <w:rsid w:val="00CC41DF"/>
    <w:rsid w:val="00CC7B22"/>
    <w:rsid w:val="00CE2EFF"/>
    <w:rsid w:val="00D21C7E"/>
    <w:rsid w:val="00D51A43"/>
    <w:rsid w:val="00D53B39"/>
    <w:rsid w:val="00DA4B1D"/>
    <w:rsid w:val="00DF46DE"/>
    <w:rsid w:val="00DF4C8D"/>
    <w:rsid w:val="00DF6C8D"/>
    <w:rsid w:val="00E110C1"/>
    <w:rsid w:val="00E15D0F"/>
    <w:rsid w:val="00E16A35"/>
    <w:rsid w:val="00E35246"/>
    <w:rsid w:val="00E423F1"/>
    <w:rsid w:val="00E5597B"/>
    <w:rsid w:val="00E62BCC"/>
    <w:rsid w:val="00E63125"/>
    <w:rsid w:val="00E836A9"/>
    <w:rsid w:val="00E872A5"/>
    <w:rsid w:val="00ED400A"/>
    <w:rsid w:val="00EE178D"/>
    <w:rsid w:val="00F026AE"/>
    <w:rsid w:val="00F041B1"/>
    <w:rsid w:val="00F12628"/>
    <w:rsid w:val="00F251DB"/>
    <w:rsid w:val="00F30698"/>
    <w:rsid w:val="00F33854"/>
    <w:rsid w:val="00F43FED"/>
    <w:rsid w:val="00F6295D"/>
    <w:rsid w:val="00F707E2"/>
    <w:rsid w:val="00F71344"/>
    <w:rsid w:val="00F7143C"/>
    <w:rsid w:val="00F71E8B"/>
    <w:rsid w:val="00F935A7"/>
    <w:rsid w:val="00F959A9"/>
    <w:rsid w:val="00FC1D56"/>
    <w:rsid w:val="00FD1819"/>
    <w:rsid w:val="00FD60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E1AEB8E"/>
  <w15:docId w15:val="{AECC30B5-210A-46E9-8772-C67A3EC6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spacing w:before="60"/>
      <w:ind w:firstLine="284"/>
      <w:jc w:val="both"/>
    </w:pPr>
    <w:rPr>
      <w:lang w:eastAsia="ar-SA"/>
    </w:rPr>
  </w:style>
  <w:style w:type="paragraph" w:styleId="1">
    <w:name w:val="heading 1"/>
    <w:basedOn w:val="a0"/>
    <w:next w:val="a"/>
    <w:qFormat/>
    <w:rsid w:val="0050758B"/>
    <w:pPr>
      <w:keepNext/>
      <w:pageBreakBefore/>
      <w:widowControl/>
      <w:numPr>
        <w:numId w:val="80"/>
      </w:numPr>
      <w:tabs>
        <w:tab w:val="left" w:pos="928"/>
      </w:tabs>
      <w:spacing w:before="240" w:after="60"/>
      <w:jc w:val="center"/>
      <w:outlineLvl w:val="0"/>
    </w:pPr>
    <w:rPr>
      <w:rFonts w:ascii="Arial" w:eastAsia="Times New Roman" w:hAnsi="Arial"/>
      <w:b/>
      <w:caps/>
      <w:spacing w:val="0"/>
      <w:sz w:val="23"/>
      <w:szCs w:val="23"/>
    </w:rPr>
  </w:style>
  <w:style w:type="paragraph" w:styleId="2">
    <w:name w:val="heading 2"/>
    <w:basedOn w:val="a0"/>
    <w:next w:val="a"/>
    <w:qFormat/>
    <w:rsid w:val="0050758B"/>
    <w:pPr>
      <w:keepNext/>
      <w:widowControl/>
      <w:numPr>
        <w:ilvl w:val="1"/>
        <w:numId w:val="80"/>
      </w:numPr>
      <w:spacing w:before="240" w:after="60"/>
      <w:outlineLvl w:val="1"/>
    </w:pPr>
    <w:rPr>
      <w:rFonts w:ascii="Arial" w:eastAsia="Times New Roman" w:hAnsi="Arial"/>
      <w:b/>
      <w:spacing w:val="0"/>
      <w:sz w:val="20"/>
    </w:rPr>
  </w:style>
  <w:style w:type="paragraph" w:styleId="3">
    <w:name w:val="heading 3"/>
    <w:basedOn w:val="a"/>
    <w:next w:val="a"/>
    <w:qFormat/>
    <w:pPr>
      <w:keepNext/>
      <w:numPr>
        <w:ilvl w:val="2"/>
        <w:numId w:val="80"/>
      </w:numPr>
      <w:spacing w:before="240" w:after="60"/>
      <w:outlineLvl w:val="2"/>
    </w:pPr>
    <w:rPr>
      <w:rFonts w:ascii="Arial" w:hAnsi="Arial"/>
    </w:rPr>
  </w:style>
  <w:style w:type="paragraph" w:styleId="4">
    <w:name w:val="heading 4"/>
    <w:basedOn w:val="a"/>
    <w:next w:val="a"/>
    <w:qFormat/>
    <w:pPr>
      <w:keepNext/>
      <w:numPr>
        <w:ilvl w:val="3"/>
        <w:numId w:val="80"/>
      </w:numPr>
      <w:spacing w:before="240" w:after="60"/>
      <w:outlineLvl w:val="3"/>
    </w:pPr>
    <w:rPr>
      <w:rFonts w:ascii="Arial" w:hAnsi="Arial"/>
      <w:b/>
      <w:sz w:val="24"/>
    </w:rPr>
  </w:style>
  <w:style w:type="paragraph" w:styleId="5">
    <w:name w:val="heading 5"/>
    <w:basedOn w:val="a"/>
    <w:next w:val="a"/>
    <w:qFormat/>
    <w:pPr>
      <w:numPr>
        <w:ilvl w:val="4"/>
        <w:numId w:val="80"/>
      </w:numPr>
      <w:spacing w:before="240" w:after="60"/>
      <w:outlineLvl w:val="4"/>
    </w:pPr>
    <w:rPr>
      <w:sz w:val="22"/>
    </w:rPr>
  </w:style>
  <w:style w:type="paragraph" w:styleId="6">
    <w:name w:val="heading 6"/>
    <w:basedOn w:val="a"/>
    <w:next w:val="a"/>
    <w:qFormat/>
    <w:pPr>
      <w:numPr>
        <w:ilvl w:val="5"/>
        <w:numId w:val="80"/>
      </w:numPr>
      <w:spacing w:before="240" w:after="60"/>
      <w:outlineLvl w:val="5"/>
    </w:pPr>
    <w:rPr>
      <w:i/>
      <w:sz w:val="22"/>
    </w:rPr>
  </w:style>
  <w:style w:type="paragraph" w:styleId="7">
    <w:name w:val="heading 7"/>
    <w:basedOn w:val="a"/>
    <w:next w:val="a"/>
    <w:qFormat/>
    <w:pPr>
      <w:numPr>
        <w:ilvl w:val="6"/>
        <w:numId w:val="80"/>
      </w:numPr>
      <w:spacing w:before="240" w:after="60"/>
      <w:outlineLvl w:val="6"/>
    </w:pPr>
    <w:rPr>
      <w:rFonts w:ascii="Arial" w:hAnsi="Arial"/>
    </w:rPr>
  </w:style>
  <w:style w:type="paragraph" w:styleId="8">
    <w:name w:val="heading 8"/>
    <w:basedOn w:val="a"/>
    <w:next w:val="a"/>
    <w:qFormat/>
    <w:pPr>
      <w:numPr>
        <w:ilvl w:val="7"/>
        <w:numId w:val="80"/>
      </w:numPr>
      <w:spacing w:before="240" w:after="60"/>
      <w:outlineLvl w:val="7"/>
    </w:pPr>
    <w:rPr>
      <w:rFonts w:ascii="Arial" w:hAnsi="Arial"/>
      <w:i/>
    </w:rPr>
  </w:style>
  <w:style w:type="paragraph" w:styleId="9">
    <w:name w:val="heading 9"/>
    <w:basedOn w:val="a"/>
    <w:next w:val="a"/>
    <w:qFormat/>
    <w:pPr>
      <w:numPr>
        <w:ilvl w:val="8"/>
        <w:numId w:val="80"/>
      </w:numPr>
      <w:spacing w:before="240" w:after="60"/>
      <w:outlineLvl w:val="8"/>
    </w:pPr>
    <w:rPr>
      <w:rFonts w:ascii="Arial" w:hAnsi="Arial"/>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Pr>
      <w:rFonts w:ascii="Symbol" w:hAnsi="Symbol"/>
      <w:sz w:val="20"/>
    </w:rPr>
  </w:style>
  <w:style w:type="character" w:customStyle="1" w:styleId="WW8Num3z0">
    <w:name w:val="WW8Num3z0"/>
    <w:rPr>
      <w:rFonts w:ascii="Symbol" w:hAnsi="Symbol"/>
      <w:sz w:val="20"/>
    </w:rPr>
  </w:style>
  <w:style w:type="character" w:customStyle="1" w:styleId="WW8Num4z0">
    <w:name w:val="WW8Num4z0"/>
    <w:rPr>
      <w:rFonts w:ascii="Symbol" w:hAnsi="Symbol"/>
      <w:sz w:val="20"/>
    </w:rPr>
  </w:style>
  <w:style w:type="character" w:customStyle="1" w:styleId="WW8Num5z0">
    <w:name w:val="WW8Num5z0"/>
    <w:rPr>
      <w:rFonts w:ascii="Symbol" w:hAnsi="Symbol"/>
      <w:sz w:val="20"/>
    </w:rPr>
  </w:style>
  <w:style w:type="character" w:customStyle="1" w:styleId="WW8Num5z1">
    <w:name w:val="WW8Num5z1"/>
    <w:rPr>
      <w:rFonts w:ascii="Wingdings" w:hAnsi="Wingdings"/>
      <w:sz w:val="20"/>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5z4">
    <w:name w:val="WW8Num5z4"/>
    <w:rPr>
      <w:rFonts w:ascii="Courier New" w:hAnsi="Courier New"/>
    </w:rPr>
  </w:style>
  <w:style w:type="character" w:customStyle="1" w:styleId="WW8Num7z0">
    <w:name w:val="WW8Num7z0"/>
    <w:rPr>
      <w:rFonts w:ascii="Symbol" w:hAnsi="Symbol"/>
      <w:sz w:val="20"/>
    </w:rPr>
  </w:style>
  <w:style w:type="character" w:customStyle="1" w:styleId="WW8Num8z0">
    <w:name w:val="WW8Num8z0"/>
    <w:rPr>
      <w:rFonts w:ascii="Symbol" w:hAnsi="Symbol"/>
    </w:rPr>
  </w:style>
  <w:style w:type="character" w:customStyle="1" w:styleId="WW8Num8z1">
    <w:name w:val="WW8Num8z1"/>
    <w:rPr>
      <w:rFonts w:ascii="Wingdings" w:hAnsi="Wingdings"/>
    </w:rPr>
  </w:style>
  <w:style w:type="character" w:customStyle="1" w:styleId="WW8Num8z4">
    <w:name w:val="WW8Num8z4"/>
    <w:rPr>
      <w:rFonts w:ascii="Courier New" w:hAnsi="Courier New"/>
    </w:rPr>
  </w:style>
  <w:style w:type="character" w:customStyle="1" w:styleId="WW8Num9z0">
    <w:name w:val="WW8Num9z0"/>
    <w:rPr>
      <w:rFonts w:ascii="Symbol" w:hAnsi="Symbol"/>
    </w:rPr>
  </w:style>
  <w:style w:type="character" w:customStyle="1" w:styleId="WW8Num10z0">
    <w:name w:val="WW8Num10z0"/>
    <w:rPr>
      <w:rFonts w:ascii="Symbol" w:hAnsi="Symbol"/>
      <w:sz w:val="20"/>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4z0">
    <w:name w:val="WW8Num14z0"/>
    <w:rPr>
      <w:rFonts w:ascii="Symbol" w:hAnsi="Symbol"/>
      <w:sz w:val="20"/>
    </w:rPr>
  </w:style>
  <w:style w:type="character" w:customStyle="1" w:styleId="WW8Num15z0">
    <w:name w:val="WW8Num15z0"/>
    <w:rPr>
      <w:rFonts w:ascii="Symbol" w:hAnsi="Symbol"/>
      <w:sz w:val="20"/>
    </w:rPr>
  </w:style>
  <w:style w:type="character" w:customStyle="1" w:styleId="WW8Num16z0">
    <w:name w:val="WW8Num16z0"/>
    <w:rPr>
      <w:rFonts w:ascii="Symbol" w:hAnsi="Symbol"/>
    </w:rPr>
  </w:style>
  <w:style w:type="character" w:customStyle="1" w:styleId="WW8Num17z0">
    <w:name w:val="WW8Num17z0"/>
    <w:rPr>
      <w:rFonts w:ascii="Symbol" w:hAnsi="Symbol"/>
      <w:sz w:val="20"/>
    </w:rPr>
  </w:style>
  <w:style w:type="character" w:customStyle="1" w:styleId="WW8Num17z1">
    <w:name w:val="WW8Num17z1"/>
    <w:rPr>
      <w:rFonts w:ascii="Courier New" w:hAnsi="Courier New"/>
    </w:rPr>
  </w:style>
  <w:style w:type="character" w:customStyle="1" w:styleId="WW8Num17z4">
    <w:name w:val="WW8Num17z4"/>
    <w:rPr>
      <w:rFonts w:ascii="Courier New" w:hAnsi="Courier New"/>
    </w:rPr>
  </w:style>
  <w:style w:type="character" w:customStyle="1" w:styleId="WW8Num17z5">
    <w:name w:val="WW8Num17z5"/>
    <w:rPr>
      <w:rFonts w:ascii="Wingdings" w:hAnsi="Wingdings"/>
    </w:rPr>
  </w:style>
  <w:style w:type="character" w:customStyle="1" w:styleId="WW8Num18z0">
    <w:name w:val="WW8Num18z0"/>
    <w:rPr>
      <w:rFonts w:ascii="Symbol" w:hAnsi="Symbol"/>
      <w:sz w:val="20"/>
    </w:rPr>
  </w:style>
  <w:style w:type="character" w:customStyle="1" w:styleId="WW8Num19z0">
    <w:name w:val="WW8Num19z0"/>
    <w:rPr>
      <w:rFonts w:ascii="Symbol" w:hAnsi="Symbol"/>
      <w:sz w:val="20"/>
    </w:rPr>
  </w:style>
  <w:style w:type="character" w:customStyle="1" w:styleId="WW8Num20z0">
    <w:name w:val="WW8Num20z0"/>
    <w:rPr>
      <w:rFonts w:ascii="Symbol" w:hAnsi="Symbol"/>
      <w:sz w:val="20"/>
    </w:rPr>
  </w:style>
  <w:style w:type="character" w:customStyle="1" w:styleId="WW8Num21z0">
    <w:name w:val="WW8Num21z0"/>
    <w:rPr>
      <w:rFonts w:ascii="Symbol" w:hAnsi="Symbol"/>
    </w:rPr>
  </w:style>
  <w:style w:type="character" w:customStyle="1" w:styleId="WW8Num22z0">
    <w:name w:val="WW8Num22z0"/>
    <w:rPr>
      <w:rFonts w:ascii="Symbol" w:hAnsi="Symbol"/>
    </w:rPr>
  </w:style>
  <w:style w:type="character" w:customStyle="1" w:styleId="WW8Num23z0">
    <w:name w:val="WW8Num23z0"/>
    <w:rPr>
      <w:rFonts w:ascii="Symbol" w:hAnsi="Symbol"/>
      <w:sz w:val="20"/>
    </w:rPr>
  </w:style>
  <w:style w:type="character" w:customStyle="1" w:styleId="WW8Num24z1">
    <w:name w:val="WW8Num24z1"/>
    <w:rPr>
      <w:rFonts w:ascii="Courier New" w:hAnsi="Courier New"/>
    </w:rPr>
  </w:style>
  <w:style w:type="character" w:customStyle="1" w:styleId="WW8Num25z0">
    <w:name w:val="WW8Num25z0"/>
    <w:rPr>
      <w:rFonts w:ascii="Symbol" w:hAnsi="Symbol"/>
    </w:rPr>
  </w:style>
  <w:style w:type="character" w:customStyle="1" w:styleId="WW8Num26z0">
    <w:name w:val="WW8Num26z0"/>
    <w:rPr>
      <w:rFonts w:ascii="Symbol" w:hAnsi="Symbol"/>
    </w:rPr>
  </w:style>
  <w:style w:type="character" w:customStyle="1" w:styleId="WW8Num27z0">
    <w:name w:val="WW8Num27z0"/>
    <w:rPr>
      <w:rFonts w:ascii="Symbol" w:hAnsi="Symbol"/>
    </w:rPr>
  </w:style>
  <w:style w:type="character" w:customStyle="1" w:styleId="WW8Num28z0">
    <w:name w:val="WW8Num28z0"/>
    <w:rPr>
      <w:rFonts w:ascii="Symbol" w:hAnsi="Symbol"/>
      <w:sz w:val="20"/>
    </w:rPr>
  </w:style>
  <w:style w:type="character" w:customStyle="1" w:styleId="WW8Num29z0">
    <w:name w:val="WW8Num29z0"/>
    <w:rPr>
      <w:rFonts w:ascii="Symbol" w:hAnsi="Symbol"/>
      <w:sz w:val="20"/>
    </w:rPr>
  </w:style>
  <w:style w:type="character" w:customStyle="1" w:styleId="WW8Num30z0">
    <w:name w:val="WW8Num30z0"/>
    <w:rPr>
      <w:rFonts w:ascii="Symbol" w:hAnsi="Symbol"/>
      <w:sz w:val="20"/>
    </w:rPr>
  </w:style>
  <w:style w:type="character" w:customStyle="1" w:styleId="WW8Num31z0">
    <w:name w:val="WW8Num31z0"/>
    <w:rPr>
      <w:rFonts w:ascii="Symbol" w:hAnsi="Symbol"/>
      <w:sz w:val="20"/>
    </w:rPr>
  </w:style>
  <w:style w:type="character" w:customStyle="1" w:styleId="WW8Num33z0">
    <w:name w:val="WW8Num33z0"/>
    <w:rPr>
      <w:rFonts w:ascii="Symbol" w:hAnsi="Symbol"/>
      <w:sz w:val="20"/>
    </w:rPr>
  </w:style>
  <w:style w:type="character" w:customStyle="1" w:styleId="WW8Num33z1">
    <w:name w:val="WW8Num33z1"/>
    <w:rPr>
      <w:rFonts w:ascii="Courier New" w:hAnsi="Courier New"/>
    </w:rPr>
  </w:style>
  <w:style w:type="character" w:customStyle="1" w:styleId="WW8Num33z4">
    <w:name w:val="WW8Num33z4"/>
    <w:rPr>
      <w:rFonts w:ascii="Courier New" w:hAnsi="Courier New"/>
    </w:rPr>
  </w:style>
  <w:style w:type="character" w:customStyle="1" w:styleId="WW8Num34z0">
    <w:name w:val="WW8Num34z0"/>
    <w:rPr>
      <w:rFonts w:ascii="Symbol" w:hAnsi="Symbol"/>
      <w:sz w:val="20"/>
    </w:rPr>
  </w:style>
  <w:style w:type="character" w:customStyle="1" w:styleId="WW8Num35z0">
    <w:name w:val="WW8Num35z0"/>
    <w:rPr>
      <w:rFonts w:ascii="Symbol" w:hAnsi="Symbol"/>
    </w:rPr>
  </w:style>
  <w:style w:type="character" w:customStyle="1" w:styleId="WW8Num36z0">
    <w:name w:val="WW8Num36z0"/>
    <w:rPr>
      <w:rFonts w:ascii="Symbol" w:hAnsi="Symbol"/>
      <w:sz w:val="20"/>
    </w:rPr>
  </w:style>
  <w:style w:type="character" w:customStyle="1" w:styleId="WW8Num38z0">
    <w:name w:val="WW8Num38z0"/>
    <w:rPr>
      <w:rFonts w:ascii="Symbol" w:hAnsi="Symbol"/>
      <w:sz w:val="20"/>
    </w:rPr>
  </w:style>
  <w:style w:type="character" w:customStyle="1" w:styleId="WW8Num39z0">
    <w:name w:val="WW8Num39z0"/>
    <w:rPr>
      <w:rFonts w:ascii="Symbol" w:hAnsi="Symbol"/>
      <w:sz w:val="20"/>
    </w:rPr>
  </w:style>
  <w:style w:type="character" w:customStyle="1" w:styleId="WW8Num41z0">
    <w:name w:val="WW8Num41z0"/>
    <w:rPr>
      <w:rFonts w:ascii="Symbol" w:hAnsi="Symbol"/>
      <w:sz w:val="20"/>
    </w:rPr>
  </w:style>
  <w:style w:type="character" w:customStyle="1" w:styleId="WW8Num42z0">
    <w:name w:val="WW8Num42z0"/>
    <w:rPr>
      <w:rFonts w:ascii="Symbol" w:hAnsi="Symbol"/>
      <w:sz w:val="20"/>
    </w:rPr>
  </w:style>
  <w:style w:type="character" w:customStyle="1" w:styleId="WW8Num45z0">
    <w:name w:val="WW8Num45z0"/>
    <w:rPr>
      <w:rFonts w:ascii="Symbol" w:hAnsi="Symbol"/>
      <w:sz w:val="20"/>
    </w:rPr>
  </w:style>
  <w:style w:type="character" w:customStyle="1" w:styleId="WW8Num46z0">
    <w:name w:val="WW8Num46z0"/>
    <w:rPr>
      <w:rFonts w:ascii="Symbol" w:hAnsi="Symbol"/>
      <w:sz w:val="20"/>
    </w:rPr>
  </w:style>
  <w:style w:type="character" w:customStyle="1" w:styleId="WW8Num47z0">
    <w:name w:val="WW8Num47z0"/>
    <w:rPr>
      <w:rFonts w:ascii="Symbol" w:hAnsi="Symbol"/>
    </w:rPr>
  </w:style>
  <w:style w:type="character" w:customStyle="1" w:styleId="WW8Num48z0">
    <w:name w:val="WW8Num48z0"/>
    <w:rPr>
      <w:rFonts w:ascii="Symbol" w:hAnsi="Symbol"/>
      <w:sz w:val="20"/>
    </w:rPr>
  </w:style>
  <w:style w:type="character" w:customStyle="1" w:styleId="WW8Num49z0">
    <w:name w:val="WW8Num49z0"/>
    <w:rPr>
      <w:rFonts w:ascii="Symbol" w:hAnsi="Symbol"/>
      <w:sz w:val="20"/>
    </w:rPr>
  </w:style>
  <w:style w:type="character" w:customStyle="1" w:styleId="WW8Num50z0">
    <w:name w:val="WW8Num50z0"/>
    <w:rPr>
      <w:rFonts w:ascii="Symbol" w:hAnsi="Symbol"/>
    </w:rPr>
  </w:style>
  <w:style w:type="character" w:customStyle="1" w:styleId="WW8Num52z0">
    <w:name w:val="WW8Num52z0"/>
    <w:rPr>
      <w:rFonts w:ascii="Symbol" w:hAnsi="Symbol"/>
      <w:sz w:val="20"/>
    </w:rPr>
  </w:style>
  <w:style w:type="character" w:customStyle="1" w:styleId="WW8Num53z0">
    <w:name w:val="WW8Num53z0"/>
    <w:rPr>
      <w:rFonts w:ascii="Symbol" w:hAnsi="Symbol"/>
      <w:sz w:val="20"/>
    </w:rPr>
  </w:style>
  <w:style w:type="character" w:customStyle="1" w:styleId="WW8Num54z0">
    <w:name w:val="WW8Num54z0"/>
    <w:rPr>
      <w:rFonts w:ascii="Symbol" w:hAnsi="Symbol"/>
      <w:sz w:val="20"/>
    </w:rPr>
  </w:style>
  <w:style w:type="character" w:customStyle="1" w:styleId="WW8Num55z0">
    <w:name w:val="WW8Num55z0"/>
    <w:rPr>
      <w:rFonts w:ascii="Symbol" w:hAnsi="Symbol"/>
    </w:rPr>
  </w:style>
  <w:style w:type="character" w:customStyle="1" w:styleId="WW8Num56z0">
    <w:name w:val="WW8Num56z0"/>
    <w:rPr>
      <w:rFonts w:ascii="Symbol" w:hAnsi="Symbol"/>
    </w:rPr>
  </w:style>
  <w:style w:type="character" w:customStyle="1" w:styleId="WW8Num57z0">
    <w:name w:val="WW8Num57z0"/>
    <w:rPr>
      <w:rFonts w:ascii="Symbol" w:hAnsi="Symbol"/>
      <w:sz w:val="20"/>
    </w:rPr>
  </w:style>
  <w:style w:type="character" w:customStyle="1" w:styleId="WW8Num58z0">
    <w:name w:val="WW8Num58z0"/>
    <w:rPr>
      <w:rFonts w:ascii="Symbol" w:hAnsi="Symbol"/>
      <w:sz w:val="20"/>
    </w:rPr>
  </w:style>
  <w:style w:type="character" w:customStyle="1" w:styleId="WW8Num59z0">
    <w:name w:val="WW8Num59z0"/>
    <w:rPr>
      <w:rFonts w:ascii="Symbol" w:hAnsi="Symbol"/>
      <w:sz w:val="20"/>
    </w:rPr>
  </w:style>
  <w:style w:type="character" w:customStyle="1" w:styleId="WW8Num60z0">
    <w:name w:val="WW8Num60z0"/>
    <w:rPr>
      <w:rFonts w:ascii="Wingdings" w:hAnsi="Wingdings"/>
    </w:rPr>
  </w:style>
  <w:style w:type="character" w:customStyle="1" w:styleId="WW8Num61z0">
    <w:name w:val="WW8Num61z0"/>
    <w:rPr>
      <w:rFonts w:ascii="Symbol" w:hAnsi="Symbol"/>
    </w:rPr>
  </w:style>
  <w:style w:type="character" w:customStyle="1" w:styleId="WW8Num62z0">
    <w:name w:val="WW8Num62z0"/>
    <w:rPr>
      <w:rFonts w:ascii="Symbol" w:hAnsi="Symbol"/>
      <w:sz w:val="20"/>
    </w:rPr>
  </w:style>
  <w:style w:type="character" w:customStyle="1" w:styleId="WW8Num63z0">
    <w:name w:val="WW8Num63z0"/>
    <w:rPr>
      <w:rFonts w:ascii="Symbol" w:hAnsi="Symbol"/>
      <w:sz w:val="20"/>
    </w:rPr>
  </w:style>
  <w:style w:type="character" w:customStyle="1" w:styleId="WW8Num65z0">
    <w:name w:val="WW8Num65z0"/>
    <w:rPr>
      <w:rFonts w:ascii="Symbol" w:hAnsi="Symbol"/>
      <w:sz w:val="20"/>
    </w:rPr>
  </w:style>
  <w:style w:type="character" w:customStyle="1" w:styleId="WW8Num66z0">
    <w:name w:val="WW8Num66z0"/>
    <w:rPr>
      <w:rFonts w:ascii="Symbol" w:hAnsi="Symbol"/>
    </w:rPr>
  </w:style>
  <w:style w:type="character" w:customStyle="1" w:styleId="WW8Num70z0">
    <w:name w:val="WW8Num70z0"/>
    <w:rPr>
      <w:rFonts w:ascii="Symbol" w:hAnsi="Symbol"/>
      <w:sz w:val="20"/>
    </w:rPr>
  </w:style>
  <w:style w:type="character" w:customStyle="1" w:styleId="WW8Num71z0">
    <w:name w:val="WW8Num71z0"/>
    <w:rPr>
      <w:rFonts w:ascii="Symbol" w:hAnsi="Symbol"/>
      <w:sz w:val="20"/>
    </w:rPr>
  </w:style>
  <w:style w:type="character" w:customStyle="1" w:styleId="WW8Num71z1">
    <w:name w:val="WW8Num71z1"/>
    <w:rPr>
      <w:rFonts w:ascii="Symbol" w:hAnsi="Symbol"/>
    </w:rPr>
  </w:style>
  <w:style w:type="character" w:customStyle="1" w:styleId="WW8Num71z2">
    <w:name w:val="WW8Num71z2"/>
    <w:rPr>
      <w:rFonts w:ascii="Wingdings" w:hAnsi="Wingdings"/>
    </w:rPr>
  </w:style>
  <w:style w:type="character" w:customStyle="1" w:styleId="WW8Num71z3">
    <w:name w:val="WW8Num71z3"/>
    <w:rPr>
      <w:rFonts w:ascii="Symbol" w:hAnsi="Symbol"/>
    </w:rPr>
  </w:style>
  <w:style w:type="character" w:customStyle="1" w:styleId="WW8Num71z4">
    <w:name w:val="WW8Num71z4"/>
    <w:rPr>
      <w:rFonts w:ascii="Courier New" w:hAnsi="Courier New"/>
    </w:rPr>
  </w:style>
  <w:style w:type="character" w:customStyle="1" w:styleId="WW8Num72z0">
    <w:name w:val="WW8Num72z0"/>
    <w:rPr>
      <w:rFonts w:ascii="Symbol" w:hAnsi="Symbol"/>
      <w:sz w:val="20"/>
    </w:rPr>
  </w:style>
  <w:style w:type="character" w:customStyle="1" w:styleId="WW8Num73z0">
    <w:name w:val="WW8Num73z0"/>
    <w:rPr>
      <w:rFonts w:ascii="Symbol" w:hAnsi="Symbol"/>
      <w:sz w:val="20"/>
    </w:rPr>
  </w:style>
  <w:style w:type="character" w:customStyle="1" w:styleId="WW8Num74z0">
    <w:name w:val="WW8Num74z0"/>
    <w:rPr>
      <w:rFonts w:ascii="Symbol" w:hAnsi="Symbol"/>
    </w:rPr>
  </w:style>
  <w:style w:type="character" w:customStyle="1" w:styleId="WW8Num75z0">
    <w:name w:val="WW8Num75z0"/>
    <w:rPr>
      <w:rFonts w:ascii="Symbol" w:hAnsi="Symbol"/>
      <w:sz w:val="20"/>
    </w:rPr>
  </w:style>
  <w:style w:type="character" w:customStyle="1" w:styleId="WW8Num76z0">
    <w:name w:val="WW8Num76z0"/>
    <w:rPr>
      <w:rFonts w:ascii="Symbol" w:hAnsi="Symbol"/>
    </w:rPr>
  </w:style>
  <w:style w:type="character" w:customStyle="1" w:styleId="WW8Num77z0">
    <w:name w:val="WW8Num77z0"/>
    <w:rPr>
      <w:rFonts w:ascii="Symbol" w:hAnsi="Symbol"/>
      <w:sz w:val="20"/>
    </w:rPr>
  </w:style>
  <w:style w:type="character" w:customStyle="1" w:styleId="WW8Num78z0">
    <w:name w:val="WW8Num78z0"/>
    <w:rPr>
      <w:rFonts w:ascii="Symbol" w:hAnsi="Symbol"/>
      <w:sz w:val="20"/>
    </w:rPr>
  </w:style>
  <w:style w:type="character" w:customStyle="1" w:styleId="Absatz-Standardschriftart">
    <w:name w:val="Absatz-Standardschriftart"/>
  </w:style>
  <w:style w:type="character" w:customStyle="1" w:styleId="20">
    <w:name w:val="Основной шрифт абзаца2"/>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1">
    <w:name w:val="WW8Num3z1"/>
    <w:rPr>
      <w:rFonts w:ascii="Courier New" w:hAnsi="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1">
    <w:name w:val="WW8Num4z1"/>
    <w:rPr>
      <w:rFonts w:ascii="Courier New" w:hAnsi="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7z1">
    <w:name w:val="WW8Num7z1"/>
    <w:rPr>
      <w:rFonts w:ascii="Courier New" w:hAnsi="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WW8Num9z1">
    <w:name w:val="WW8Num9z1"/>
    <w:rPr>
      <w:rFonts w:ascii="Wingdings" w:hAnsi="Wingdings"/>
    </w:rPr>
  </w:style>
  <w:style w:type="character" w:customStyle="1" w:styleId="WW8Num9z4">
    <w:name w:val="WW8Num9z4"/>
    <w:rPr>
      <w:rFonts w:ascii="Courier New" w:hAnsi="Courier New" w:cs="Courier New"/>
    </w:rPr>
  </w:style>
  <w:style w:type="character" w:customStyle="1" w:styleId="WW8Num10z1">
    <w:name w:val="WW8Num10z1"/>
    <w:rPr>
      <w:rFonts w:ascii="Courier New" w:hAnsi="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3z0">
    <w:name w:val="WW8Num13z0"/>
    <w:rPr>
      <w:rFonts w:ascii="Symbol" w:hAnsi="Symbol"/>
      <w:sz w:val="20"/>
    </w:rPr>
  </w:style>
  <w:style w:type="character" w:customStyle="1" w:styleId="WW8Num13z1">
    <w:name w:val="WW8Num13z1"/>
    <w:rPr>
      <w:rFonts w:ascii="Courier New" w:hAnsi="Courier New"/>
      <w:sz w:val="20"/>
    </w:rPr>
  </w:style>
  <w:style w:type="character" w:customStyle="1" w:styleId="WW8Num13z2">
    <w:name w:val="WW8Num13z2"/>
    <w:rPr>
      <w:rFonts w:ascii="Wingdings" w:hAnsi="Wingdings"/>
      <w:sz w:val="20"/>
    </w:rPr>
  </w:style>
  <w:style w:type="character" w:customStyle="1" w:styleId="WW8Num15z1">
    <w:name w:val="WW8Num15z1"/>
    <w:rPr>
      <w:rFonts w:ascii="Courier New" w:hAnsi="Courier New"/>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7z2">
    <w:name w:val="WW8Num17z2"/>
    <w:rPr>
      <w:rFonts w:ascii="Wingdings" w:hAnsi="Wingdings"/>
    </w:rPr>
  </w:style>
  <w:style w:type="character" w:customStyle="1" w:styleId="WW8Num17z3">
    <w:name w:val="WW8Num17z3"/>
    <w:rPr>
      <w:rFonts w:ascii="Symbol" w:hAnsi="Symbol"/>
    </w:rPr>
  </w:style>
  <w:style w:type="character" w:customStyle="1" w:styleId="WW8Num18z1">
    <w:name w:val="WW8Num18z1"/>
    <w:rPr>
      <w:rFonts w:ascii="Symbol" w:hAnsi="Symbol"/>
    </w:rPr>
  </w:style>
  <w:style w:type="character" w:customStyle="1" w:styleId="WW8Num18z4">
    <w:name w:val="WW8Num18z4"/>
    <w:rPr>
      <w:rFonts w:ascii="Courier New" w:hAnsi="Courier New"/>
    </w:rPr>
  </w:style>
  <w:style w:type="character" w:customStyle="1" w:styleId="WW8Num18z5">
    <w:name w:val="WW8Num18z5"/>
    <w:rPr>
      <w:rFonts w:ascii="Wingdings" w:hAnsi="Wingdings"/>
    </w:rPr>
  </w:style>
  <w:style w:type="character" w:customStyle="1" w:styleId="WW8Num19z1">
    <w:name w:val="WW8Num19z1"/>
    <w:rPr>
      <w:rFonts w:ascii="Courier New" w:hAnsi="Courier New"/>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20z1">
    <w:name w:val="WW8Num20z1"/>
    <w:rPr>
      <w:rFonts w:ascii="Courier New" w:hAnsi="Courier New"/>
    </w:rPr>
  </w:style>
  <w:style w:type="character" w:customStyle="1" w:styleId="WW8Num20z2">
    <w:name w:val="WW8Num20z2"/>
    <w:rPr>
      <w:rFonts w:ascii="Wingdings" w:hAnsi="Wingdings"/>
    </w:rPr>
  </w:style>
  <w:style w:type="character" w:customStyle="1" w:styleId="WW8Num20z3">
    <w:name w:val="WW8Num20z3"/>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4">
    <w:name w:val="WW8Num22z4"/>
    <w:rPr>
      <w:rFonts w:ascii="Courier New" w:hAnsi="Courier New"/>
    </w:rPr>
  </w:style>
  <w:style w:type="character" w:customStyle="1" w:styleId="WW8Num22z5">
    <w:name w:val="WW8Num22z5"/>
    <w:rPr>
      <w:rFonts w:ascii="Wingdings" w:hAnsi="Wingdings"/>
    </w:rPr>
  </w:style>
  <w:style w:type="character" w:customStyle="1" w:styleId="WW8Num24z0">
    <w:name w:val="WW8Num24z0"/>
    <w:rPr>
      <w:rFonts w:ascii="Symbol" w:hAnsi="Symbol"/>
      <w:sz w:val="20"/>
    </w:rPr>
  </w:style>
  <w:style w:type="character" w:customStyle="1" w:styleId="WW8Num24z2">
    <w:name w:val="WW8Num24z2"/>
    <w:rPr>
      <w:rFonts w:ascii="Wingdings" w:hAnsi="Wingdings"/>
    </w:rPr>
  </w:style>
  <w:style w:type="character" w:customStyle="1" w:styleId="WW8Num24z3">
    <w:name w:val="WW8Num24z3"/>
    <w:rPr>
      <w:rFonts w:ascii="Symbol" w:hAnsi="Symbol"/>
    </w:rPr>
  </w:style>
  <w:style w:type="character" w:customStyle="1" w:styleId="WW8Num25z1">
    <w:name w:val="WW8Num25z1"/>
    <w:rPr>
      <w:rFonts w:ascii="Symbol" w:hAnsi="Symbol"/>
    </w:rPr>
  </w:style>
  <w:style w:type="character" w:customStyle="1" w:styleId="WW8Num26z1">
    <w:name w:val="WW8Num26z1"/>
    <w:rPr>
      <w:rFonts w:ascii="Courier New" w:hAnsi="Courier New"/>
    </w:rPr>
  </w:style>
  <w:style w:type="character" w:customStyle="1" w:styleId="WW8Num26z2">
    <w:name w:val="WW8Num26z2"/>
    <w:rPr>
      <w:rFonts w:ascii="Wingdings" w:hAnsi="Wingdings"/>
    </w:rPr>
  </w:style>
  <w:style w:type="character" w:customStyle="1" w:styleId="WW8Num27z1">
    <w:name w:val="WW8Num27z1"/>
    <w:rPr>
      <w:rFonts w:ascii="Courier New" w:hAnsi="Courier New"/>
    </w:rPr>
  </w:style>
  <w:style w:type="character" w:customStyle="1" w:styleId="WW8Num27z2">
    <w:name w:val="WW8Num27z2"/>
    <w:rPr>
      <w:rFonts w:ascii="Wingdings" w:hAnsi="Wingdings"/>
    </w:rPr>
  </w:style>
  <w:style w:type="character" w:customStyle="1" w:styleId="WW8Num28z1">
    <w:name w:val="WW8Num28z1"/>
    <w:rPr>
      <w:rFonts w:ascii="Courier New" w:hAnsi="Courier New"/>
    </w:rPr>
  </w:style>
  <w:style w:type="character" w:customStyle="1" w:styleId="WW8Num28z2">
    <w:name w:val="WW8Num28z2"/>
    <w:rPr>
      <w:rFonts w:ascii="Wingdings" w:hAnsi="Wingdings"/>
    </w:rPr>
  </w:style>
  <w:style w:type="character" w:customStyle="1" w:styleId="WW8Num28z3">
    <w:name w:val="WW8Num28z3"/>
    <w:rPr>
      <w:rFonts w:ascii="Symbol" w:hAnsi="Symbol"/>
    </w:rPr>
  </w:style>
  <w:style w:type="character" w:customStyle="1" w:styleId="WW8Num29z1">
    <w:name w:val="WW8Num29z1"/>
    <w:rPr>
      <w:rFonts w:ascii="Courier New" w:hAnsi="Courier New"/>
    </w:rPr>
  </w:style>
  <w:style w:type="character" w:customStyle="1" w:styleId="WW8Num29z2">
    <w:name w:val="WW8Num29z2"/>
    <w:rPr>
      <w:rFonts w:ascii="Wingdings" w:hAnsi="Wingdings"/>
    </w:rPr>
  </w:style>
  <w:style w:type="character" w:customStyle="1" w:styleId="WW8Num29z3">
    <w:name w:val="WW8Num29z3"/>
    <w:rPr>
      <w:rFonts w:ascii="Symbol" w:hAnsi="Symbol"/>
    </w:rPr>
  </w:style>
  <w:style w:type="character" w:customStyle="1" w:styleId="WW8Num30z1">
    <w:name w:val="WW8Num30z1"/>
    <w:rPr>
      <w:rFonts w:ascii="Courier New" w:hAnsi="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1z1">
    <w:name w:val="WW8Num31z1"/>
    <w:rPr>
      <w:rFonts w:ascii="Courier New" w:hAnsi="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2z0">
    <w:name w:val="WW8Num32z0"/>
    <w:rPr>
      <w:rFonts w:ascii="Symbol" w:hAnsi="Symbol"/>
      <w:sz w:val="20"/>
    </w:rPr>
  </w:style>
  <w:style w:type="character" w:customStyle="1" w:styleId="WW8Num32z1">
    <w:name w:val="WW8Num32z1"/>
    <w:rPr>
      <w:rFonts w:ascii="Courier New" w:hAnsi="Courier New"/>
    </w:rPr>
  </w:style>
  <w:style w:type="character" w:customStyle="1" w:styleId="WW8Num32z2">
    <w:name w:val="WW8Num32z2"/>
    <w:rPr>
      <w:rFonts w:ascii="Wingdings" w:hAnsi="Wingdings"/>
    </w:rPr>
  </w:style>
  <w:style w:type="character" w:customStyle="1" w:styleId="WW8Num32z3">
    <w:name w:val="WW8Num32z3"/>
    <w:rPr>
      <w:rFonts w:ascii="Symbol" w:hAnsi="Symbol"/>
    </w:rPr>
  </w:style>
  <w:style w:type="character" w:customStyle="1" w:styleId="WW8Num33z2">
    <w:name w:val="WW8Num33z2"/>
    <w:rPr>
      <w:rFonts w:ascii="Wingdings" w:hAnsi="Wingdings"/>
    </w:rPr>
  </w:style>
  <w:style w:type="character" w:customStyle="1" w:styleId="WW8Num33z3">
    <w:name w:val="WW8Num33z3"/>
    <w:rPr>
      <w:rFonts w:ascii="Symbol" w:hAnsi="Symbol"/>
    </w:rPr>
  </w:style>
  <w:style w:type="character" w:customStyle="1" w:styleId="WW8Num35z1">
    <w:name w:val="WW8Num35z1"/>
    <w:rPr>
      <w:rFonts w:ascii="Wingdings" w:hAnsi="Wingdings"/>
    </w:rPr>
  </w:style>
  <w:style w:type="character" w:customStyle="1" w:styleId="WW8Num35z4">
    <w:name w:val="WW8Num35z4"/>
    <w:rPr>
      <w:rFonts w:ascii="Courier New" w:hAnsi="Courier New"/>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6z3">
    <w:name w:val="WW8Num36z3"/>
    <w:rPr>
      <w:rFonts w:ascii="Symbol" w:hAnsi="Symbol"/>
    </w:rPr>
  </w:style>
  <w:style w:type="character" w:customStyle="1" w:styleId="WW8Num37z0">
    <w:name w:val="WW8Num37z0"/>
    <w:rPr>
      <w:rFonts w:ascii="Wingdings" w:hAnsi="Wingdings"/>
    </w:rPr>
  </w:style>
  <w:style w:type="character" w:customStyle="1" w:styleId="WW8Num38z1">
    <w:name w:val="WW8Num38z1"/>
    <w:rPr>
      <w:rFonts w:ascii="Courier New" w:hAnsi="Courier New"/>
    </w:rPr>
  </w:style>
  <w:style w:type="character" w:customStyle="1" w:styleId="WW8Num38z2">
    <w:name w:val="WW8Num38z2"/>
    <w:rPr>
      <w:rFonts w:ascii="Wingdings" w:hAnsi="Wingdings"/>
    </w:rPr>
  </w:style>
  <w:style w:type="character" w:customStyle="1" w:styleId="WW8Num38z3">
    <w:name w:val="WW8Num38z3"/>
    <w:rPr>
      <w:rFonts w:ascii="Symbol" w:hAnsi="Symbol"/>
    </w:rPr>
  </w:style>
  <w:style w:type="character" w:customStyle="1" w:styleId="WW8Num40z0">
    <w:name w:val="WW8Num40z0"/>
    <w:rPr>
      <w:rFonts w:ascii="Symbol" w:hAnsi="Symbol"/>
      <w:sz w:val="20"/>
    </w:rPr>
  </w:style>
  <w:style w:type="character" w:customStyle="1" w:styleId="WW8Num40z1">
    <w:name w:val="WW8Num40z1"/>
    <w:rPr>
      <w:rFonts w:ascii="Courier New" w:hAnsi="Courier New"/>
    </w:rPr>
  </w:style>
  <w:style w:type="character" w:customStyle="1" w:styleId="WW8Num40z2">
    <w:name w:val="WW8Num40z2"/>
    <w:rPr>
      <w:rFonts w:ascii="Wingdings" w:hAnsi="Wingdings"/>
    </w:rPr>
  </w:style>
  <w:style w:type="character" w:customStyle="1" w:styleId="WW8Num40z3">
    <w:name w:val="WW8Num40z3"/>
    <w:rPr>
      <w:rFonts w:ascii="Symbol" w:hAnsi="Symbol"/>
    </w:rPr>
  </w:style>
  <w:style w:type="character" w:customStyle="1" w:styleId="WW8Num41z1">
    <w:name w:val="WW8Num41z1"/>
    <w:rPr>
      <w:rFonts w:ascii="Courier New" w:hAnsi="Courier New"/>
    </w:rPr>
  </w:style>
  <w:style w:type="character" w:customStyle="1" w:styleId="WW8Num41z2">
    <w:name w:val="WW8Num41z2"/>
    <w:rPr>
      <w:rFonts w:ascii="Wingdings" w:hAnsi="Wingdings"/>
    </w:rPr>
  </w:style>
  <w:style w:type="character" w:customStyle="1" w:styleId="WW8Num41z3">
    <w:name w:val="WW8Num41z3"/>
    <w:rPr>
      <w:rFonts w:ascii="Symbol" w:hAnsi="Symbol"/>
    </w:rPr>
  </w:style>
  <w:style w:type="character" w:customStyle="1" w:styleId="WW8Num44z0">
    <w:name w:val="WW8Num44z0"/>
    <w:rPr>
      <w:rFonts w:ascii="Symbol" w:hAnsi="Symbol"/>
      <w:sz w:val="20"/>
    </w:rPr>
  </w:style>
  <w:style w:type="character" w:customStyle="1" w:styleId="WW8Num44z1">
    <w:name w:val="WW8Num44z1"/>
    <w:rPr>
      <w:rFonts w:ascii="Courier New" w:hAnsi="Courier New"/>
    </w:rPr>
  </w:style>
  <w:style w:type="character" w:customStyle="1" w:styleId="WW8Num44z2">
    <w:name w:val="WW8Num44z2"/>
    <w:rPr>
      <w:rFonts w:ascii="Wingdings" w:hAnsi="Wingdings"/>
    </w:rPr>
  </w:style>
  <w:style w:type="character" w:customStyle="1" w:styleId="WW8Num44z3">
    <w:name w:val="WW8Num44z3"/>
    <w:rPr>
      <w:rFonts w:ascii="Symbol" w:hAnsi="Symbol"/>
    </w:rPr>
  </w:style>
  <w:style w:type="character" w:customStyle="1" w:styleId="WW8Num45z1">
    <w:name w:val="WW8Num45z1"/>
    <w:rPr>
      <w:rFonts w:ascii="Courier New" w:hAnsi="Courier New"/>
    </w:rPr>
  </w:style>
  <w:style w:type="character" w:customStyle="1" w:styleId="WW8Num45z2">
    <w:name w:val="WW8Num45z2"/>
    <w:rPr>
      <w:rFonts w:ascii="Wingdings" w:hAnsi="Wingdings"/>
    </w:rPr>
  </w:style>
  <w:style w:type="character" w:customStyle="1" w:styleId="WW8Num45z3">
    <w:name w:val="WW8Num45z3"/>
    <w:rPr>
      <w:rFonts w:ascii="Symbol" w:hAnsi="Symbol"/>
    </w:rPr>
  </w:style>
  <w:style w:type="character" w:customStyle="1" w:styleId="WW8Num48z1">
    <w:name w:val="WW8Num48z1"/>
    <w:rPr>
      <w:rFonts w:ascii="Courier New" w:hAnsi="Courier New"/>
    </w:rPr>
  </w:style>
  <w:style w:type="character" w:customStyle="1" w:styleId="WW8Num48z2">
    <w:name w:val="WW8Num48z2"/>
    <w:rPr>
      <w:rFonts w:ascii="Wingdings" w:hAnsi="Wingdings"/>
    </w:rPr>
  </w:style>
  <w:style w:type="character" w:customStyle="1" w:styleId="WW8Num48z3">
    <w:name w:val="WW8Num48z3"/>
    <w:rPr>
      <w:rFonts w:ascii="Symbol" w:hAnsi="Symbol"/>
    </w:rPr>
  </w:style>
  <w:style w:type="character" w:customStyle="1" w:styleId="WW8Num49z1">
    <w:name w:val="WW8Num49z1"/>
    <w:rPr>
      <w:rFonts w:ascii="Courier New" w:hAnsi="Courier New"/>
    </w:rPr>
  </w:style>
  <w:style w:type="character" w:customStyle="1" w:styleId="WW8Num49z2">
    <w:name w:val="WW8Num49z2"/>
    <w:rPr>
      <w:rFonts w:ascii="Wingdings" w:hAnsi="Wingdings"/>
    </w:rPr>
  </w:style>
  <w:style w:type="character" w:customStyle="1" w:styleId="WW8Num49z3">
    <w:name w:val="WW8Num49z3"/>
    <w:rPr>
      <w:rFonts w:ascii="Symbol" w:hAnsi="Symbol"/>
    </w:rPr>
  </w:style>
  <w:style w:type="character" w:customStyle="1" w:styleId="WW8Num50z1">
    <w:name w:val="WW8Num50z1"/>
    <w:rPr>
      <w:rFonts w:ascii="Courier New" w:hAnsi="Courier New" w:cs="Courier New"/>
    </w:rPr>
  </w:style>
  <w:style w:type="character" w:customStyle="1" w:styleId="WW8Num50z2">
    <w:name w:val="WW8Num50z2"/>
    <w:rPr>
      <w:rFonts w:ascii="Wingdings" w:hAnsi="Wingdings"/>
    </w:rPr>
  </w:style>
  <w:style w:type="character" w:customStyle="1" w:styleId="WW8Num51z0">
    <w:name w:val="WW8Num51z0"/>
    <w:rPr>
      <w:rFonts w:ascii="Symbol" w:hAnsi="Symbol"/>
    </w:rPr>
  </w:style>
  <w:style w:type="character" w:customStyle="1" w:styleId="WW8Num52z1">
    <w:name w:val="WW8Num52z1"/>
    <w:rPr>
      <w:rFonts w:ascii="Courier New" w:hAnsi="Courier New"/>
    </w:rPr>
  </w:style>
  <w:style w:type="character" w:customStyle="1" w:styleId="WW8Num52z2">
    <w:name w:val="WW8Num52z2"/>
    <w:rPr>
      <w:rFonts w:ascii="Wingdings" w:hAnsi="Wingdings"/>
    </w:rPr>
  </w:style>
  <w:style w:type="character" w:customStyle="1" w:styleId="WW8Num52z3">
    <w:name w:val="WW8Num52z3"/>
    <w:rPr>
      <w:rFonts w:ascii="Symbol" w:hAnsi="Symbol"/>
    </w:rPr>
  </w:style>
  <w:style w:type="character" w:customStyle="1" w:styleId="WW8Num53z1">
    <w:name w:val="WW8Num53z1"/>
    <w:rPr>
      <w:rFonts w:ascii="Courier New" w:hAnsi="Courier New"/>
    </w:rPr>
  </w:style>
  <w:style w:type="character" w:customStyle="1" w:styleId="WW8Num53z2">
    <w:name w:val="WW8Num53z2"/>
    <w:rPr>
      <w:rFonts w:ascii="Wingdings" w:hAnsi="Wingdings"/>
    </w:rPr>
  </w:style>
  <w:style w:type="character" w:customStyle="1" w:styleId="WW8Num53z3">
    <w:name w:val="WW8Num53z3"/>
    <w:rPr>
      <w:rFonts w:ascii="Symbol" w:hAnsi="Symbol"/>
    </w:rPr>
  </w:style>
  <w:style w:type="character" w:customStyle="1" w:styleId="WW8Num55z1">
    <w:name w:val="WW8Num55z1"/>
    <w:rPr>
      <w:rFonts w:ascii="Courier New" w:hAnsi="Courier New" w:cs="Courier New"/>
    </w:rPr>
  </w:style>
  <w:style w:type="character" w:customStyle="1" w:styleId="WW8Num55z2">
    <w:name w:val="WW8Num55z2"/>
    <w:rPr>
      <w:rFonts w:ascii="Wingdings" w:hAnsi="Wingdings"/>
    </w:rPr>
  </w:style>
  <w:style w:type="character" w:customStyle="1" w:styleId="WW8Num56z1">
    <w:name w:val="WW8Num56z1"/>
    <w:rPr>
      <w:rFonts w:ascii="Courier New" w:hAnsi="Courier New"/>
    </w:rPr>
  </w:style>
  <w:style w:type="character" w:customStyle="1" w:styleId="WW8Num56z2">
    <w:name w:val="WW8Num56z2"/>
    <w:rPr>
      <w:rFonts w:ascii="Wingdings" w:hAnsi="Wingdings"/>
    </w:rPr>
  </w:style>
  <w:style w:type="character" w:customStyle="1" w:styleId="WW8Num57z1">
    <w:name w:val="WW8Num57z1"/>
    <w:rPr>
      <w:rFonts w:ascii="Courier New" w:hAnsi="Courier New"/>
    </w:rPr>
  </w:style>
  <w:style w:type="character" w:customStyle="1" w:styleId="WW8Num57z2">
    <w:name w:val="WW8Num57z2"/>
    <w:rPr>
      <w:rFonts w:ascii="Wingdings" w:hAnsi="Wingdings"/>
    </w:rPr>
  </w:style>
  <w:style w:type="character" w:customStyle="1" w:styleId="WW8Num57z3">
    <w:name w:val="WW8Num57z3"/>
    <w:rPr>
      <w:rFonts w:ascii="Symbol" w:hAnsi="Symbol"/>
    </w:rPr>
  </w:style>
  <w:style w:type="character" w:customStyle="1" w:styleId="WW8Num58z1">
    <w:name w:val="WW8Num58z1"/>
    <w:rPr>
      <w:rFonts w:ascii="Courier New" w:hAnsi="Courier New"/>
    </w:rPr>
  </w:style>
  <w:style w:type="character" w:customStyle="1" w:styleId="WW8Num58z2">
    <w:name w:val="WW8Num58z2"/>
    <w:rPr>
      <w:rFonts w:ascii="Wingdings" w:hAnsi="Wingdings"/>
    </w:rPr>
  </w:style>
  <w:style w:type="character" w:customStyle="1" w:styleId="WW8Num58z3">
    <w:name w:val="WW8Num58z3"/>
    <w:rPr>
      <w:rFonts w:ascii="Symbol" w:hAnsi="Symbol"/>
    </w:rPr>
  </w:style>
  <w:style w:type="character" w:customStyle="1" w:styleId="WW8Num61z1">
    <w:name w:val="WW8Num61z1"/>
    <w:rPr>
      <w:rFonts w:ascii="Courier New" w:hAnsi="Courier New"/>
    </w:rPr>
  </w:style>
  <w:style w:type="character" w:customStyle="1" w:styleId="WW8Num61z2">
    <w:name w:val="WW8Num61z2"/>
    <w:rPr>
      <w:rFonts w:ascii="Wingdings" w:hAnsi="Wingdings"/>
    </w:rPr>
  </w:style>
  <w:style w:type="character" w:customStyle="1" w:styleId="WW8Num62z1">
    <w:name w:val="WW8Num62z1"/>
    <w:rPr>
      <w:rFonts w:ascii="Courier New" w:hAnsi="Courier New"/>
    </w:rPr>
  </w:style>
  <w:style w:type="character" w:customStyle="1" w:styleId="WW8Num62z2">
    <w:name w:val="WW8Num62z2"/>
    <w:rPr>
      <w:rFonts w:ascii="Wingdings" w:hAnsi="Wingdings"/>
    </w:rPr>
  </w:style>
  <w:style w:type="character" w:customStyle="1" w:styleId="WW8Num62z3">
    <w:name w:val="WW8Num62z3"/>
    <w:rPr>
      <w:rFonts w:ascii="Symbol" w:hAnsi="Symbol"/>
    </w:rPr>
  </w:style>
  <w:style w:type="character" w:customStyle="1" w:styleId="WW8Num63z1">
    <w:name w:val="WW8Num63z1"/>
    <w:rPr>
      <w:rFonts w:ascii="Courier New" w:hAnsi="Courier New"/>
    </w:rPr>
  </w:style>
  <w:style w:type="character" w:customStyle="1" w:styleId="WW8Num63z2">
    <w:name w:val="WW8Num63z2"/>
    <w:rPr>
      <w:rFonts w:ascii="Wingdings" w:hAnsi="Wingdings"/>
    </w:rPr>
  </w:style>
  <w:style w:type="character" w:customStyle="1" w:styleId="WW8Num63z3">
    <w:name w:val="WW8Num63z3"/>
    <w:rPr>
      <w:rFonts w:ascii="Symbol" w:hAnsi="Symbol"/>
    </w:rPr>
  </w:style>
  <w:style w:type="character" w:customStyle="1" w:styleId="WW8Num64z0">
    <w:name w:val="WW8Num64z0"/>
    <w:rPr>
      <w:rFonts w:ascii="Symbol" w:hAnsi="Symbol"/>
      <w:sz w:val="20"/>
    </w:rPr>
  </w:style>
  <w:style w:type="character" w:customStyle="1" w:styleId="WW8Num64z1">
    <w:name w:val="WW8Num64z1"/>
    <w:rPr>
      <w:rFonts w:ascii="Courier New" w:hAnsi="Courier New"/>
    </w:rPr>
  </w:style>
  <w:style w:type="character" w:customStyle="1" w:styleId="WW8Num64z2">
    <w:name w:val="WW8Num64z2"/>
    <w:rPr>
      <w:rFonts w:ascii="Wingdings" w:hAnsi="Wingdings"/>
    </w:rPr>
  </w:style>
  <w:style w:type="character" w:customStyle="1" w:styleId="WW8Num64z3">
    <w:name w:val="WW8Num64z3"/>
    <w:rPr>
      <w:rFonts w:ascii="Symbol" w:hAnsi="Symbol"/>
    </w:rPr>
  </w:style>
  <w:style w:type="character" w:customStyle="1" w:styleId="WW8Num65z1">
    <w:name w:val="WW8Num65z1"/>
    <w:rPr>
      <w:rFonts w:ascii="Courier New" w:hAnsi="Courier New"/>
    </w:rPr>
  </w:style>
  <w:style w:type="character" w:customStyle="1" w:styleId="WW8Num65z2">
    <w:name w:val="WW8Num65z2"/>
    <w:rPr>
      <w:rFonts w:ascii="Wingdings" w:hAnsi="Wingdings"/>
    </w:rPr>
  </w:style>
  <w:style w:type="character" w:customStyle="1" w:styleId="WW8Num65z3">
    <w:name w:val="WW8Num65z3"/>
    <w:rPr>
      <w:rFonts w:ascii="Symbol" w:hAnsi="Symbol"/>
    </w:rPr>
  </w:style>
  <w:style w:type="character" w:customStyle="1" w:styleId="WW8Num67z0">
    <w:name w:val="WW8Num67z0"/>
    <w:rPr>
      <w:rFonts w:ascii="Symbol" w:hAnsi="Symbol"/>
      <w:sz w:val="20"/>
    </w:rPr>
  </w:style>
  <w:style w:type="character" w:customStyle="1" w:styleId="WW8Num67z1">
    <w:name w:val="WW8Num67z1"/>
    <w:rPr>
      <w:rFonts w:ascii="Courier New" w:hAnsi="Courier New"/>
    </w:rPr>
  </w:style>
  <w:style w:type="character" w:customStyle="1" w:styleId="WW8Num67z2">
    <w:name w:val="WW8Num67z2"/>
    <w:rPr>
      <w:rFonts w:ascii="Wingdings" w:hAnsi="Wingdings"/>
    </w:rPr>
  </w:style>
  <w:style w:type="character" w:customStyle="1" w:styleId="WW8Num67z3">
    <w:name w:val="WW8Num67z3"/>
    <w:rPr>
      <w:rFonts w:ascii="Symbol" w:hAnsi="Symbol"/>
    </w:rPr>
  </w:style>
  <w:style w:type="character" w:customStyle="1" w:styleId="WW8Num69z0">
    <w:name w:val="WW8Num69z0"/>
    <w:rPr>
      <w:rFonts w:ascii="Symbol" w:hAnsi="Symbol"/>
      <w:sz w:val="20"/>
    </w:rPr>
  </w:style>
  <w:style w:type="character" w:customStyle="1" w:styleId="WW8Num69z1">
    <w:name w:val="WW8Num69z1"/>
    <w:rPr>
      <w:rFonts w:ascii="Courier New" w:hAnsi="Courier New"/>
    </w:rPr>
  </w:style>
  <w:style w:type="character" w:customStyle="1" w:styleId="WW8Num69z2">
    <w:name w:val="WW8Num69z2"/>
    <w:rPr>
      <w:rFonts w:ascii="Wingdings" w:hAnsi="Wingdings"/>
    </w:rPr>
  </w:style>
  <w:style w:type="character" w:customStyle="1" w:styleId="WW8Num69z3">
    <w:name w:val="WW8Num69z3"/>
    <w:rPr>
      <w:rFonts w:ascii="Symbol" w:hAnsi="Symbol"/>
    </w:rPr>
  </w:style>
  <w:style w:type="character" w:customStyle="1" w:styleId="WW8Num70z1">
    <w:name w:val="WW8Num70z1"/>
    <w:rPr>
      <w:rFonts w:ascii="Courier New" w:hAnsi="Courier New"/>
    </w:rPr>
  </w:style>
  <w:style w:type="character" w:customStyle="1" w:styleId="WW8Num70z2">
    <w:name w:val="WW8Num70z2"/>
    <w:rPr>
      <w:rFonts w:ascii="Wingdings" w:hAnsi="Wingdings"/>
    </w:rPr>
  </w:style>
  <w:style w:type="character" w:customStyle="1" w:styleId="WW8Num70z3">
    <w:name w:val="WW8Num70z3"/>
    <w:rPr>
      <w:rFonts w:ascii="Symbol" w:hAnsi="Symbol"/>
    </w:rPr>
  </w:style>
  <w:style w:type="character" w:customStyle="1" w:styleId="WW8Num74z1">
    <w:name w:val="WW8Num74z1"/>
    <w:rPr>
      <w:rFonts w:ascii="Courier New" w:hAnsi="Courier New"/>
    </w:rPr>
  </w:style>
  <w:style w:type="character" w:customStyle="1" w:styleId="WW8Num74z2">
    <w:name w:val="WW8Num74z2"/>
    <w:rPr>
      <w:rFonts w:ascii="Wingdings" w:hAnsi="Wingdings"/>
    </w:rPr>
  </w:style>
  <w:style w:type="character" w:customStyle="1" w:styleId="WW8Num75z1">
    <w:name w:val="WW8Num75z1"/>
    <w:rPr>
      <w:rFonts w:ascii="Times New Roman" w:hAnsi="Times New Roman" w:cs="Times New Roman"/>
    </w:rPr>
  </w:style>
  <w:style w:type="character" w:customStyle="1" w:styleId="WW8Num75z2">
    <w:name w:val="WW8Num75z2"/>
    <w:rPr>
      <w:rFonts w:ascii="Wingdings" w:hAnsi="Wingdings"/>
    </w:rPr>
  </w:style>
  <w:style w:type="character" w:customStyle="1" w:styleId="WW8Num75z3">
    <w:name w:val="WW8Num75z3"/>
    <w:rPr>
      <w:rFonts w:ascii="Symbol" w:hAnsi="Symbol"/>
    </w:rPr>
  </w:style>
  <w:style w:type="character" w:customStyle="1" w:styleId="WW8Num75z4">
    <w:name w:val="WW8Num75z4"/>
    <w:rPr>
      <w:rFonts w:ascii="Courier New" w:hAnsi="Courier New"/>
    </w:rPr>
  </w:style>
  <w:style w:type="character" w:customStyle="1" w:styleId="WW8Num76z1">
    <w:name w:val="WW8Num76z1"/>
    <w:rPr>
      <w:rFonts w:ascii="Courier New" w:hAnsi="Courier New"/>
    </w:rPr>
  </w:style>
  <w:style w:type="character" w:customStyle="1" w:styleId="WW8Num76z2">
    <w:name w:val="WW8Num76z2"/>
    <w:rPr>
      <w:rFonts w:ascii="Wingdings" w:hAnsi="Wingdings"/>
    </w:rPr>
  </w:style>
  <w:style w:type="character" w:customStyle="1" w:styleId="WW8Num77z1">
    <w:name w:val="WW8Num77z1"/>
    <w:rPr>
      <w:rFonts w:ascii="Courier New" w:hAnsi="Courier New"/>
    </w:rPr>
  </w:style>
  <w:style w:type="character" w:customStyle="1" w:styleId="WW8Num77z2">
    <w:name w:val="WW8Num77z2"/>
    <w:rPr>
      <w:rFonts w:ascii="Wingdings" w:hAnsi="Wingdings"/>
    </w:rPr>
  </w:style>
  <w:style w:type="character" w:customStyle="1" w:styleId="WW8Num77z3">
    <w:name w:val="WW8Num77z3"/>
    <w:rPr>
      <w:rFonts w:ascii="Symbol" w:hAnsi="Symbol"/>
    </w:rPr>
  </w:style>
  <w:style w:type="character" w:customStyle="1" w:styleId="WW8Num78z1">
    <w:name w:val="WW8Num78z1"/>
    <w:rPr>
      <w:rFonts w:ascii="Courier New" w:hAnsi="Courier New"/>
    </w:rPr>
  </w:style>
  <w:style w:type="character" w:customStyle="1" w:styleId="WW8Num78z2">
    <w:name w:val="WW8Num78z2"/>
    <w:rPr>
      <w:rFonts w:ascii="Wingdings" w:hAnsi="Wingdings"/>
    </w:rPr>
  </w:style>
  <w:style w:type="character" w:customStyle="1" w:styleId="WW8Num78z3">
    <w:name w:val="WW8Num78z3"/>
    <w:rPr>
      <w:rFonts w:ascii="Symbol" w:hAnsi="Symbol"/>
    </w:rPr>
  </w:style>
  <w:style w:type="character" w:customStyle="1" w:styleId="WW8Num79z0">
    <w:name w:val="WW8Num79z0"/>
    <w:rPr>
      <w:rFonts w:ascii="Symbol" w:hAnsi="Symbol"/>
      <w:sz w:val="20"/>
    </w:rPr>
  </w:style>
  <w:style w:type="character" w:customStyle="1" w:styleId="WW8Num79z1">
    <w:name w:val="WW8Num79z1"/>
    <w:rPr>
      <w:rFonts w:ascii="Courier New" w:hAnsi="Courier New"/>
    </w:rPr>
  </w:style>
  <w:style w:type="character" w:customStyle="1" w:styleId="WW8Num79z2">
    <w:name w:val="WW8Num79z2"/>
    <w:rPr>
      <w:rFonts w:ascii="Wingdings" w:hAnsi="Wingdings"/>
    </w:rPr>
  </w:style>
  <w:style w:type="character" w:customStyle="1" w:styleId="WW8Num79z3">
    <w:name w:val="WW8Num79z3"/>
    <w:rPr>
      <w:rFonts w:ascii="Symbol" w:hAnsi="Symbol"/>
    </w:rPr>
  </w:style>
  <w:style w:type="character" w:customStyle="1" w:styleId="WW8Num80z0">
    <w:name w:val="WW8Num80z0"/>
    <w:rPr>
      <w:rFonts w:ascii="Symbol" w:hAnsi="Symbol"/>
      <w:sz w:val="20"/>
    </w:rPr>
  </w:style>
  <w:style w:type="character" w:customStyle="1" w:styleId="WW8Num81z0">
    <w:name w:val="WW8Num81z0"/>
    <w:rPr>
      <w:rFonts w:ascii="Symbol" w:hAnsi="Symbol"/>
      <w:sz w:val="20"/>
    </w:rPr>
  </w:style>
  <w:style w:type="character" w:customStyle="1" w:styleId="WW8Num81z1">
    <w:name w:val="WW8Num81z1"/>
    <w:rPr>
      <w:rFonts w:ascii="Courier New" w:hAnsi="Courier New"/>
    </w:rPr>
  </w:style>
  <w:style w:type="character" w:customStyle="1" w:styleId="WW8Num81z2">
    <w:name w:val="WW8Num81z2"/>
    <w:rPr>
      <w:rFonts w:ascii="Wingdings" w:hAnsi="Wingdings"/>
    </w:rPr>
  </w:style>
  <w:style w:type="character" w:customStyle="1" w:styleId="WW8Num81z3">
    <w:name w:val="WW8Num81z3"/>
    <w:rPr>
      <w:rFonts w:ascii="Symbol" w:hAnsi="Symbol"/>
    </w:rPr>
  </w:style>
  <w:style w:type="character" w:customStyle="1" w:styleId="WW8Num82z0">
    <w:name w:val="WW8Num82z0"/>
    <w:rPr>
      <w:rFonts w:ascii="Symbol" w:hAnsi="Symbol"/>
      <w:sz w:val="20"/>
    </w:rPr>
  </w:style>
  <w:style w:type="character" w:customStyle="1" w:styleId="WW8Num82z1">
    <w:name w:val="WW8Num82z1"/>
    <w:rPr>
      <w:rFonts w:ascii="Courier New" w:hAnsi="Courier New"/>
    </w:rPr>
  </w:style>
  <w:style w:type="character" w:customStyle="1" w:styleId="WW8Num82z2">
    <w:name w:val="WW8Num82z2"/>
    <w:rPr>
      <w:rFonts w:ascii="Wingdings" w:hAnsi="Wingdings"/>
    </w:rPr>
  </w:style>
  <w:style w:type="character" w:customStyle="1" w:styleId="WW8Num82z3">
    <w:name w:val="WW8Num82z3"/>
    <w:rPr>
      <w:rFonts w:ascii="Symbol" w:hAnsi="Symbol"/>
    </w:rPr>
  </w:style>
  <w:style w:type="character" w:customStyle="1" w:styleId="WW8NumSt2z0">
    <w:name w:val="WW8NumSt2z0"/>
    <w:rPr>
      <w:rFonts w:ascii="Wingdings" w:hAnsi="Wingdings"/>
    </w:rPr>
  </w:style>
  <w:style w:type="character" w:customStyle="1" w:styleId="10">
    <w:name w:val="Основной шрифт абзаца1"/>
  </w:style>
  <w:style w:type="character" w:styleId="a4">
    <w:name w:val="Hyperlink"/>
    <w:rPr>
      <w:color w:val="0000FF"/>
      <w:u w:val="single"/>
    </w:rPr>
  </w:style>
  <w:style w:type="character" w:styleId="a5">
    <w:name w:val="FollowedHyperlink"/>
    <w:rPr>
      <w:color w:val="800080"/>
      <w:u w:val="single"/>
    </w:rPr>
  </w:style>
  <w:style w:type="character" w:styleId="a6">
    <w:name w:val="page number"/>
    <w:basedOn w:val="10"/>
  </w:style>
  <w:style w:type="character" w:customStyle="1" w:styleId="a7">
    <w:name w:val="Символ нумерации"/>
  </w:style>
  <w:style w:type="character" w:customStyle="1" w:styleId="11">
    <w:name w:val="Знак примечания1"/>
    <w:rPr>
      <w:sz w:val="16"/>
      <w:szCs w:val="16"/>
    </w:rPr>
  </w:style>
  <w:style w:type="character" w:customStyle="1" w:styleId="a8">
    <w:name w:val="Текст примечания Знак"/>
  </w:style>
  <w:style w:type="character" w:customStyle="1" w:styleId="a9">
    <w:name w:val="Тема примечания Знак"/>
    <w:rPr>
      <w:b/>
      <w:bCs/>
    </w:rPr>
  </w:style>
  <w:style w:type="character" w:customStyle="1" w:styleId="aa">
    <w:name w:val="Текст выноски Знак"/>
    <w:rPr>
      <w:rFonts w:ascii="Tahoma" w:hAnsi="Tahoma" w:cs="Tahoma"/>
      <w:sz w:val="16"/>
      <w:szCs w:val="16"/>
    </w:rPr>
  </w:style>
  <w:style w:type="paragraph" w:customStyle="1" w:styleId="12">
    <w:name w:val="Заголовок1"/>
    <w:basedOn w:val="a"/>
    <w:next w:val="ab"/>
    <w:pPr>
      <w:keepNext/>
      <w:spacing w:before="240" w:after="120"/>
    </w:pPr>
    <w:rPr>
      <w:rFonts w:ascii="Arial" w:eastAsia="SimSun" w:hAnsi="Arial" w:cs="Tahoma"/>
      <w:sz w:val="28"/>
      <w:szCs w:val="28"/>
    </w:rPr>
  </w:style>
  <w:style w:type="paragraph" w:styleId="ab">
    <w:name w:val="Body Text"/>
    <w:basedOn w:val="a"/>
  </w:style>
  <w:style w:type="paragraph" w:styleId="ac">
    <w:name w:val="List"/>
    <w:basedOn w:val="ab"/>
    <w:rPr>
      <w:rFonts w:cs="Tahoma"/>
    </w:rPr>
  </w:style>
  <w:style w:type="paragraph" w:customStyle="1" w:styleId="21">
    <w:name w:val="Название2"/>
    <w:basedOn w:val="a"/>
    <w:pPr>
      <w:suppressLineNumbers/>
      <w:spacing w:before="120" w:after="120"/>
    </w:pPr>
    <w:rPr>
      <w:rFonts w:cs="Tahoma"/>
      <w:i/>
      <w:iCs/>
      <w:sz w:val="24"/>
      <w:szCs w:val="24"/>
    </w:rPr>
  </w:style>
  <w:style w:type="paragraph" w:customStyle="1" w:styleId="22">
    <w:name w:val="Указатель2"/>
    <w:basedOn w:val="a"/>
    <w:pPr>
      <w:suppressLineNumbers/>
    </w:pPr>
    <w:rPr>
      <w:rFonts w:cs="Tahoma"/>
    </w:rPr>
  </w:style>
  <w:style w:type="paragraph" w:customStyle="1" w:styleId="a0">
    <w:name w:val="Стиль"/>
    <w:pPr>
      <w:widowControl w:val="0"/>
      <w:suppressAutoHyphens/>
    </w:pPr>
    <w:rPr>
      <w:rFonts w:ascii="Tahoma" w:eastAsia="Arial" w:hAnsi="Tahoma"/>
      <w:spacing w:val="-1"/>
      <w:kern w:val="1"/>
      <w:sz w:val="6553"/>
      <w:lang w:eastAsia="hi-IN" w:bidi="hi-IN"/>
    </w:rPr>
  </w:style>
  <w:style w:type="paragraph" w:customStyle="1" w:styleId="13">
    <w:name w:val="Название1"/>
    <w:basedOn w:val="a"/>
    <w:pPr>
      <w:suppressLineNumbers/>
      <w:spacing w:before="120" w:after="120"/>
    </w:pPr>
    <w:rPr>
      <w:rFonts w:cs="Tahoma"/>
      <w:i/>
      <w:iCs/>
      <w:sz w:val="24"/>
      <w:szCs w:val="24"/>
    </w:rPr>
  </w:style>
  <w:style w:type="paragraph" w:customStyle="1" w:styleId="14">
    <w:name w:val="Указатель1"/>
    <w:basedOn w:val="a"/>
    <w:pPr>
      <w:suppressLineNumbers/>
    </w:pPr>
    <w:rPr>
      <w:rFonts w:cs="Tahoma"/>
    </w:rPr>
  </w:style>
  <w:style w:type="paragraph" w:customStyle="1" w:styleId="Nienee">
    <w:name w:val="Nienee"/>
    <w:basedOn w:val="a"/>
    <w:pPr>
      <w:keepNext/>
      <w:tabs>
        <w:tab w:val="right" w:leader="dot" w:pos="9639"/>
      </w:tabs>
      <w:spacing w:before="0"/>
      <w:ind w:firstLine="0"/>
    </w:pPr>
    <w:rPr>
      <w:rFonts w:ascii="Arial" w:hAnsi="Arial"/>
      <w:i/>
      <w:sz w:val="18"/>
    </w:rPr>
  </w:style>
  <w:style w:type="paragraph" w:customStyle="1" w:styleId="HowTo">
    <w:name w:val="HowTo"/>
    <w:basedOn w:val="a"/>
    <w:next w:val="a"/>
    <w:pPr>
      <w:keepNext/>
      <w:tabs>
        <w:tab w:val="num" w:pos="567"/>
        <w:tab w:val="left" w:pos="851"/>
      </w:tabs>
      <w:spacing w:before="240" w:after="60"/>
      <w:ind w:left="851"/>
    </w:pPr>
    <w:rPr>
      <w:rFonts w:ascii="Arial" w:hAnsi="Arial"/>
      <w:b/>
      <w:i/>
      <w:lang w:val="en-US"/>
    </w:rPr>
  </w:style>
  <w:style w:type="paragraph" w:styleId="15">
    <w:name w:val="toc 1"/>
    <w:basedOn w:val="a"/>
    <w:next w:val="a"/>
    <w:uiPriority w:val="39"/>
    <w:pPr>
      <w:tabs>
        <w:tab w:val="left" w:pos="284"/>
        <w:tab w:val="right" w:pos="6908"/>
      </w:tabs>
      <w:ind w:firstLine="0"/>
    </w:pPr>
    <w:rPr>
      <w:b/>
      <w:u w:val="single"/>
    </w:rPr>
  </w:style>
  <w:style w:type="paragraph" w:styleId="23">
    <w:name w:val="toc 2"/>
    <w:basedOn w:val="a"/>
    <w:next w:val="a"/>
    <w:uiPriority w:val="39"/>
    <w:pPr>
      <w:tabs>
        <w:tab w:val="left" w:pos="1134"/>
        <w:tab w:val="right" w:pos="6908"/>
      </w:tabs>
    </w:pPr>
    <w:rPr>
      <w:b/>
    </w:rPr>
  </w:style>
  <w:style w:type="paragraph" w:styleId="30">
    <w:name w:val="toc 3"/>
    <w:basedOn w:val="a"/>
    <w:next w:val="a"/>
    <w:uiPriority w:val="39"/>
    <w:pPr>
      <w:tabs>
        <w:tab w:val="right" w:pos="1134"/>
        <w:tab w:val="left" w:pos="1418"/>
        <w:tab w:val="left" w:pos="1680"/>
        <w:tab w:val="right" w:pos="6906"/>
      </w:tabs>
      <w:ind w:firstLine="1134"/>
    </w:pPr>
    <w:rPr>
      <w:szCs w:val="24"/>
    </w:rPr>
  </w:style>
  <w:style w:type="paragraph" w:customStyle="1" w:styleId="DefinitionList">
    <w:name w:val="Definition List"/>
    <w:basedOn w:val="a"/>
    <w:next w:val="a"/>
    <w:pPr>
      <w:ind w:left="360"/>
      <w:jc w:val="left"/>
    </w:pPr>
    <w:rPr>
      <w:sz w:val="24"/>
    </w:rPr>
  </w:style>
  <w:style w:type="paragraph" w:styleId="ad">
    <w:name w:val="Body Text Indent"/>
    <w:basedOn w:val="a"/>
  </w:style>
  <w:style w:type="paragraph" w:customStyle="1" w:styleId="210">
    <w:name w:val="Основной текст с отступом 21"/>
    <w:basedOn w:val="a"/>
    <w:pPr>
      <w:ind w:left="426" w:firstLine="283"/>
    </w:pPr>
  </w:style>
  <w:style w:type="paragraph" w:styleId="ae">
    <w:name w:val="header"/>
    <w:basedOn w:val="a"/>
    <w:pPr>
      <w:tabs>
        <w:tab w:val="center" w:pos="4153"/>
        <w:tab w:val="right" w:pos="8306"/>
      </w:tabs>
    </w:pPr>
  </w:style>
  <w:style w:type="paragraph" w:styleId="af">
    <w:name w:val="footer"/>
    <w:basedOn w:val="a"/>
    <w:pPr>
      <w:tabs>
        <w:tab w:val="center" w:pos="4153"/>
        <w:tab w:val="right" w:pos="8306"/>
      </w:tabs>
    </w:pPr>
  </w:style>
  <w:style w:type="paragraph" w:styleId="af0">
    <w:name w:val="Normal (Web)"/>
    <w:basedOn w:val="a"/>
    <w:pPr>
      <w:spacing w:before="100" w:after="100"/>
      <w:ind w:firstLine="0"/>
      <w:jc w:val="left"/>
    </w:pPr>
    <w:rPr>
      <w:sz w:val="24"/>
      <w:szCs w:val="24"/>
    </w:rPr>
  </w:style>
  <w:style w:type="paragraph" w:customStyle="1" w:styleId="31">
    <w:name w:val="Основной текст с отступом 31"/>
    <w:basedOn w:val="a"/>
    <w:rPr>
      <w:rFonts w:ascii="Arial" w:hAnsi="Arial" w:cs="Arial"/>
      <w:b/>
      <w:bCs/>
    </w:rPr>
  </w:style>
  <w:style w:type="paragraph" w:styleId="40">
    <w:name w:val="toc 4"/>
    <w:basedOn w:val="a"/>
    <w:next w:val="a"/>
    <w:pPr>
      <w:ind w:left="720" w:firstLine="0"/>
      <w:jc w:val="left"/>
    </w:pPr>
    <w:rPr>
      <w:sz w:val="24"/>
      <w:szCs w:val="24"/>
    </w:rPr>
  </w:style>
  <w:style w:type="paragraph" w:styleId="50">
    <w:name w:val="toc 5"/>
    <w:basedOn w:val="a"/>
    <w:next w:val="a"/>
    <w:pPr>
      <w:ind w:left="960" w:firstLine="0"/>
      <w:jc w:val="left"/>
    </w:pPr>
    <w:rPr>
      <w:sz w:val="24"/>
      <w:szCs w:val="24"/>
    </w:rPr>
  </w:style>
  <w:style w:type="paragraph" w:styleId="60">
    <w:name w:val="toc 6"/>
    <w:basedOn w:val="a"/>
    <w:next w:val="a"/>
    <w:pPr>
      <w:ind w:left="1200" w:firstLine="0"/>
      <w:jc w:val="left"/>
    </w:pPr>
    <w:rPr>
      <w:sz w:val="24"/>
      <w:szCs w:val="24"/>
    </w:rPr>
  </w:style>
  <w:style w:type="paragraph" w:styleId="70">
    <w:name w:val="toc 7"/>
    <w:basedOn w:val="a"/>
    <w:next w:val="a"/>
    <w:pPr>
      <w:ind w:left="1440" w:firstLine="0"/>
      <w:jc w:val="left"/>
    </w:pPr>
    <w:rPr>
      <w:sz w:val="24"/>
      <w:szCs w:val="24"/>
    </w:rPr>
  </w:style>
  <w:style w:type="paragraph" w:styleId="80">
    <w:name w:val="toc 8"/>
    <w:basedOn w:val="a"/>
    <w:next w:val="a"/>
    <w:pPr>
      <w:ind w:left="1680" w:firstLine="0"/>
      <w:jc w:val="left"/>
    </w:pPr>
    <w:rPr>
      <w:sz w:val="24"/>
      <w:szCs w:val="24"/>
    </w:rPr>
  </w:style>
  <w:style w:type="paragraph" w:styleId="90">
    <w:name w:val="toc 9"/>
    <w:basedOn w:val="a"/>
    <w:next w:val="a"/>
    <w:pPr>
      <w:ind w:left="1920" w:firstLine="0"/>
      <w:jc w:val="left"/>
    </w:pPr>
    <w:rPr>
      <w:sz w:val="24"/>
      <w:szCs w:val="24"/>
    </w:rPr>
  </w:style>
  <w:style w:type="paragraph" w:customStyle="1" w:styleId="16">
    <w:name w:val="Название объекта1"/>
    <w:basedOn w:val="a"/>
    <w:next w:val="a"/>
    <w:pPr>
      <w:keepLines/>
      <w:spacing w:before="120" w:after="120"/>
      <w:ind w:firstLine="0"/>
      <w:jc w:val="center"/>
    </w:pPr>
    <w:rPr>
      <w:b/>
      <w:bCs/>
    </w:rPr>
  </w:style>
  <w:style w:type="paragraph" w:customStyle="1" w:styleId="Note">
    <w:name w:val="Note"/>
    <w:basedOn w:val="a"/>
    <w:next w:val="a"/>
    <w:pPr>
      <w:ind w:firstLine="0"/>
    </w:pPr>
    <w:rPr>
      <w:b/>
      <w:smallCaps/>
      <w:u w:val="single"/>
    </w:rPr>
  </w:style>
  <w:style w:type="paragraph" w:customStyle="1" w:styleId="211">
    <w:name w:val="Основной текст 21"/>
    <w:basedOn w:val="a"/>
    <w:pPr>
      <w:ind w:firstLine="0"/>
    </w:pPr>
  </w:style>
  <w:style w:type="paragraph" w:customStyle="1" w:styleId="310">
    <w:name w:val="Основной текст 31"/>
    <w:basedOn w:val="a"/>
    <w:pPr>
      <w:widowControl w:val="0"/>
      <w:ind w:firstLine="0"/>
    </w:pPr>
    <w:rPr>
      <w:b/>
      <w:bCs/>
      <w:sz w:val="16"/>
    </w:rPr>
  </w:style>
  <w:style w:type="paragraph" w:customStyle="1" w:styleId="100">
    <w:name w:val="Оглавление 10"/>
    <w:basedOn w:val="14"/>
    <w:pPr>
      <w:tabs>
        <w:tab w:val="right" w:leader="dot" w:pos="7091"/>
      </w:tabs>
      <w:ind w:left="2547" w:firstLine="0"/>
    </w:pPr>
  </w:style>
  <w:style w:type="paragraph" w:customStyle="1" w:styleId="af1">
    <w:name w:val="Содержимое таблицы"/>
    <w:basedOn w:val="a"/>
    <w:pPr>
      <w:suppressLineNumbers/>
    </w:pPr>
  </w:style>
  <w:style w:type="paragraph" w:customStyle="1" w:styleId="af2">
    <w:name w:val="Заголовок таблицы"/>
    <w:basedOn w:val="af1"/>
    <w:pPr>
      <w:jc w:val="center"/>
    </w:pPr>
    <w:rPr>
      <w:b/>
      <w:bCs/>
    </w:rPr>
  </w:style>
  <w:style w:type="paragraph" w:customStyle="1" w:styleId="17">
    <w:name w:val="Текст примечания1"/>
    <w:basedOn w:val="a"/>
  </w:style>
  <w:style w:type="paragraph" w:styleId="af3">
    <w:name w:val="annotation subject"/>
    <w:basedOn w:val="17"/>
    <w:next w:val="17"/>
    <w:rPr>
      <w:b/>
      <w:bCs/>
    </w:rPr>
  </w:style>
  <w:style w:type="paragraph" w:styleId="af4">
    <w:name w:val="Balloon Text"/>
    <w:basedOn w:val="a"/>
    <w:pPr>
      <w:spacing w:before="0"/>
    </w:pPr>
    <w:rPr>
      <w:rFonts w:ascii="Tahoma" w:hAnsi="Tahoma" w:cs="Tahoma"/>
      <w:sz w:val="16"/>
      <w:szCs w:val="16"/>
    </w:rPr>
  </w:style>
  <w:style w:type="paragraph" w:styleId="af5">
    <w:name w:val="Revision"/>
    <w:hidden/>
    <w:uiPriority w:val="99"/>
    <w:semiHidden/>
    <w:rsid w:val="00951939"/>
    <w:rPr>
      <w:lang w:eastAsia="ar-SA"/>
    </w:rPr>
  </w:style>
  <w:style w:type="paragraph" w:styleId="af6">
    <w:name w:val="caption"/>
    <w:basedOn w:val="a"/>
    <w:next w:val="a"/>
    <w:unhideWhenUsed/>
    <w:qFormat/>
    <w:rsid w:val="00074143"/>
    <w:pPr>
      <w:keepLines/>
      <w:suppressAutoHyphens w:val="0"/>
      <w:spacing w:before="120" w:after="120"/>
      <w:ind w:firstLine="0"/>
      <w:jc w:val="center"/>
    </w:pPr>
    <w:rPr>
      <w:b/>
      <w:bCs/>
      <w:lang w:eastAsia="ru-RU"/>
    </w:rPr>
  </w:style>
  <w:style w:type="character" w:styleId="af7">
    <w:name w:val="annotation reference"/>
    <w:basedOn w:val="a1"/>
    <w:uiPriority w:val="99"/>
    <w:semiHidden/>
    <w:unhideWhenUsed/>
    <w:rsid w:val="00951E62"/>
    <w:rPr>
      <w:sz w:val="16"/>
      <w:szCs w:val="16"/>
    </w:rPr>
  </w:style>
  <w:style w:type="paragraph" w:styleId="af8">
    <w:name w:val="annotation text"/>
    <w:basedOn w:val="a"/>
    <w:link w:val="18"/>
    <w:uiPriority w:val="99"/>
    <w:semiHidden/>
    <w:unhideWhenUsed/>
    <w:rsid w:val="00951E62"/>
  </w:style>
  <w:style w:type="character" w:customStyle="1" w:styleId="18">
    <w:name w:val="Текст примечания Знак1"/>
    <w:basedOn w:val="a1"/>
    <w:link w:val="af8"/>
    <w:uiPriority w:val="99"/>
    <w:semiHidden/>
    <w:rsid w:val="00951E62"/>
    <w:rPr>
      <w:lang w:eastAsia="ar-SA"/>
    </w:rPr>
  </w:style>
  <w:style w:type="paragraph" w:styleId="af9">
    <w:name w:val="Plain Text"/>
    <w:basedOn w:val="a"/>
    <w:link w:val="afa"/>
    <w:uiPriority w:val="99"/>
    <w:semiHidden/>
    <w:unhideWhenUsed/>
    <w:rsid w:val="000F04C8"/>
    <w:pPr>
      <w:suppressAutoHyphens w:val="0"/>
      <w:spacing w:before="0"/>
      <w:ind w:firstLine="0"/>
      <w:jc w:val="left"/>
    </w:pPr>
    <w:rPr>
      <w:rFonts w:ascii="Calibri" w:eastAsiaTheme="minorHAnsi" w:hAnsi="Calibri"/>
      <w:sz w:val="22"/>
      <w:szCs w:val="22"/>
      <w:lang w:eastAsia="en-US"/>
    </w:rPr>
  </w:style>
  <w:style w:type="character" w:customStyle="1" w:styleId="afa">
    <w:name w:val="Текст Знак"/>
    <w:basedOn w:val="a1"/>
    <w:link w:val="af9"/>
    <w:uiPriority w:val="99"/>
    <w:semiHidden/>
    <w:rsid w:val="000F04C8"/>
    <w:rPr>
      <w:rFonts w:ascii="Calibri" w:eastAsiaTheme="minorHAnsi" w:hAnsi="Calibri"/>
      <w:sz w:val="22"/>
      <w:szCs w:val="22"/>
      <w:lang w:eastAsia="en-US"/>
    </w:rPr>
  </w:style>
  <w:style w:type="paragraph" w:styleId="afb">
    <w:name w:val="List Paragraph"/>
    <w:basedOn w:val="a"/>
    <w:uiPriority w:val="34"/>
    <w:qFormat/>
    <w:rsid w:val="00C46BE8"/>
    <w:pPr>
      <w:suppressAutoHyphens w:val="0"/>
      <w:spacing w:before="0" w:after="200" w:line="276" w:lineRule="auto"/>
      <w:ind w:left="720" w:firstLine="0"/>
      <w:contextualSpacing/>
      <w:jc w:val="left"/>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178974">
      <w:bodyDiv w:val="1"/>
      <w:marLeft w:val="0"/>
      <w:marRight w:val="0"/>
      <w:marTop w:val="0"/>
      <w:marBottom w:val="0"/>
      <w:divBdr>
        <w:top w:val="none" w:sz="0" w:space="0" w:color="auto"/>
        <w:left w:val="none" w:sz="0" w:space="0" w:color="auto"/>
        <w:bottom w:val="none" w:sz="0" w:space="0" w:color="auto"/>
        <w:right w:val="none" w:sz="0" w:space="0" w:color="auto"/>
      </w:divBdr>
    </w:div>
    <w:div w:id="329525726">
      <w:bodyDiv w:val="1"/>
      <w:marLeft w:val="0"/>
      <w:marRight w:val="0"/>
      <w:marTop w:val="0"/>
      <w:marBottom w:val="0"/>
      <w:divBdr>
        <w:top w:val="none" w:sz="0" w:space="0" w:color="auto"/>
        <w:left w:val="none" w:sz="0" w:space="0" w:color="auto"/>
        <w:bottom w:val="none" w:sz="0" w:space="0" w:color="auto"/>
        <w:right w:val="none" w:sz="0" w:space="0" w:color="auto"/>
      </w:divBdr>
    </w:div>
    <w:div w:id="765348501">
      <w:bodyDiv w:val="1"/>
      <w:marLeft w:val="0"/>
      <w:marRight w:val="0"/>
      <w:marTop w:val="0"/>
      <w:marBottom w:val="0"/>
      <w:divBdr>
        <w:top w:val="none" w:sz="0" w:space="0" w:color="auto"/>
        <w:left w:val="none" w:sz="0" w:space="0" w:color="auto"/>
        <w:bottom w:val="none" w:sz="0" w:space="0" w:color="auto"/>
        <w:right w:val="none" w:sz="0" w:space="0" w:color="auto"/>
      </w:divBdr>
    </w:div>
    <w:div w:id="149490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117" Type="http://schemas.openxmlformats.org/officeDocument/2006/relationships/image" Target="media/image90.png"/><Relationship Id="rId21" Type="http://schemas.openxmlformats.org/officeDocument/2006/relationships/hyperlink" Target="http://www.info-zip.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6.png"/><Relationship Id="rId16" Type="http://schemas.openxmlformats.org/officeDocument/2006/relationships/header" Target="header5.xml"/><Relationship Id="rId107" Type="http://schemas.openxmlformats.org/officeDocument/2006/relationships/image" Target="media/image81.png"/><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6.png"/><Relationship Id="rId128" Type="http://schemas.openxmlformats.org/officeDocument/2006/relationships/image" Target="media/image101.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header" Target="header6.xml"/><Relationship Id="rId14" Type="http://schemas.openxmlformats.org/officeDocument/2006/relationships/image" Target="media/image1.wmf"/><Relationship Id="rId22" Type="http://schemas.openxmlformats.org/officeDocument/2006/relationships/hyperlink" Target="http://pocoproject.org" TargetMode="External"/><Relationship Id="rId27" Type="http://schemas.openxmlformats.org/officeDocument/2006/relationships/hyperlink" Target="mailto:gendalf@gendalf.ru" TargetMode="External"/><Relationship Id="rId30" Type="http://schemas.openxmlformats.org/officeDocument/2006/relationships/oleObject" Target="embeddings/oleObject1.bin"/><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13" Type="http://schemas.openxmlformats.org/officeDocument/2006/relationships/image" Target="media/image87.png"/><Relationship Id="rId118" Type="http://schemas.openxmlformats.org/officeDocument/2006/relationships/image" Target="media/image91.png"/><Relationship Id="rId126" Type="http://schemas.openxmlformats.org/officeDocument/2006/relationships/image" Target="media/image99.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www.gendalf.ru/"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7.png"/><Relationship Id="rId108" Type="http://schemas.openxmlformats.org/officeDocument/2006/relationships/image" Target="media/image82.png"/><Relationship Id="rId116" Type="http://schemas.openxmlformats.org/officeDocument/2006/relationships/image" Target="media/image89.png"/><Relationship Id="rId124" Type="http://schemas.openxmlformats.org/officeDocument/2006/relationships/image" Target="media/image97.png"/><Relationship Id="rId129" Type="http://schemas.openxmlformats.org/officeDocument/2006/relationships/image" Target="media/image102.png"/><Relationship Id="rId20"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image" Target="media/image85.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openssl.org/"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2.png"/><Relationship Id="rId127" Type="http://schemas.openxmlformats.org/officeDocument/2006/relationships/image" Target="media/image100.pn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5.png"/><Relationship Id="rId130"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3.png"/><Relationship Id="rId109" Type="http://schemas.openxmlformats.org/officeDocument/2006/relationships/image" Target="media/image8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3.jpeg"/><Relationship Id="rId125"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mailto:gendalf@jeo.ru"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hyperlink" Target="http://www.adaptec.com/" TargetMode="External"/><Relationship Id="rId131"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B07D2-8E5D-4C38-944E-264DCC9BD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115</Pages>
  <Words>25373</Words>
  <Characters>144629</Characters>
  <Application>Microsoft Office Word</Application>
  <DocSecurity>0</DocSecurity>
  <Lines>1205</Lines>
  <Paragraphs>339</Paragraphs>
  <ScaleCrop>false</ScaleCrop>
  <HeadingPairs>
    <vt:vector size="2" baseType="variant">
      <vt:variant>
        <vt:lpstr>Название</vt:lpstr>
      </vt:variant>
      <vt:variant>
        <vt:i4>1</vt:i4>
      </vt:variant>
    </vt:vector>
  </HeadingPairs>
  <TitlesOfParts>
    <vt:vector size="1" baseType="lpstr">
      <vt:lpstr>Хранитель V</vt:lpstr>
    </vt:vector>
  </TitlesOfParts>
  <Company>Gendalf</Company>
  <LinksUpToDate>false</LinksUpToDate>
  <CharactersWithSpaces>169663</CharactersWithSpaces>
  <SharedDoc>false</SharedDoc>
  <HLinks>
    <vt:vector size="48" baseType="variant">
      <vt:variant>
        <vt:i4>20</vt:i4>
      </vt:variant>
      <vt:variant>
        <vt:i4>678</vt:i4>
      </vt:variant>
      <vt:variant>
        <vt:i4>0</vt:i4>
      </vt:variant>
      <vt:variant>
        <vt:i4>5</vt:i4>
      </vt:variant>
      <vt:variant>
        <vt:lpwstr>http://www.backupper.ru/</vt:lpwstr>
      </vt:variant>
      <vt:variant>
        <vt:lpwstr/>
      </vt:variant>
      <vt:variant>
        <vt:i4>7864422</vt:i4>
      </vt:variant>
      <vt:variant>
        <vt:i4>675</vt:i4>
      </vt:variant>
      <vt:variant>
        <vt:i4>0</vt:i4>
      </vt:variant>
      <vt:variant>
        <vt:i4>5</vt:i4>
      </vt:variant>
      <vt:variant>
        <vt:lpwstr>http://www.gendalf.ru/</vt:lpwstr>
      </vt:variant>
      <vt:variant>
        <vt:lpwstr/>
      </vt:variant>
      <vt:variant>
        <vt:i4>3276896</vt:i4>
      </vt:variant>
      <vt:variant>
        <vt:i4>654</vt:i4>
      </vt:variant>
      <vt:variant>
        <vt:i4>0</vt:i4>
      </vt:variant>
      <vt:variant>
        <vt:i4>5</vt:i4>
      </vt:variant>
      <vt:variant>
        <vt:lpwstr>http://www.adaptec.com/</vt:lpwstr>
      </vt:variant>
      <vt:variant>
        <vt:lpwstr/>
      </vt:variant>
      <vt:variant>
        <vt:i4>1048612</vt:i4>
      </vt:variant>
      <vt:variant>
        <vt:i4>18</vt:i4>
      </vt:variant>
      <vt:variant>
        <vt:i4>0</vt:i4>
      </vt:variant>
      <vt:variant>
        <vt:i4>5</vt:i4>
      </vt:variant>
      <vt:variant>
        <vt:lpwstr>mailto:gendalf@gendalf.ru</vt:lpwstr>
      </vt:variant>
      <vt:variant>
        <vt:lpwstr/>
      </vt:variant>
      <vt:variant>
        <vt:i4>7864422</vt:i4>
      </vt:variant>
      <vt:variant>
        <vt:i4>12</vt:i4>
      </vt:variant>
      <vt:variant>
        <vt:i4>0</vt:i4>
      </vt:variant>
      <vt:variant>
        <vt:i4>5</vt:i4>
      </vt:variant>
      <vt:variant>
        <vt:lpwstr>http://www.gendalf.ru/</vt:lpwstr>
      </vt:variant>
      <vt:variant>
        <vt:lpwstr/>
      </vt:variant>
      <vt:variant>
        <vt:i4>1769516</vt:i4>
      </vt:variant>
      <vt:variant>
        <vt:i4>9</vt:i4>
      </vt:variant>
      <vt:variant>
        <vt:i4>0</vt:i4>
      </vt:variant>
      <vt:variant>
        <vt:i4>5</vt:i4>
      </vt:variant>
      <vt:variant>
        <vt:lpwstr>mailto:gendalf@jeo.ru</vt:lpwstr>
      </vt:variant>
      <vt:variant>
        <vt:lpwstr/>
      </vt:variant>
      <vt:variant>
        <vt:i4>4390986</vt:i4>
      </vt:variant>
      <vt:variant>
        <vt:i4>6</vt:i4>
      </vt:variant>
      <vt:variant>
        <vt:i4>0</vt:i4>
      </vt:variant>
      <vt:variant>
        <vt:i4>5</vt:i4>
      </vt:variant>
      <vt:variant>
        <vt:lpwstr>ftp://ftp.cdrom.com/pub/infozip/</vt:lpwstr>
      </vt:variant>
      <vt:variant>
        <vt:lpwstr/>
      </vt:variant>
      <vt:variant>
        <vt:i4>5111815</vt:i4>
      </vt:variant>
      <vt:variant>
        <vt:i4>3</vt:i4>
      </vt:variant>
      <vt:variant>
        <vt:i4>0</vt:i4>
      </vt:variant>
      <vt:variant>
        <vt:i4>5</vt:i4>
      </vt:variant>
      <vt:variant>
        <vt:lpwstr>http://www.cdrom.com/pub/infozip/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Хранитель V</dc:title>
  <dc:subject>Руководство пользователя</dc:subject>
  <dc:creator>Михаил Адигеев</dc:creator>
  <cp:keywords/>
  <cp:lastModifiedBy>Адигеев Михаил</cp:lastModifiedBy>
  <cp:revision>177</cp:revision>
  <cp:lastPrinted>2017-09-21T12:40:00Z</cp:lastPrinted>
  <dcterms:created xsi:type="dcterms:W3CDTF">2011-01-11T10:20:00Z</dcterms:created>
  <dcterms:modified xsi:type="dcterms:W3CDTF">2017-09-21T12:41:00Z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i4>15</vt:i4>
  </property>
</Properties>
</file>